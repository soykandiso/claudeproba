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6ED2" w:rsidRPr="00217829" w:rsidRDefault="00D23107" w:rsidP="006A7543">
      <w:pPr>
        <w:tabs>
          <w:tab w:val="left" w:pos="4253"/>
          <w:tab w:val="left" w:pos="4962"/>
        </w:tabs>
        <w:rPr>
          <w:rFonts w:ascii="StobiSerif Regular" w:hAnsi="StobiSerif Regular"/>
          <w:sz w:val="22"/>
          <w:szCs w:val="22"/>
          <w:lang w:val="en-US"/>
        </w:rPr>
      </w:pPr>
      <w:bookmarkStart w:id="0" w:name="_GoBack"/>
      <w:bookmarkEnd w:id="0"/>
      <w:r w:rsidRPr="00217829">
        <w:rPr>
          <w:rFonts w:ascii="StobiSerif Regular" w:hAnsi="StobiSerif Regular"/>
          <w:sz w:val="22"/>
          <w:szCs w:val="22"/>
          <w:lang w:val="en-US"/>
        </w:rPr>
        <w:t xml:space="preserve"> </w:t>
      </w:r>
    </w:p>
    <w:p w:rsidR="0045687F" w:rsidRPr="00170D65" w:rsidRDefault="0045687F" w:rsidP="00B01BA7">
      <w:pPr>
        <w:tabs>
          <w:tab w:val="left" w:pos="3119"/>
          <w:tab w:val="left" w:pos="9498"/>
        </w:tabs>
        <w:rPr>
          <w:rFonts w:ascii="StobiSerif Regular" w:hAnsi="StobiSerif Regular"/>
          <w:b/>
          <w:sz w:val="22"/>
          <w:szCs w:val="22"/>
          <w:lang w:val="mk-MK"/>
        </w:rPr>
      </w:pPr>
    </w:p>
    <w:p w:rsidR="00153B60" w:rsidRPr="00217829" w:rsidRDefault="00153B60" w:rsidP="00C41ECB">
      <w:pPr>
        <w:rPr>
          <w:rFonts w:ascii="StobiSerif Regular" w:hAnsi="StobiSerif Regular"/>
          <w:sz w:val="22"/>
          <w:szCs w:val="22"/>
          <w:lang w:val="mk-MK"/>
        </w:rPr>
      </w:pPr>
    </w:p>
    <w:p w:rsidR="00A108F1" w:rsidRDefault="00A108F1" w:rsidP="00C41ECB">
      <w:pPr>
        <w:jc w:val="center"/>
        <w:rPr>
          <w:rFonts w:ascii="StobiSerif Regular" w:hAnsi="StobiSerif Regular"/>
          <w:b/>
          <w:sz w:val="22"/>
          <w:szCs w:val="22"/>
          <w:lang w:val="mk-MK"/>
        </w:rPr>
      </w:pPr>
    </w:p>
    <w:p w:rsidR="00A108F1" w:rsidRDefault="00A108F1" w:rsidP="00C41ECB">
      <w:pPr>
        <w:jc w:val="center"/>
        <w:rPr>
          <w:rFonts w:ascii="StobiSerif Regular" w:hAnsi="StobiSerif Regular"/>
          <w:b/>
          <w:sz w:val="22"/>
          <w:szCs w:val="22"/>
          <w:lang w:val="mk-MK"/>
        </w:rPr>
      </w:pPr>
    </w:p>
    <w:tbl>
      <w:tblPr>
        <w:tblpPr w:leftFromText="180" w:rightFromText="180" w:horzAnchor="page" w:tblpX="1475" w:tblpY="1080"/>
        <w:tblW w:w="8721" w:type="dxa"/>
        <w:tblLook w:val="0000" w:firstRow="0" w:lastRow="0" w:firstColumn="0" w:lastColumn="0" w:noHBand="0" w:noVBand="0"/>
      </w:tblPr>
      <w:tblGrid>
        <w:gridCol w:w="1098"/>
        <w:gridCol w:w="7623"/>
      </w:tblGrid>
      <w:tr w:rsidR="00A108F1" w:rsidRPr="00416734" w:rsidTr="00A108F1">
        <w:tc>
          <w:tcPr>
            <w:tcW w:w="1098" w:type="dxa"/>
          </w:tcPr>
          <w:p w:rsidR="00A108F1" w:rsidRPr="00416734" w:rsidRDefault="00A108F1" w:rsidP="00A63A29">
            <w:pPr>
              <w:tabs>
                <w:tab w:val="left" w:pos="6840"/>
              </w:tabs>
              <w:jc w:val="center"/>
              <w:rPr>
                <w:rFonts w:ascii="StobiSerif Regular" w:hAnsi="StobiSerif Regular"/>
                <w:sz w:val="22"/>
                <w:szCs w:val="22"/>
                <w:lang w:val="mk-MK"/>
              </w:rPr>
            </w:pPr>
            <w:bookmarkStart w:id="1" w:name="_Hlk236994982"/>
            <w:r w:rsidRPr="00416734">
              <w:rPr>
                <w:lang w:val="en-US" w:eastAsia="en-US"/>
              </w:rPr>
              <w:pict>
                <v:shape id="Freeform: Shape 5" o:spid="_x0000_s1039" style="position:absolute;left:0;text-align:left;margin-left:13.35pt;margin-top:10.2pt;width:29.35pt;height:34.15pt;z-index:251657728;mso-wrap-style:square;v-text-anchor:top" coordsize="587,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" path="m558,443r20,-10l568,409r-10,34xm29,443l9,433,19,409r10,34xm110,529r,l110,529xm110,529l96,519r14,10xm476,529r,l476,529xm476,529r15,-10l476,529xm212,515r,-10l212,495r,10l212,515xm317,505r5,l322,505r-5,5l317,510r-4,l303,510r-5,l293,510r,l293,510r,l293,510r,l293,510r-4,l284,510r-10,l269,510r,l265,505r4,l269,505r5,l284,505r5,l293,505r5,l303,505r10,l317,505xm120,188r29,-39l183,116r24,-15l231,87,260,77r33,l293,77r,l293,77r,l327,77r29,10l380,101r24,15l438,149r29,39l467,188r,-5l472,178r,-5l438,135,399,101,375,87,351,72,322,68,293,63r-28,5l236,72,212,87r-25,14l149,135r-34,38l120,178r,5l120,188r,xm467,193r,l462,188,452,178,385,284r14,14l481,226r,-9l481,212r-5,-5l472,202r,-5l467,193xm452,173r-9,-14l428,149,361,274r,l356,274r-5,-4l342,265r-10,l327,260r-5,l322,260,361,97,351,92,337,87,313,255r,5l308,260r-15,l293,260r,l293,260r,l279,260r-5,l274,255,250,87r-14,5l226,97r39,163l265,260r-5,l255,265r-10,l236,270r-5,4l226,274r,l159,149r-10,10l139,173r73,106l212,284r,l187,303r,l187,303r-4,l106,236r,5l101,250r,10l101,265r,l101,265r72,53l173,318r,l173,318r,4l168,327r,5l163,337r,9l163,346r,l163,346r-4,l159,346,101,327r5,5l106,346r48,15l154,361r5,l154,370r,15l154,395r,9l173,390r,l178,390r9,9l226,375r,l226,375r10,5l289,308r4,l293,308r,l293,308r,l293,308r5,l298,308r53,72l361,375r,l361,375r38,24l409,390r5,l414,390r19,14l433,395r,-10l433,370r,-9l433,361r,l481,346r,-14l486,327r-58,19l428,346r-5,l423,346r,l423,346r,-9l419,332r,-5l414,322r,-4l414,318r,l414,318r72,-53l486,265r,l486,260r,-10l481,241r,-5l404,303r-5,l399,303,375,284r,l375,279,452,173xm423,145r-9,-15l399,121,385,111,366,101,332,255r5,5l342,260r9,5l356,265,423,145xm332,87l313,82r-20,l274,82r-14,5l279,255r14,l293,255r,l293,255r,l308,255,332,87xm221,101r-19,10l187,121r-14,9l163,145r68,120l236,265r9,-5l250,260r5,-5l221,101xm134,178r-9,10l120,193r,l120,197r-5,5l110,207r-4,5l106,217r,9l187,298r20,-14l134,178xm48,164r5,-5l53,154r4,-5l62,145,82,121,106,92,130,68,154,48,187,29,216,15,255,5,293,r,l293,r,l293,r39,5l370,15r29,14l433,48r24,20l481,92r24,29l525,145r4,4l534,154r5,5l539,164r5,l549,173r4,20l553,197r,l558,202r10,10l573,226r,10l578,241r4,14l582,270r,9l582,279r,l587,294r-5,28l578,332r,5l578,337r,l578,342r4,24l582,380r-4,15l568,409r,l568,409r,l563,409r-5,l549,409r-5,-5l539,399r,l534,399r-9,l520,395r-10,4l501,404r,l501,404r,l501,414r9,l515,409r19,5l549,423r4,10l558,438r,5l558,443r,4l563,457r-5,14l553,481r10,5l568,491r10,9l578,505r,l578,505r,5l578,510r-5,l568,510r-10,5l549,519r-5,10l539,529r,5l529,534r-4,5l525,544r4,9l529,553r,5l529,558r-4,l525,558r-10,5l501,568r-5,14l486,596r,5l481,601r5,l505,635r-48,24l404,683,390,654r-15,5l342,664r-34,5l293,669r-14,l245,664r-33,-5l197,654r-14,29l134,659,86,635r20,-34l106,601r-5,l101,596,91,582,86,568,72,563,62,558r,l57,558r,l57,553r,l62,544r,-5l57,534r-9,l48,529r-5,l38,519r-9,-4l19,510r-5,l9,510r,l9,505r,l9,505r,-5l19,491r5,-5l33,481,29,471r,-14l29,447r,-4l29,443r,-5l33,433r5,-10l53,414r19,-5l77,414r9,l86,404r,l86,404r,l77,399,67,395r-5,4l57,399r-9,l48,399r-5,5l38,409r-9,l24,409r-5,l19,409r,l19,409,9,395,4,380r,-14l9,342r,-5l9,337r,l9,332,4,322,,294,4,279r,l4,270r,-15l9,241r5,-5l14,226r5,-14l29,202r4,-5l33,197r,-4l38,173r5,-9l48,164xm529,159r-4,-5l520,149,501,121,481,97,457,72,428,53,399,34,366,20,332,10r-39,l255,10,221,20,187,34,159,53,134,72,110,97,86,121,67,149r-5,5l57,159r15,-5l82,154r,-5l82,149r,l82,149r19,-24l120,101,144,82,168,63,197,44,226,34,260,24r33,-4l293,20r,l293,20r,l327,24r34,10l395,44r24,19l443,82r24,19l486,125r19,24l505,149r,l505,149r5,5l515,154r14,5xm505,154r,l505,154r,5l505,159r,-5xm501,154r,l501,154r,l481,130,462,106,443,87,419,68,390,48,361,39,327,29,293,24r-33,5l226,39r-29,9l173,68,144,87r-19,19l106,130,86,154r,l86,154r,l96,149r10,l139,111,178,77,207,63,231,48r29,-4l293,39r,l293,39r,l293,39r34,5l356,48r29,15l409,77r39,34l481,149r10,l501,154xm82,154r,l82,159r,l82,154r,xm481,154l448,116,404,82,380,68,351,53,327,48,293,44r-28,4l236,53,207,68,183,82r-44,34l106,154r,10l106,173r4,-4l110,169r34,-39l183,97,207,77r24,-9l260,58r33,l293,58r,l293,58r,l327,58r29,10l380,77r24,20l443,130r33,39l476,169r5,4l481,164r,-10xm115,443r,l115,438r,-15l115,419r,-5l115,414r5,l120,419r,4l120,438r-5,19l110,471r,5l110,481r,l110,481r,l106,481r,l101,486r,l101,486r,5l101,491r14,l120,476r10,-14l134,452r,-14l134,428r,-9l130,404,120,390r-5,5l110,404r-4,10l101,423r,l106,428r,l110,433r5,10xm53,308r4,-5l67,294r-10,9l53,308xm86,462r,l82,462r,-5l82,457r24,-19l101,433r-5,-5l96,428r-5,-5l72,443r,4l67,443r,l67,443,86,423r-4,-4l72,419r-15,l43,428,33,443r,14l33,467r5,14l43,481r,l43,481r,l43,481r,l43,481r,5l43,486r5,l48,486r,l53,491r4,l62,495r,l62,495r5,l67,495r10,l86,491r5,l91,486r5,l96,481r10,-10l110,457r-4,-10l106,443,86,462xm91,419r5,l96,419r,l96,419r5,-10l106,399r9,-9l120,385r,l125,385r,l130,395r9,24l139,423r,10l154,438r,l154,433r9,-10l144,419r,-5l144,414r,l144,414r5,-5l149,399r,-14l149,375r,-9l106,351r,l106,356r,14l101,385r-5,14l91,404r,l91,419r,l91,419xm91,495r,l91,495r5,5l96,505r,5l96,519r,l96,519r,l91,529r-5,5l82,539r-10,l67,544r,9l77,558r9,5l91,553r,-9l101,534r9,-10l110,524r,5l110,529r10,5l139,548r24,15l197,577r68,15l293,596r,l322,592r73,-15l423,563r29,-15l467,534r9,-5l476,529r,-5l481,524r5,10l496,544r,9l501,563r9,-5l520,553r,-9l520,539r-10,l501,534r-5,-5l491,519r,l491,519r,l491,510r,-5l491,500r5,-5l496,495r,l467,495r,l467,495r,l472,495r-5,10l452,524r-9,15l428,548r-14,15l395,568r-73,14l293,587r,l260,582,192,568r-19,-5l159,548r-15,-9l134,524,120,505r-5,-10l120,495r,l120,495r-29,xm86,500r-9,l72,500r-5,l67,500r-5,l62,500r-9,-5l43,491r-5,l38,486r-9,5l24,495r-5,5l19,505r5,l29,510r14,5l48,524r5,l53,529r9,l67,534r10,-5l86,529r,-5l91,519r,-9l91,505r-5,-5l86,500xm96,270r5,4l101,279r5,10l106,308r,5l106,318r53,24l159,337r4,-5l163,327r5,-5l96,270xm77,289r5,-5l86,279r-4,5l77,289xm9,284r,l9,294r,24l14,332r15,10l38,342r5,-10l38,322r-5,-4l24,308r-5,-5l19,298r,l29,303r4,5l38,308r5,10l43,318r5,-5l53,308r-5,-5l38,294,24,284r-15,xm43,351r5,-14l53,322r4,-9l62,303r10,-5l82,289r9,-5l96,279r5,5l101,298r-5,24l77,351,62,366r,l57,361r,-5l62,346,72,332,82,322r4,-9l82,303r,l77,318,67,332,57,346r-4,5l53,356,43,351xm14,342r,9l9,366r5,19l19,399r10,5l33,404r5,-5l43,395,38,385,33,375r-4,-5l29,361r4,l33,366r5,9l43,390r5,5l53,395r4,l67,385,57,370r-4,-4l33,351r-9,-5l14,342xm72,390r,-5l72,380,67,370r,l67,366r5,-5l82,351r9,-9l96,332r5,l101,337r,14l101,370r-5,20l91,399r-5,l82,395r-5,l77,390r5,-5l86,370r5,-9l86,361r-4,5l82,370r-5,15l72,390r,xm48,169r-5,9l38,197r5,20l48,226r5,-9l57,202r,-14l53,178r-5,-5l48,169xm57,173r,-4l62,164r5,-5l72,159r5,l77,164r,5l72,173r-5,10l62,183r-5,-5l57,173xm86,164r,-5l91,154r10,l106,154r,10l101,169r-5,l91,169r-5,-5l86,164xm67,193r,l72,183r5,-5l82,173r4,5l91,183r,10l86,197r-4,5l82,202r-5,-5l77,193r-5,l67,193xm106,193r,4l110,202r5,-5l115,188r,-5l110,173r-4,5l96,183r-5,10l96,197r5,l106,193xm77,226r,5l77,236r-5,5l67,241r,-5l67,231r5,-5l77,226xm43,231r,5l48,241r5,5l57,241r,-5l53,231r-5,l43,231xm53,265r,-5l53,255r4,-5l62,246r,4l62,260r-5,l53,265xm82,260r,-5l77,250r-5,-4l67,246r,4l72,255r5,5l82,260xm48,255r,-5l43,250r-5,-4l33,250r5,5l38,255r5,l48,255xm29,270r,-5l29,260r,-5l33,255r,l33,260r,5l29,270xm38,236r,l38,241r,5l33,246r,-5l33,236r,l38,236xm14,241r5,5l19,250r5,l29,250r,-4l24,241r-5,l14,241xm33,250r,l33,250r,l33,250r-4,l29,250r,l33,250xm62,241r5,l67,246r,l62,246r,l62,246r,-5l62,241xm33,207r-4,l24,217r-5,9l24,231r5,l29,226r4,l38,221r,l38,217r-5,-5l33,207xm62,221r,-4l62,212r5,-5l72,202r5,5l77,217r-10,4l67,221r-5,xm101,207r,5l101,221r,l96,221r,5l96,226r-5,5l86,231r-4,-5l82,217r4,-5l91,207r5,l101,207xm86,241r5,5l91,250r,5l96,255r,5l96,265r,l96,265r-5,l91,270r,l91,270r-5,l86,274r-4,l77,270r,l82,265r4,l86,260r,l86,255r,-5l86,246r,-5l86,241xm48,270r9,19l67,270r5,4l77,274r9,l86,279r-9,5l67,289r-10,9l57,303r-4,-5l48,289,38,284r-5,-5l33,274r,l48,270xm14,250r-5,5l9,260r,10l9,274r5,l19,274r5,l24,270r,-10l19,255r,l19,250r-5,l14,250xm491,226r,l491,221r-5,l486,221r,-9l486,207r5,l496,207r5,5l505,217r,9l501,231r,l491,226xm481,318r-53,24l428,337r-5,-5l423,327r-4,-5l491,270r-5,4l486,279r-5,10l481,308r,5l481,318xm496,270r,-5l496,265r-5,l491,265r,-5l496,255r,l496,250r,-4l501,241r,l501,246r,4l501,255r,5l501,260r,5l510,265r,5l510,270r-5,4l501,274r,-4l496,270r,l496,270xm438,409r,-10l438,385r,-10l438,366r43,-15l481,351r,5l481,370r5,15l491,399r5,5l496,404r,15l496,419r,l491,419r,l491,419r,l486,409r-5,-10l472,390r-5,-5l467,385r-5,l462,385r-5,10l448,419r,4l448,433r-10,5l438,438r-5,-5l423,423r20,-4l443,414r,l443,414r,l438,409xm130,577r,l134,577r,l134,582r-19,19l120,601r10,5l144,601r10,-5l163,587r5,-15l154,568,139,558,125,548,110,534r-9,5l96,548r,5l91,563r5,9l96,577r19,-19l120,558r,5l120,563r,l96,582r5,5l106,592r,4l110,596r20,-19xm452,582r,-5l452,577r5,l457,577r19,19l481,596r,-4l486,587r5,-5l467,563r,l467,563r,-5l472,558r19,19l496,572r,-9l491,553r,-5l486,539r-10,-5l462,548r-14,10l433,568r-14,4l423,587r10,9l443,601r14,5l467,601r5,l452,582xm139,524r,l139,500r,-24l139,500r,24xm144,524r,5l149,534r24,19l178,534r5,-24l183,486r-5,-15l178,457r-5,-14l168,433r,-5l163,433r-9,10l149,462r-10,29l139,515r5,9xm207,568r62,9l293,577r,l322,577r58,-9l380,558r,-14l375,534r,-10l313,491r67,-29l380,462r,l380,452r,-9l293,481r,l293,486r,l293,486r,l293,481r,l207,443r,9l207,462r,l207,462r67,29l212,524r,10l207,544r,14l207,568xm438,534r5,-5l443,524r5,-9l448,491r-5,-29l433,443,423,433r-4,-5l419,433r-5,10l409,457r,14l404,486r,24l409,534r5,19l438,534xm448,524r,-5l448,500r,-24l448,500r,24xm120,495r,l120,495r,l120,495xm476,471r-4,-14l467,438r,-15l467,419r,-5l472,414r,l472,419r,4l472,438r,5l472,443r4,-10l481,428r,l486,423r,l481,414r-5,-10l472,395r-5,-5l457,404r-5,15l452,428r,10l457,452r,10l467,476r5,15l486,491r,l486,486r,l486,486r-5,-5l481,481r,l476,481r,l476,481r,-5l476,471xm221,568r,l216,568r,-5l221,563r5,-5l245,553r15,5l265,558r4,l279,563r14,l293,563r,l293,563r15,l317,558r5,l327,558r15,-5l361,558r5,5l370,563r,5l366,568r,l356,563r-14,l332,563r-10,l317,568r-9,l293,568r,l293,568r,l279,568r-10,l265,563r-10,l245,563r-14,l221,568xm356,524r,5l356,529r,5l351,534r-5,-5l332,524r-10,l313,529r-5,l303,529r-5,l293,529r-4,l284,529r-5,l274,529r-9,-5l260,524r-20,5l236,534r-5,l231,529r,l231,524r9,l260,519r9,l274,519r5,5l284,524r5,l293,524r,l293,524r,l293,524r5,l303,524r5,l313,519r9,l332,519r14,5l356,524xm216,553r,l216,548r,l216,544r10,l245,539r15,l265,539r4,5l279,544r10,l293,544r,l293,544r,l293,544r5,l308,544r9,l322,539r5,l342,539r19,5l370,544r,4l370,548r,5l370,553r-9,-5l342,544r-10,l322,548r-5,l308,548r-10,l293,548r-4,l279,548r-10,l265,548r-10,-4l245,544r-19,4l216,553xm534,308r-5,-5l520,294r9,9l534,308xm154,620r-5,10l168,640r44,14l269,664r24,l317,664r58,-10l419,640r24,-10l433,620r-14,5l375,640r-53,9l293,649r,l293,649r,l293,649r-28,l212,640,168,625r-14,-5xm346,644r-24,l327,640r,-5l332,635r,l337,630r5,5l346,640r,4xm385,620r-5,5l375,625r-5,5l370,640r25,-5l385,620xm284,644r,-4l289,635r,l293,635r5,l303,635r,5l303,644r-10,l293,644r-9,xm240,644r25,l260,640r,-5l255,635r,l250,630r-5,5l240,640r,4xm202,620r5,5l212,625r4,5l216,640r-24,-5l202,620xm443,611r-15,-5l414,616r-5,14l443,611xm448,630r19,-14l467,611r-19,l438,620r10,10xm472,630r-5,-10l448,635r,9l472,630r,xm491,625r-39,19l419,664r4,-20l399,654r10,19l409,673r5,l433,664r24,-10l481,640r15,-10l491,625xm337,596r-15,5l327,606r15,l337,596xm250,596r15,5l260,606r-15,l250,596xm303,611r,-10l293,601r,l289,601r,10l293,611r,l303,611xm375,601r,-9l361,596r,5l375,601xm414,587r-5,-10l399,587r5,5l414,587xm212,601r,-9l226,596r,5l212,601xm173,587r5,-10l187,587r,5l173,587xm163,601r15,5l216,620r49,10l293,630r,l322,630r48,-10l414,606r9,-5l419,596r,-4l404,596r-43,10l317,616r-24,l293,616r,l293,616r,l293,616r-24,l226,606,183,596r-15,-4l168,596r-5,5xm144,611r15,-5l173,616r5,14l144,611xm139,630l120,616r5,-5l139,611r10,9l139,630xm115,630r5,-10l139,635r,9l115,630r,xm96,625r38,19l173,664,163,644r29,10l178,673r,l173,673r-19,-9l130,654,110,640,91,630r5,-5xm496,486r-5,l491,481,481,471r,-14l481,447r,-4l501,462r4,l505,462r,-5l505,457,481,438r5,-5l491,428r,l496,423r19,20l515,447r5,-4l520,443r,l501,423r9,-4l515,419r14,l544,428r9,15l553,457r,10l549,481r,l544,481r,l544,481r,l544,481r,l544,486r,l539,486r,l539,486r-5,5l529,491r,4l525,495r,l520,495r,l510,495r-9,-4l501,491r-5,-5xm563,495r5,5l568,505r-5,l558,510r-9,5l539,524r-5,l534,529r-9,l520,534r-10,-5l505,529r-4,-5l496,519r,-9l496,505r5,-5l501,500r9,l515,500r5,l520,500r5,l525,500r9,-5l544,491r5,l549,486r9,5l563,495xm510,289r-5,-5l501,279r4,5l510,289xm578,284r,l582,294r-4,24l573,332r-15,10l549,342r-5,-10l549,322r4,-4l563,308r5,-5l568,298r,l558,303r-5,5l549,308r-5,10l544,318r-5,-5l534,308r5,-5l549,294r14,-10l578,284xm544,351r-5,-14l534,322r-5,-9l525,303r-10,-5l505,289r-9,-5l491,279r-5,5l486,298r5,24l510,351r15,15l525,366r4,-5l529,356r-4,-10l515,332,505,322r-4,-9l505,303r,l510,318r10,14l529,346r5,5l534,356r10,-5xm573,342r5,9l578,366r-5,19l568,399r-5,5l553,404r-4,-5l544,395r9,-10l553,375r5,-5l558,361r-5,l553,366r-4,9l544,390r-5,5l534,395r-5,l520,385r9,-15l534,366r19,-15l563,346r10,-4xm515,390r,-5l515,380r5,-10l520,370r,-4l515,361,505,351r-9,-9l491,332r,l486,337r,14l486,370r10,20l496,399r5,l505,395r5,l510,390r-5,-5l501,370r-5,-9l501,361r4,5l505,370r5,15l515,390r,xm539,169r5,9l549,197r-5,20l539,226r-5,-9l529,202r,-14l534,178r5,-5l539,169xm529,173r,-4l525,164r-5,-5l515,159r-5,l510,164r,5l515,173r5,10l525,183r4,-5l529,173xm501,164r,-5l496,154r-10,l486,154r,10l486,169r5,l496,169r5,-5l501,164xm520,193r,l515,183r-5,-5l505,173r-4,5l496,183r5,10l501,197r4,5l505,202r5,-5l510,193r5,l520,193xm481,193r,4l476,202r-4,-5l472,188r,-5l476,173r5,5l491,183r5,10l491,197r-5,l481,193xm510,226r,5l510,236r5,5l520,241r5,-5l520,231r-5,-5l510,226xm544,231r,5l539,241r-5,5l529,241r,-5l534,231r5,l544,231xm534,265r,-5l534,255r-5,-5l525,246r,4l525,260r4,l534,265xm505,260r,-5l510,250r5,-4l520,246r,4l515,255r-5,5l505,260xm539,255r,-5l544,250r5,-4l553,250r-4,5l549,255r-5,l539,255xm558,270r,-5l558,260r,-5l553,255r,l553,260r,5l558,270xm549,236r,l549,241r,5l553,246r5,-5l553,236r,l549,236xm573,241r-5,5l568,250r-5,l558,250r,-4l563,241r5,l573,241xm553,250r,l553,250r,l553,250r5,l558,250r,l553,250xm525,241r,l520,246r5,l525,246r,l525,246r,-5l525,241xm553,207r5,l563,217r5,9l563,231r,l558,226r-5,l549,221r,l549,217r4,-5l553,207xm525,221r4,-4l525,212r-5,-5l515,202r-5,5l510,217r10,4l525,221r,xm539,270r-10,19l520,270r-5,4l510,274r-9,l501,279r9,5l520,289r9,9l529,303r5,-5l539,289r10,-5l553,279r,-5l553,274r-14,-4xm573,250r5,5l578,260r,10l578,274r-5,l568,274r-5,l563,270r,-10l568,255r,l573,250r,l573,250xm375,515r,-10l375,495r,10l375,515xm202,443l178,433r,10l183,452r4,l192,447r10,-4xm414,433r-29,10l395,447r4,5l404,452r5,-9l414,433xm423,529r,5l423,534r5,-5l428,529r,-5l423,505r,-5l423,495r5,-14l423,467r-4,-10l419,457r,l414,457r,l414,462r5,l419,471r,10l419,495r,5l419,505r,19l423,529xm399,467r-4,-10l385,447r,15l380,486r,24l385,539r,14l385,563r,l390,563r9,-5l409,553r,-5l404,539r-5,-15l395,500r4,-19l399,467xm163,529r,5l163,534r-4,-5l159,529r4,-5l163,505r,-5l163,495r,-14l163,467r5,-10l168,457r,l173,457r,l173,462r,l168,471r,10l168,495r,5l168,505r,19l163,529xm187,467r5,-10l202,447r,15l207,486r5,24l202,539r,14l202,563r,l197,563r-10,-5l178,553r,-5l183,539r4,-15l192,500r-5,-19l187,467xe" fillcolor="#1f1a17" stroked="f">
                  <v:path arrowok="t" o:connecttype="custom" o:connectlocs="186055,323850;278130,85725;204470,165100;67310,153035;186055,195580;262890,201930;140335,64135;186055,0;360680,259715;363855,323850;67310,381635;33655,262890;12065,134620;125095,27940;186055,15240;284480,73660;73025,268605;73025,281305;30480,308610;97790,274955;48895,354330;311785,329565;39370,317500;52070,180340;64135,189230;42545,244475;30480,143510;54610,125095;33655,165100;20955,156210;20955,143510;60960,168275;5715,165100;305435,198755;311785,253365;91440,381635;299720,354330;94615,293370;278130,339090;299720,278130;155575,351155;226060,335915;204470,329565;189230,347980;204470,408940;131445,396875;217170,384810;168275,400050;73025,400050;327025,266065;333375,335915;360680,189230;339090,222885;311785,210820;330200,116205;314960,122555;320675,165100;351155,158750;342265,171450;113030,274955;250825,290195;106680,317500" o:connectangles="0,0,0,0,0,0,0,0,0,0,0,0,0,0,0,0,0,0,0,0,0,0,0,0,0,0,0,0,0,0,0,0,0,0,0,0,0,0,0,0,0,0,0,0,0,0,0,0,0,0,0,0,0,0,0,0,0,0,0,0,0,0"/>
                  <o:lock v:ext="edit" verticies="t"/>
                </v:shape>
              </w:pict>
            </w:r>
          </w:p>
          <w:p w:rsidR="00A108F1" w:rsidRPr="00416734" w:rsidRDefault="00A108F1" w:rsidP="00A63A29">
            <w:pPr>
              <w:tabs>
                <w:tab w:val="left" w:pos="3970"/>
              </w:tabs>
              <w:jc w:val="center"/>
              <w:rPr>
                <w:rFonts w:ascii="StobiSerif Regular" w:hAnsi="StobiSerif Regular"/>
                <w:sz w:val="22"/>
                <w:szCs w:val="22"/>
                <w:lang w:val="mk-MK"/>
              </w:rPr>
            </w:pPr>
          </w:p>
          <w:p w:rsidR="00A108F1" w:rsidRPr="00416734" w:rsidRDefault="00A108F1" w:rsidP="00A63A29">
            <w:pPr>
              <w:tabs>
                <w:tab w:val="left" w:pos="3970"/>
              </w:tabs>
              <w:jc w:val="center"/>
              <w:rPr>
                <w:rFonts w:ascii="StobiSerif Regular" w:hAnsi="StobiSerif Regular"/>
                <w:sz w:val="22"/>
                <w:szCs w:val="22"/>
                <w:lang w:val="mk-MK"/>
              </w:rPr>
            </w:pPr>
          </w:p>
          <w:p w:rsidR="00A108F1" w:rsidRPr="00416734" w:rsidRDefault="00A108F1" w:rsidP="00A63A29">
            <w:pPr>
              <w:tabs>
                <w:tab w:val="left" w:pos="3970"/>
              </w:tabs>
              <w:jc w:val="center"/>
              <w:rPr>
                <w:rFonts w:ascii="StobiSerif Regular" w:hAnsi="StobiSerif Regular"/>
                <w:sz w:val="22"/>
                <w:szCs w:val="22"/>
                <w:lang w:val="mk-MK"/>
              </w:rPr>
            </w:pPr>
          </w:p>
        </w:tc>
        <w:tc>
          <w:tcPr>
            <w:tcW w:w="7623" w:type="dxa"/>
          </w:tcPr>
          <w:p w:rsidR="00A108F1" w:rsidRPr="00416734" w:rsidRDefault="00A108F1" w:rsidP="00A63A29">
            <w:pPr>
              <w:tabs>
                <w:tab w:val="left" w:pos="4482"/>
              </w:tabs>
              <w:ind w:right="2475"/>
              <w:rPr>
                <w:rFonts w:ascii="StobiSerif Regular" w:hAnsi="StobiSerif Regular"/>
                <w:b/>
                <w:sz w:val="22"/>
                <w:szCs w:val="22"/>
                <w:lang w:val="mk-MK"/>
              </w:rPr>
            </w:pPr>
            <w:r w:rsidRPr="00416734">
              <w:rPr>
                <w:rFonts w:ascii="StobiSerif Regular" w:hAnsi="StobiSerif Regular"/>
                <w:b/>
                <w:sz w:val="22"/>
                <w:szCs w:val="22"/>
                <w:lang w:val="mk-MK"/>
              </w:rPr>
              <w:t>РЕПУБЛИКА СЕВЕРНА  МАКЕДОНИЈА</w:t>
            </w:r>
          </w:p>
          <w:p w:rsidR="00A108F1" w:rsidRPr="00416734" w:rsidRDefault="00A108F1" w:rsidP="00A63A29">
            <w:pPr>
              <w:tabs>
                <w:tab w:val="left" w:pos="4482"/>
              </w:tabs>
              <w:ind w:right="2475"/>
              <w:rPr>
                <w:rFonts w:ascii="StobiSerif Regular" w:hAnsi="StobiSerif Regular"/>
                <w:b/>
                <w:sz w:val="22"/>
                <w:szCs w:val="22"/>
                <w:lang w:val="mk-MK"/>
              </w:rPr>
            </w:pPr>
            <w:r w:rsidRPr="00416734">
              <w:rPr>
                <w:rFonts w:ascii="StobiSerif Regular" w:hAnsi="StobiSerif Regular"/>
                <w:b/>
                <w:sz w:val="22"/>
                <w:szCs w:val="22"/>
                <w:lang w:val="mk-MK"/>
              </w:rPr>
              <w:t>REPUBLIKA E MAQEDONIS</w:t>
            </w:r>
            <w:r w:rsidRPr="00416734">
              <w:rPr>
                <w:rFonts w:ascii="StobiSerif Regular" w:hAnsi="StobiSerif Regular"/>
                <w:b/>
                <w:sz w:val="22"/>
                <w:szCs w:val="22"/>
                <w:lang w:val="sq-AL"/>
              </w:rPr>
              <w:t xml:space="preserve">Ë SË VERIUT </w:t>
            </w:r>
          </w:p>
          <w:p w:rsidR="00A108F1" w:rsidRPr="00416734" w:rsidRDefault="00A108F1" w:rsidP="00A63A29">
            <w:pPr>
              <w:ind w:right="2655"/>
              <w:rPr>
                <w:rFonts w:ascii="StobiSerif Regular" w:hAnsi="StobiSerif Regular"/>
                <w:b/>
                <w:sz w:val="22"/>
                <w:szCs w:val="22"/>
                <w:lang w:val="mk-MK"/>
              </w:rPr>
            </w:pPr>
            <w:r w:rsidRPr="00416734">
              <w:rPr>
                <w:rFonts w:ascii="StobiSerif Regular" w:hAnsi="StobiSerif Regular"/>
                <w:b/>
                <w:sz w:val="22"/>
                <w:szCs w:val="22"/>
                <w:lang w:val="sq-AL"/>
              </w:rPr>
              <w:t>МИНИСТЕРСТВО ЗА ЕКОНОМИЈА</w:t>
            </w:r>
            <w:r w:rsidRPr="00416734">
              <w:rPr>
                <w:rFonts w:ascii="StobiSerif Regular" w:hAnsi="StobiSerif Regular"/>
                <w:b/>
                <w:sz w:val="22"/>
                <w:szCs w:val="22"/>
                <w:lang w:val="mk-MK"/>
              </w:rPr>
              <w:t xml:space="preserve"> И ТРУД</w:t>
            </w:r>
          </w:p>
          <w:p w:rsidR="00A108F1" w:rsidRPr="00416734" w:rsidRDefault="00A108F1" w:rsidP="00A63A29">
            <w:pPr>
              <w:ind w:right="2655"/>
              <w:rPr>
                <w:rFonts w:ascii="StobiSerif Regular" w:hAnsi="StobiSerif Regular"/>
                <w:b/>
                <w:sz w:val="22"/>
                <w:szCs w:val="22"/>
                <w:lang w:val="mk-MK"/>
              </w:rPr>
            </w:pPr>
            <w:r w:rsidRPr="00416734">
              <w:rPr>
                <w:rFonts w:ascii="StobiSerif Regular" w:hAnsi="StobiSerif Regular"/>
                <w:b/>
                <w:sz w:val="22"/>
                <w:szCs w:val="22"/>
                <w:lang w:val="sq-AL"/>
              </w:rPr>
              <w:t xml:space="preserve">MINISTRIA E EKONOMISË </w:t>
            </w:r>
            <w:r w:rsidRPr="00416734">
              <w:rPr>
                <w:lang w:val="sq-AL"/>
              </w:rPr>
              <w:t xml:space="preserve"> </w:t>
            </w:r>
            <w:r w:rsidRPr="00416734">
              <w:rPr>
                <w:rStyle w:val="rynqvb"/>
                <w:rFonts w:ascii="StobiSerif Regular" w:hAnsi="StobiSerif Regular"/>
                <w:b/>
                <w:sz w:val="22"/>
                <w:szCs w:val="22"/>
                <w:lang w:val="sq-AL"/>
              </w:rPr>
              <w:t>DHE PUNËS</w:t>
            </w:r>
            <w:r w:rsidRPr="00416734">
              <w:rPr>
                <w:lang w:val="sq-AL"/>
              </w:rPr>
              <w:t xml:space="preserve"> </w:t>
            </w:r>
          </w:p>
          <w:p w:rsidR="00A108F1" w:rsidRPr="00416734" w:rsidRDefault="00A108F1" w:rsidP="00A63A29">
            <w:pPr>
              <w:rPr>
                <w:rFonts w:ascii="StobiSerif Regular" w:hAnsi="StobiSerif Regular"/>
                <w:sz w:val="22"/>
                <w:szCs w:val="22"/>
                <w:lang w:val="mk-MK"/>
              </w:rPr>
            </w:pPr>
            <w:r w:rsidRPr="00416734">
              <w:rPr>
                <w:rFonts w:ascii="StobiSerif Regular" w:hAnsi="StobiSerif Regular"/>
                <w:sz w:val="22"/>
                <w:szCs w:val="22"/>
                <w:lang w:val="mk-MK"/>
              </w:rPr>
              <w:t>ул. Јуриј Гагарин бр. 15</w:t>
            </w:r>
          </w:p>
          <w:p w:rsidR="00A108F1" w:rsidRPr="00416734" w:rsidRDefault="00A108F1" w:rsidP="00A63A29">
            <w:pPr>
              <w:rPr>
                <w:rFonts w:ascii="StobiSerif Regular" w:hAnsi="StobiSerif Regular"/>
                <w:sz w:val="22"/>
                <w:szCs w:val="22"/>
                <w:lang w:val="mk-MK"/>
              </w:rPr>
            </w:pPr>
            <w:r w:rsidRPr="00416734">
              <w:rPr>
                <w:rFonts w:ascii="StobiSerif Regular" w:hAnsi="StobiSerif Regular"/>
                <w:sz w:val="22"/>
                <w:szCs w:val="22"/>
                <w:lang w:val="mk-MK"/>
              </w:rPr>
              <w:t>1000 Скопје</w:t>
            </w:r>
          </w:p>
          <w:p w:rsidR="00A108F1" w:rsidRPr="00416734" w:rsidRDefault="00A108F1" w:rsidP="00A63A29">
            <w:pPr>
              <w:rPr>
                <w:rFonts w:ascii="StobiSerif Regular" w:hAnsi="StobiSerif Regular" w:cs="Arial"/>
                <w:sz w:val="22"/>
                <w:szCs w:val="22"/>
                <w:lang w:val="mk-MK"/>
              </w:rPr>
            </w:pPr>
            <w:r w:rsidRPr="00416734">
              <w:rPr>
                <w:rFonts w:ascii="StobiSerif Regular" w:hAnsi="StobiSerif Regular"/>
                <w:sz w:val="22"/>
                <w:szCs w:val="22"/>
                <w:lang w:val="mk-MK"/>
              </w:rPr>
              <w:t xml:space="preserve">rr. Jurij Gagarin </w:t>
            </w:r>
            <w:r w:rsidRPr="00416734">
              <w:rPr>
                <w:rFonts w:ascii="StobiSerif Regular" w:hAnsi="StobiSerif Regular"/>
                <w:sz w:val="22"/>
                <w:szCs w:val="22"/>
                <w:lang w:val="sq-AL"/>
              </w:rPr>
              <w:t>nr.</w:t>
            </w:r>
            <w:r w:rsidRPr="00416734">
              <w:rPr>
                <w:rFonts w:ascii="StobiSerif Regular" w:hAnsi="StobiSerif Regular"/>
                <w:sz w:val="22"/>
                <w:szCs w:val="22"/>
                <w:lang w:val="mk-MK"/>
              </w:rPr>
              <w:t xml:space="preserve"> 15</w:t>
            </w:r>
          </w:p>
          <w:p w:rsidR="00A108F1" w:rsidRPr="00416734" w:rsidRDefault="00A108F1" w:rsidP="00A63A29">
            <w:pPr>
              <w:rPr>
                <w:rFonts w:ascii="StobiSerif Regular" w:hAnsi="StobiSerif Regular"/>
                <w:sz w:val="22"/>
                <w:szCs w:val="22"/>
                <w:lang w:val="sq-AL"/>
              </w:rPr>
            </w:pPr>
            <w:r w:rsidRPr="00416734">
              <w:rPr>
                <w:rFonts w:ascii="StobiSerif Regular" w:hAnsi="StobiSerif Regular" w:cs="Arial"/>
                <w:sz w:val="22"/>
                <w:szCs w:val="22"/>
                <w:lang w:val="mk-MK"/>
              </w:rPr>
              <w:t xml:space="preserve">1000 </w:t>
            </w:r>
            <w:r w:rsidRPr="00416734">
              <w:rPr>
                <w:rFonts w:ascii="StobiSerif Regular" w:hAnsi="StobiSerif Regular" w:cs="Arial"/>
                <w:sz w:val="22"/>
                <w:szCs w:val="22"/>
                <w:lang w:val="sq-AL"/>
              </w:rPr>
              <w:t>Shkup</w:t>
            </w:r>
          </w:p>
        </w:tc>
      </w:tr>
      <w:bookmarkEnd w:id="1"/>
    </w:tbl>
    <w:p w:rsidR="00A108F1" w:rsidRDefault="00A108F1" w:rsidP="00A108F1">
      <w:pPr>
        <w:rPr>
          <w:rFonts w:ascii="StobiSerif Regular" w:hAnsi="StobiSerif Regular"/>
          <w:b/>
          <w:sz w:val="22"/>
          <w:szCs w:val="22"/>
          <w:lang w:val="mk-MK"/>
        </w:rPr>
      </w:pPr>
    </w:p>
    <w:p w:rsidR="00A108F1" w:rsidRDefault="00A108F1" w:rsidP="00C41ECB">
      <w:pPr>
        <w:jc w:val="center"/>
        <w:rPr>
          <w:rFonts w:ascii="StobiSerif Regular" w:hAnsi="StobiSerif Regular"/>
          <w:b/>
          <w:sz w:val="22"/>
          <w:szCs w:val="22"/>
          <w:lang w:val="mk-MK"/>
        </w:rPr>
      </w:pPr>
    </w:p>
    <w:p w:rsidR="00A108F1" w:rsidRDefault="00A108F1" w:rsidP="00C41ECB">
      <w:pPr>
        <w:jc w:val="center"/>
        <w:rPr>
          <w:rFonts w:ascii="StobiSerif Regular" w:hAnsi="StobiSerif Regular"/>
          <w:b/>
          <w:sz w:val="22"/>
          <w:szCs w:val="22"/>
          <w:lang w:val="mk-MK"/>
        </w:rPr>
      </w:pPr>
    </w:p>
    <w:p w:rsidR="00A108F1" w:rsidRDefault="00A108F1" w:rsidP="00C41ECB">
      <w:pPr>
        <w:jc w:val="center"/>
        <w:rPr>
          <w:rFonts w:ascii="StobiSerif Regular" w:hAnsi="StobiSerif Regular"/>
          <w:b/>
          <w:sz w:val="22"/>
          <w:szCs w:val="22"/>
          <w:lang w:val="mk-MK"/>
        </w:rPr>
      </w:pPr>
    </w:p>
    <w:p w:rsidR="00A108F1" w:rsidRDefault="00A108F1" w:rsidP="00C41ECB">
      <w:pPr>
        <w:jc w:val="center"/>
        <w:rPr>
          <w:rFonts w:ascii="StobiSerif Regular" w:hAnsi="StobiSerif Regular"/>
          <w:b/>
          <w:sz w:val="22"/>
          <w:szCs w:val="22"/>
          <w:lang w:val="mk-MK"/>
        </w:rPr>
      </w:pPr>
    </w:p>
    <w:p w:rsidR="00A108F1" w:rsidRDefault="00A108F1" w:rsidP="00C41ECB">
      <w:pPr>
        <w:jc w:val="center"/>
        <w:rPr>
          <w:rFonts w:ascii="StobiSerif Regular" w:hAnsi="StobiSerif Regular"/>
          <w:b/>
          <w:sz w:val="22"/>
          <w:szCs w:val="22"/>
          <w:lang w:val="mk-MK"/>
        </w:rPr>
      </w:pPr>
    </w:p>
    <w:p w:rsidR="00A108F1" w:rsidRDefault="00A108F1" w:rsidP="00C41ECB">
      <w:pPr>
        <w:jc w:val="center"/>
        <w:rPr>
          <w:rFonts w:ascii="StobiSerif Regular" w:hAnsi="StobiSerif Regular"/>
          <w:b/>
          <w:sz w:val="22"/>
          <w:szCs w:val="22"/>
          <w:lang w:val="mk-MK"/>
        </w:rPr>
      </w:pPr>
    </w:p>
    <w:p w:rsidR="00A108F1" w:rsidRDefault="00A108F1" w:rsidP="00C41ECB">
      <w:pPr>
        <w:jc w:val="center"/>
        <w:rPr>
          <w:rFonts w:ascii="StobiSerif Regular" w:hAnsi="StobiSerif Regular"/>
          <w:b/>
          <w:sz w:val="22"/>
          <w:szCs w:val="22"/>
          <w:lang w:val="mk-MK"/>
        </w:rPr>
      </w:pPr>
    </w:p>
    <w:p w:rsidR="00A108F1" w:rsidRDefault="00A108F1" w:rsidP="00C41ECB">
      <w:pPr>
        <w:jc w:val="center"/>
        <w:rPr>
          <w:rFonts w:ascii="StobiSerif Regular" w:hAnsi="StobiSerif Regular"/>
          <w:b/>
          <w:sz w:val="22"/>
          <w:szCs w:val="22"/>
          <w:lang w:val="mk-MK"/>
        </w:rPr>
      </w:pPr>
    </w:p>
    <w:p w:rsidR="00A108F1" w:rsidRDefault="00A108F1" w:rsidP="00C41ECB">
      <w:pPr>
        <w:jc w:val="center"/>
        <w:rPr>
          <w:rFonts w:ascii="StobiSerif Regular" w:hAnsi="StobiSerif Regular"/>
          <w:b/>
          <w:sz w:val="22"/>
          <w:szCs w:val="22"/>
          <w:lang w:val="mk-MK"/>
        </w:rPr>
      </w:pPr>
    </w:p>
    <w:p w:rsidR="00C41ECB" w:rsidRPr="00BC2A9B" w:rsidRDefault="00C41ECB" w:rsidP="00C41ECB">
      <w:pPr>
        <w:jc w:val="center"/>
        <w:rPr>
          <w:rFonts w:ascii="StobiSerif Regular" w:hAnsi="StobiSerif Regular"/>
          <w:b/>
          <w:sz w:val="22"/>
          <w:szCs w:val="22"/>
          <w:lang w:val="mk-MK"/>
        </w:rPr>
      </w:pPr>
      <w:r w:rsidRPr="00BC2A9B">
        <w:rPr>
          <w:rFonts w:ascii="StobiSerif Regular" w:hAnsi="StobiSerif Regular"/>
          <w:b/>
          <w:sz w:val="22"/>
          <w:szCs w:val="22"/>
          <w:lang w:val="mk-MK"/>
        </w:rPr>
        <w:t>БАРАЊЕ</w:t>
      </w:r>
    </w:p>
    <w:p w:rsidR="00C41ECB" w:rsidRPr="00BC2A9B" w:rsidRDefault="00C41ECB" w:rsidP="00C41ECB">
      <w:pPr>
        <w:jc w:val="center"/>
        <w:rPr>
          <w:rFonts w:ascii="StobiSerif Regular" w:hAnsi="StobiSerif Regular"/>
          <w:b/>
          <w:sz w:val="12"/>
          <w:szCs w:val="22"/>
          <w:lang w:val="mk-MK"/>
        </w:rPr>
      </w:pPr>
    </w:p>
    <w:p w:rsidR="00154061" w:rsidRDefault="00C41ECB" w:rsidP="00C41ECB">
      <w:pPr>
        <w:jc w:val="center"/>
        <w:rPr>
          <w:rFonts w:ascii="StobiSerif Regular" w:hAnsi="StobiSerif Regular"/>
          <w:b/>
          <w:sz w:val="22"/>
          <w:szCs w:val="22"/>
          <w:lang w:val="mk-MK"/>
        </w:rPr>
      </w:pPr>
      <w:bookmarkStart w:id="2" w:name="OLE_LINK3"/>
      <w:bookmarkStart w:id="3" w:name="OLE_LINK4"/>
      <w:r w:rsidRPr="00BC2A9B">
        <w:rPr>
          <w:rFonts w:ascii="StobiSerif Regular" w:hAnsi="StobiSerif Regular"/>
          <w:b/>
          <w:sz w:val="22"/>
          <w:szCs w:val="22"/>
          <w:lang w:val="mk-MK"/>
        </w:rPr>
        <w:t xml:space="preserve">ЗА  </w:t>
      </w:r>
      <w:r w:rsidRPr="00BC2A9B">
        <w:rPr>
          <w:rFonts w:ascii="StobiSerif Regular" w:hAnsi="StobiSerif Regular"/>
          <w:b/>
          <w:sz w:val="22"/>
          <w:szCs w:val="22"/>
          <w:lang w:val="ru-RU"/>
        </w:rPr>
        <w:t xml:space="preserve"> </w:t>
      </w:r>
      <w:r w:rsidR="00141BE9">
        <w:rPr>
          <w:rFonts w:ascii="StobiSerif Regular" w:hAnsi="StobiSerif Regular"/>
          <w:b/>
          <w:sz w:val="22"/>
          <w:szCs w:val="22"/>
          <w:lang w:val="mk-MK"/>
        </w:rPr>
        <w:t>ЗАЈАКНУВАЊЕ НА СОРАБОТКАТА ПОМЕЃУ ДЕЛОВНИТЕ СУБЈЕКТИ ОД ПРЕРАБОТУВАЧКАТА ИНДУСТРИЈА И УНИВЕРЗИТЕТИТЕ ПРЕКУ РЕАЛИЗАЦИЈА НА ЗАЕДНИЧКИ ПРОЕКТИ</w:t>
      </w:r>
    </w:p>
    <w:p w:rsidR="00C41ECB" w:rsidRDefault="00141BE9" w:rsidP="00C41ECB">
      <w:pPr>
        <w:jc w:val="center"/>
        <w:rPr>
          <w:rFonts w:ascii="StobiSerif Regular" w:hAnsi="StobiSerif Regular"/>
          <w:b/>
          <w:sz w:val="22"/>
          <w:szCs w:val="22"/>
          <w:lang w:val="mk-MK"/>
        </w:rPr>
      </w:pPr>
      <w:r>
        <w:rPr>
          <w:rFonts w:ascii="StobiSerif Regular" w:hAnsi="StobiSerif Regular"/>
          <w:b/>
          <w:sz w:val="22"/>
          <w:szCs w:val="22"/>
          <w:lang w:val="mk-MK"/>
        </w:rPr>
        <w:t xml:space="preserve"> </w:t>
      </w:r>
      <w:r w:rsidR="00C41ECB" w:rsidRPr="00BC2A9B">
        <w:rPr>
          <w:rFonts w:ascii="StobiSerif Regular" w:hAnsi="StobiSerif Regular"/>
          <w:b/>
          <w:sz w:val="22"/>
          <w:szCs w:val="22"/>
          <w:lang w:val="mk-MK"/>
        </w:rPr>
        <w:t xml:space="preserve"> </w:t>
      </w:r>
    </w:p>
    <w:p w:rsidR="000B04C1" w:rsidRPr="000B04C1" w:rsidRDefault="000B04C1" w:rsidP="000B04C1">
      <w:pPr>
        <w:jc w:val="center"/>
        <w:rPr>
          <w:rFonts w:ascii="StobiSerif Regular" w:hAnsi="StobiSerif Regular"/>
          <w:b/>
          <w:sz w:val="22"/>
          <w:szCs w:val="20"/>
          <w:lang w:val="en-US"/>
        </w:rPr>
      </w:pPr>
      <w:r w:rsidRPr="000B04C1">
        <w:rPr>
          <w:rFonts w:ascii="StobiSerif Regular" w:hAnsi="StobiSerif Regular"/>
          <w:b/>
          <w:sz w:val="22"/>
          <w:szCs w:val="20"/>
          <w:lang w:val="en-US"/>
        </w:rPr>
        <w:t xml:space="preserve">KËRKESË </w:t>
      </w:r>
    </w:p>
    <w:p w:rsidR="000B04C1" w:rsidRPr="000B04C1" w:rsidRDefault="000B04C1" w:rsidP="000B04C1">
      <w:pPr>
        <w:jc w:val="center"/>
        <w:rPr>
          <w:rFonts w:ascii="StobiSerif Regular" w:hAnsi="StobiSerif Regular"/>
          <w:b/>
          <w:sz w:val="12"/>
          <w:szCs w:val="20"/>
          <w:lang w:val="en-US"/>
        </w:rPr>
      </w:pPr>
    </w:p>
    <w:p w:rsidR="000B04C1" w:rsidRPr="000B04C1" w:rsidRDefault="000B04C1" w:rsidP="000B04C1">
      <w:pPr>
        <w:jc w:val="center"/>
        <w:rPr>
          <w:rFonts w:ascii="StobiSerif Regular" w:hAnsi="StobiSerif Regular"/>
          <w:b/>
          <w:sz w:val="22"/>
          <w:szCs w:val="20"/>
          <w:lang w:val="en-US"/>
        </w:rPr>
      </w:pPr>
      <w:r w:rsidRPr="000B04C1">
        <w:rPr>
          <w:rFonts w:ascii="StobiSerif Regular" w:hAnsi="StobiSerif Regular"/>
          <w:b/>
          <w:sz w:val="22"/>
          <w:szCs w:val="20"/>
          <w:lang w:val="en-US"/>
        </w:rPr>
        <w:t xml:space="preserve">PËR FORCIMIN E BASHKËPUNIMIT MIDIS SUBJEKTEVE TË BIZNESIT NGA INDUSTRIA PËRPUNUESE DHE UNIVERSITETET PËRMES REALIZIMIT TË PROJEKTEVE TË PËRBASHKËTA </w:t>
      </w:r>
    </w:p>
    <w:p w:rsidR="000B04C1" w:rsidRPr="00BC2A9B" w:rsidRDefault="000B04C1" w:rsidP="00C41ECB">
      <w:pPr>
        <w:jc w:val="center"/>
        <w:rPr>
          <w:rFonts w:ascii="StobiSerif Regular" w:hAnsi="StobiSerif Regular"/>
          <w:b/>
          <w:sz w:val="22"/>
          <w:szCs w:val="22"/>
          <w:lang w:val="mk-MK"/>
        </w:rPr>
      </w:pPr>
    </w:p>
    <w:p w:rsidR="00C41ECB" w:rsidRPr="00217829" w:rsidRDefault="00C41ECB" w:rsidP="00C41ECB">
      <w:pPr>
        <w:jc w:val="center"/>
        <w:rPr>
          <w:rFonts w:ascii="StobiSerif Regular" w:hAnsi="StobiSerif Regular"/>
          <w:sz w:val="22"/>
          <w:szCs w:val="22"/>
          <w:lang w:val="ru-RU"/>
        </w:rPr>
      </w:pPr>
    </w:p>
    <w:p w:rsidR="0045291F" w:rsidRDefault="00B641D2" w:rsidP="00C41ECB">
      <w:pPr>
        <w:jc w:val="center"/>
        <w:rPr>
          <w:rFonts w:ascii="StobiSerif Regular" w:hAnsi="StobiSerif Regular"/>
          <w:sz w:val="22"/>
          <w:szCs w:val="22"/>
          <w:lang w:val="mk-MK"/>
        </w:rPr>
      </w:pPr>
      <w:r w:rsidRPr="00BF203B">
        <w:rPr>
          <w:rFonts w:ascii="StobiSerif Regular" w:hAnsi="StobiSerif Regular"/>
          <w:sz w:val="22"/>
          <w:szCs w:val="22"/>
          <w:lang w:val="mk-MK"/>
        </w:rPr>
        <w:t>К</w:t>
      </w:r>
      <w:r w:rsidRPr="00BF203B">
        <w:rPr>
          <w:rFonts w:ascii="StobiSerif Regular" w:hAnsi="StobiSerif Regular"/>
          <w:sz w:val="22"/>
          <w:szCs w:val="22"/>
          <w:lang w:val="en-US"/>
        </w:rPr>
        <w:t>офинансирање на проекти за промоција на соработка помеѓу</w:t>
      </w:r>
      <w:r w:rsidRPr="00BF203B">
        <w:rPr>
          <w:rFonts w:ascii="StobiSerif Regular" w:hAnsi="StobiSerif Regular"/>
          <w:sz w:val="22"/>
          <w:szCs w:val="22"/>
        </w:rPr>
        <w:t xml:space="preserve"> </w:t>
      </w:r>
      <w:r w:rsidRPr="00BF203B">
        <w:rPr>
          <w:rFonts w:ascii="StobiSerif Regular" w:hAnsi="StobiSerif Regular"/>
          <w:sz w:val="22"/>
          <w:szCs w:val="22"/>
          <w:lang w:val="en-US"/>
        </w:rPr>
        <w:t>деловните субјекти од преработувачката индустрија и универзитетите преку поддршка на</w:t>
      </w:r>
      <w:r w:rsidRPr="00BF203B">
        <w:rPr>
          <w:rFonts w:ascii="StobiSerif Regular" w:hAnsi="StobiSerif Regular"/>
          <w:sz w:val="22"/>
          <w:szCs w:val="22"/>
        </w:rPr>
        <w:t xml:space="preserve"> </w:t>
      </w:r>
      <w:r w:rsidRPr="00BF203B">
        <w:rPr>
          <w:rFonts w:ascii="StobiSerif Regular" w:hAnsi="StobiSerif Regular"/>
          <w:sz w:val="22"/>
          <w:szCs w:val="22"/>
          <w:lang w:val="en-US"/>
        </w:rPr>
        <w:t>нови иницијативи, базирани на истражување, развој, иновации, интернационализација и</w:t>
      </w:r>
      <w:r w:rsidRPr="00BF203B">
        <w:rPr>
          <w:rFonts w:ascii="StobiSerif Regular" w:hAnsi="StobiSerif Regular"/>
          <w:sz w:val="22"/>
          <w:szCs w:val="22"/>
        </w:rPr>
        <w:t xml:space="preserve"> </w:t>
      </w:r>
      <w:r w:rsidRPr="00BF203B">
        <w:rPr>
          <w:rFonts w:ascii="StobiSerif Regular" w:hAnsi="StobiSerif Regular"/>
          <w:sz w:val="22"/>
          <w:szCs w:val="22"/>
          <w:lang w:val="en-US"/>
        </w:rPr>
        <w:t>паметна специјализација, со кои се поттикнува соработка и дијалог помеѓу деловните</w:t>
      </w:r>
      <w:r w:rsidRPr="00BF203B">
        <w:rPr>
          <w:rFonts w:ascii="StobiSerif Regular" w:hAnsi="StobiSerif Regular"/>
          <w:sz w:val="22"/>
          <w:szCs w:val="22"/>
        </w:rPr>
        <w:t xml:space="preserve"> </w:t>
      </w:r>
      <w:r w:rsidRPr="00BF203B">
        <w:rPr>
          <w:rFonts w:ascii="StobiSerif Regular" w:hAnsi="StobiSerif Regular"/>
          <w:sz w:val="22"/>
          <w:szCs w:val="22"/>
          <w:lang w:val="en-US"/>
        </w:rPr>
        <w:t>субјекти од преработувачката индустрија, универзитетите, центрите формирани од</w:t>
      </w:r>
      <w:r w:rsidRPr="00BF203B">
        <w:rPr>
          <w:rFonts w:ascii="StobiSerif Regular" w:hAnsi="StobiSerif Regular"/>
          <w:sz w:val="22"/>
          <w:szCs w:val="22"/>
        </w:rPr>
        <w:t xml:space="preserve"> </w:t>
      </w:r>
      <w:r w:rsidRPr="00BF203B">
        <w:rPr>
          <w:rFonts w:ascii="StobiSerif Regular" w:hAnsi="StobiSerif Regular"/>
          <w:sz w:val="22"/>
          <w:szCs w:val="22"/>
          <w:lang w:val="en-US"/>
        </w:rPr>
        <w:t>факултетите за трансфер на технологии/истражување/развој и иновации, но може да</w:t>
      </w:r>
      <w:r w:rsidRPr="00BF203B">
        <w:rPr>
          <w:rFonts w:ascii="StobiSerif Regular" w:hAnsi="StobiSerif Regular"/>
          <w:sz w:val="22"/>
          <w:szCs w:val="22"/>
        </w:rPr>
        <w:t xml:space="preserve"> </w:t>
      </w:r>
      <w:r w:rsidRPr="00BF203B">
        <w:rPr>
          <w:rFonts w:ascii="StobiSerif Regular" w:hAnsi="StobiSerif Regular"/>
          <w:sz w:val="22"/>
          <w:szCs w:val="22"/>
          <w:lang w:val="en-US"/>
        </w:rPr>
        <w:t>вклучува и други институции, граѓански организации и други заинтересирани страни од</w:t>
      </w:r>
      <w:r w:rsidRPr="00BF203B">
        <w:rPr>
          <w:rFonts w:ascii="StobiSerif Regular" w:hAnsi="StobiSerif Regular"/>
          <w:sz w:val="22"/>
          <w:szCs w:val="22"/>
        </w:rPr>
        <w:t xml:space="preserve"> </w:t>
      </w:r>
      <w:r w:rsidRPr="00BF203B">
        <w:rPr>
          <w:rFonts w:ascii="StobiSerif Regular" w:hAnsi="StobiSerif Regular"/>
          <w:sz w:val="22"/>
          <w:szCs w:val="22"/>
          <w:lang w:val="en-US"/>
        </w:rPr>
        <w:t>областа на истражувањето, развојот и иновациите</w:t>
      </w:r>
    </w:p>
    <w:p w:rsidR="000B04C1" w:rsidRPr="000B04C1" w:rsidRDefault="000B04C1" w:rsidP="000B04C1">
      <w:pPr>
        <w:rPr>
          <w:rFonts w:ascii="StobiSerif Regular" w:hAnsi="StobiSerif Regular"/>
          <w:b/>
          <w:sz w:val="22"/>
          <w:szCs w:val="22"/>
          <w:u w:val="single"/>
          <w:lang w:val="mk-MK"/>
        </w:rPr>
      </w:pPr>
    </w:p>
    <w:p w:rsidR="00C41ECB" w:rsidRPr="00217829" w:rsidRDefault="00C41ECB" w:rsidP="00C41ECB">
      <w:pPr>
        <w:jc w:val="center"/>
        <w:rPr>
          <w:rFonts w:ascii="StobiSerif Regular" w:hAnsi="StobiSerif Regular"/>
          <w:b/>
          <w:sz w:val="22"/>
          <w:szCs w:val="22"/>
          <w:lang w:val="mk-MK"/>
        </w:rPr>
      </w:pPr>
    </w:p>
    <w:bookmarkEnd w:id="2"/>
    <w:bookmarkEnd w:id="3"/>
    <w:p w:rsidR="001B2CAF" w:rsidRDefault="00C41ECB" w:rsidP="00E30283">
      <w:pPr>
        <w:jc w:val="center"/>
        <w:rPr>
          <w:rFonts w:ascii="StobiSerif Regular" w:hAnsi="StobiSerif Regular"/>
          <w:sz w:val="22"/>
          <w:szCs w:val="22"/>
          <w:lang w:val="mk-MK"/>
        </w:rPr>
      </w:pPr>
      <w:r w:rsidRPr="00217829">
        <w:rPr>
          <w:rFonts w:ascii="StobiSerif Regular" w:hAnsi="StobiSerif Regular"/>
          <w:b/>
          <w:sz w:val="22"/>
          <w:szCs w:val="22"/>
          <w:lang w:val="mk-MK"/>
        </w:rPr>
        <w:t xml:space="preserve"> </w:t>
      </w:r>
      <w:r w:rsidRPr="00217829">
        <w:rPr>
          <w:rFonts w:ascii="StobiSerif Regular" w:hAnsi="StobiSerif Regular"/>
          <w:sz w:val="22"/>
          <w:szCs w:val="22"/>
          <w:lang w:val="mk-MK"/>
        </w:rPr>
        <w:t xml:space="preserve">согласно </w:t>
      </w:r>
      <w:r w:rsidR="003627EB" w:rsidRPr="00FB50E1">
        <w:rPr>
          <w:rFonts w:ascii="StobiSerif Regular" w:hAnsi="StobiSerif Regular" w:cs="StobiSerif"/>
          <w:sz w:val="22"/>
          <w:szCs w:val="22"/>
          <w:lang w:val="mk-MK"/>
        </w:rPr>
        <w:t xml:space="preserve">Програмата за </w:t>
      </w:r>
      <w:r w:rsidR="003627EB">
        <w:rPr>
          <w:rFonts w:ascii="StobiSerif Regular" w:hAnsi="StobiSerif Regular" w:cs="StobiSerif"/>
          <w:sz w:val="22"/>
          <w:szCs w:val="22"/>
          <w:lang w:val="mk-MK"/>
        </w:rPr>
        <w:t xml:space="preserve">поддршка на </w:t>
      </w:r>
      <w:r w:rsidR="003627EB" w:rsidRPr="00FB50E1">
        <w:rPr>
          <w:rFonts w:ascii="StobiSerif Regular" w:hAnsi="StobiSerif Regular" w:cs="StobiSerif"/>
          <w:sz w:val="22"/>
          <w:szCs w:val="22"/>
          <w:lang w:val="mk-MK"/>
        </w:rPr>
        <w:t>конкурентност</w:t>
      </w:r>
      <w:r w:rsidR="003627EB">
        <w:rPr>
          <w:rFonts w:ascii="StobiSerif Regular" w:hAnsi="StobiSerif Regular" w:cs="StobiSerif"/>
          <w:sz w:val="22"/>
          <w:szCs w:val="22"/>
          <w:lang w:val="mk-MK"/>
        </w:rPr>
        <w:t>а на преработувачката индустрија и општествена одговорност за 202</w:t>
      </w:r>
      <w:r w:rsidR="00141BE9">
        <w:rPr>
          <w:rFonts w:ascii="StobiSerif Regular" w:hAnsi="StobiSerif Regular" w:cs="StobiSerif"/>
          <w:sz w:val="22"/>
          <w:szCs w:val="22"/>
          <w:lang w:val="mk-MK"/>
        </w:rPr>
        <w:t>6</w:t>
      </w:r>
      <w:r w:rsidR="003627EB">
        <w:rPr>
          <w:rFonts w:ascii="StobiSerif Regular" w:hAnsi="StobiSerif Regular" w:cs="StobiSerif"/>
          <w:sz w:val="22"/>
          <w:szCs w:val="22"/>
          <w:lang w:val="mk-MK"/>
        </w:rPr>
        <w:t xml:space="preserve"> година</w:t>
      </w:r>
      <w:r w:rsidR="003627EB" w:rsidRPr="00FB50E1">
        <w:rPr>
          <w:rFonts w:ascii="StobiSerif Regular" w:hAnsi="StobiSerif Regular" w:cs="StobiSerif"/>
          <w:sz w:val="22"/>
          <w:szCs w:val="22"/>
          <w:lang w:val="mk-MK"/>
        </w:rPr>
        <w:t xml:space="preserve"> </w:t>
      </w:r>
      <w:r w:rsidRPr="00217829">
        <w:rPr>
          <w:rFonts w:ascii="StobiSerif Regular" w:hAnsi="StobiSerif Regular"/>
          <w:sz w:val="22"/>
          <w:szCs w:val="22"/>
          <w:lang w:val="ru-RU"/>
        </w:rPr>
        <w:t>(</w:t>
      </w:r>
      <w:r w:rsidR="0045687F">
        <w:rPr>
          <w:rFonts w:ascii="StobiSerif Regular" w:hAnsi="StobiSerif Regular"/>
          <w:sz w:val="22"/>
          <w:szCs w:val="22"/>
          <w:lang w:val="mk-MK"/>
        </w:rPr>
        <w:t>„</w:t>
      </w:r>
      <w:r w:rsidRPr="00217829">
        <w:rPr>
          <w:rFonts w:ascii="StobiSerif Regular" w:hAnsi="StobiSerif Regular"/>
          <w:sz w:val="22"/>
          <w:szCs w:val="22"/>
          <w:lang w:val="mk-MK"/>
        </w:rPr>
        <w:t xml:space="preserve">Службен весник на </w:t>
      </w:r>
    </w:p>
    <w:p w:rsidR="00C41ECB" w:rsidRPr="00217829" w:rsidRDefault="00C41ECB" w:rsidP="00E30283">
      <w:pPr>
        <w:jc w:val="center"/>
        <w:rPr>
          <w:rFonts w:ascii="StobiSerif Regular" w:hAnsi="StobiSerif Regular"/>
          <w:sz w:val="22"/>
          <w:szCs w:val="22"/>
          <w:lang w:val="ru-RU"/>
        </w:rPr>
      </w:pPr>
      <w:r w:rsidRPr="00217829">
        <w:rPr>
          <w:rFonts w:ascii="StobiSerif Regular" w:hAnsi="StobiSerif Regular"/>
          <w:sz w:val="22"/>
          <w:szCs w:val="22"/>
          <w:lang w:val="mk-MK"/>
        </w:rPr>
        <w:t>Република</w:t>
      </w:r>
      <w:r w:rsidR="00E71087">
        <w:rPr>
          <w:rFonts w:ascii="StobiSerif Regular" w:hAnsi="StobiSerif Regular"/>
          <w:sz w:val="22"/>
          <w:szCs w:val="22"/>
          <w:lang w:val="mk-MK"/>
        </w:rPr>
        <w:t xml:space="preserve"> Северна</w:t>
      </w:r>
      <w:r w:rsidRPr="00217829">
        <w:rPr>
          <w:rFonts w:ascii="StobiSerif Regular" w:hAnsi="StobiSerif Regular"/>
          <w:sz w:val="22"/>
          <w:szCs w:val="22"/>
          <w:lang w:val="mk-MK"/>
        </w:rPr>
        <w:t xml:space="preserve"> Македонија</w:t>
      </w:r>
      <w:r w:rsidR="0045687F" w:rsidRPr="001431BD">
        <w:rPr>
          <w:rFonts w:ascii="StobiSerif Regular" w:hAnsi="StobiSerif Regular"/>
          <w:sz w:val="22"/>
          <w:szCs w:val="22"/>
          <w:lang w:val="mk-MK"/>
        </w:rPr>
        <w:t>“</w:t>
      </w:r>
      <w:r w:rsidRPr="001431BD">
        <w:rPr>
          <w:rFonts w:ascii="StobiSerif Regular" w:hAnsi="StobiSerif Regular"/>
          <w:sz w:val="22"/>
          <w:szCs w:val="22"/>
          <w:lang w:val="mk-MK"/>
        </w:rPr>
        <w:t xml:space="preserve"> </w:t>
      </w:r>
      <w:r w:rsidRPr="000F15FD">
        <w:rPr>
          <w:rFonts w:ascii="StobiSerif Regular" w:hAnsi="StobiSerif Regular"/>
          <w:sz w:val="22"/>
          <w:szCs w:val="22"/>
          <w:lang w:val="mk-MK"/>
        </w:rPr>
        <w:t xml:space="preserve">бр. </w:t>
      </w:r>
      <w:r w:rsidR="0064243E" w:rsidRPr="000F15FD">
        <w:rPr>
          <w:rFonts w:ascii="StobiSerif Regular" w:hAnsi="StobiSerif Regular" w:cs="StobiSerif"/>
          <w:sz w:val="22"/>
          <w:szCs w:val="22"/>
          <w:lang w:val="mk-MK"/>
        </w:rPr>
        <w:t>29</w:t>
      </w:r>
      <w:r w:rsidR="00144184" w:rsidRPr="000F15FD">
        <w:rPr>
          <w:rFonts w:ascii="StobiSerif Regular" w:hAnsi="StobiSerif Regular" w:cs="StobiSerif"/>
          <w:sz w:val="22"/>
          <w:szCs w:val="22"/>
          <w:lang w:val="mk-MK"/>
        </w:rPr>
        <w:t>/202</w:t>
      </w:r>
      <w:r w:rsidR="00141BE9">
        <w:rPr>
          <w:rFonts w:ascii="StobiSerif Regular" w:hAnsi="StobiSerif Regular" w:cs="StobiSerif"/>
          <w:sz w:val="22"/>
          <w:szCs w:val="22"/>
          <w:lang w:val="mk-MK"/>
        </w:rPr>
        <w:t>6</w:t>
      </w:r>
      <w:r w:rsidR="00BF5D62" w:rsidRPr="000F15FD">
        <w:rPr>
          <w:rFonts w:ascii="StobiSerif Regular" w:hAnsi="StobiSerif Regular"/>
          <w:sz w:val="20"/>
          <w:szCs w:val="20"/>
        </w:rPr>
        <w:t xml:space="preserve"> </w:t>
      </w:r>
      <w:r w:rsidR="0045687F" w:rsidRPr="000F15FD">
        <w:rPr>
          <w:rFonts w:ascii="StobiSerif Regular" w:hAnsi="StobiSerif Regular"/>
          <w:sz w:val="22"/>
          <w:szCs w:val="22"/>
          <w:lang w:val="mk-MK"/>
        </w:rPr>
        <w:t>година</w:t>
      </w:r>
      <w:r w:rsidRPr="000F15FD">
        <w:rPr>
          <w:rFonts w:ascii="StobiSerif Regular" w:hAnsi="StobiSerif Regular"/>
          <w:sz w:val="22"/>
          <w:szCs w:val="22"/>
          <w:lang w:val="mk-MK"/>
        </w:rPr>
        <w:t>)</w:t>
      </w:r>
    </w:p>
    <w:p w:rsidR="00C41ECB" w:rsidRDefault="00153B60" w:rsidP="00C41ECB">
      <w:pPr>
        <w:jc w:val="center"/>
        <w:rPr>
          <w:rFonts w:ascii="StobiSerif Regular" w:hAnsi="StobiSerif Regular"/>
          <w:sz w:val="22"/>
          <w:szCs w:val="22"/>
          <w:lang w:val="mk-MK"/>
        </w:rPr>
      </w:pPr>
      <w:r>
        <w:rPr>
          <w:rFonts w:ascii="StobiSerif Regular" w:hAnsi="StobiSerif Regular"/>
          <w:sz w:val="22"/>
          <w:szCs w:val="22"/>
          <w:lang w:val="mk-MK"/>
        </w:rPr>
        <w:t xml:space="preserve">Област </w:t>
      </w:r>
      <w:r w:rsidR="00141BE9">
        <w:rPr>
          <w:rFonts w:ascii="StobiSerif Regular" w:hAnsi="StobiSerif Regular"/>
          <w:sz w:val="22"/>
          <w:szCs w:val="22"/>
          <w:lang w:val="mk-MK"/>
        </w:rPr>
        <w:t>А</w:t>
      </w:r>
      <w:r w:rsidR="00C41ECB" w:rsidRPr="00217829">
        <w:rPr>
          <w:rFonts w:ascii="StobiSerif Regular" w:hAnsi="StobiSerif Regular"/>
          <w:sz w:val="22"/>
          <w:szCs w:val="22"/>
          <w:lang w:val="mk-MK"/>
        </w:rPr>
        <w:t xml:space="preserve">. </w:t>
      </w:r>
      <w:r w:rsidR="0045687F">
        <w:rPr>
          <w:rFonts w:ascii="StobiSerif Regular" w:hAnsi="StobiSerif Regular"/>
          <w:sz w:val="22"/>
          <w:szCs w:val="22"/>
          <w:lang w:val="mk-MK"/>
        </w:rPr>
        <w:t>- „</w:t>
      </w:r>
      <w:r w:rsidR="00141BE9">
        <w:rPr>
          <w:rFonts w:ascii="StobiSerif Regular" w:hAnsi="StobiSerif Regular"/>
          <w:sz w:val="22"/>
          <w:szCs w:val="22"/>
          <w:lang w:val="mk-MK"/>
        </w:rPr>
        <w:t>ИМПЛЕМЕНТАЦИЈА НА ИНДУСТРИСКА ПОЛИТИКА</w:t>
      </w:r>
      <w:r w:rsidR="0045687F">
        <w:rPr>
          <w:rFonts w:ascii="StobiSerif Regular" w:hAnsi="StobiSerif Regular"/>
          <w:sz w:val="22"/>
          <w:szCs w:val="22"/>
          <w:lang w:val="mk-MK"/>
        </w:rPr>
        <w:t>“</w:t>
      </w:r>
      <w:r w:rsidR="00C41ECB" w:rsidRPr="00217829">
        <w:rPr>
          <w:rFonts w:ascii="StobiSerif Regular" w:hAnsi="StobiSerif Regular"/>
          <w:sz w:val="22"/>
          <w:szCs w:val="22"/>
          <w:lang w:val="mk-MK"/>
        </w:rPr>
        <w:t xml:space="preserve"> </w:t>
      </w:r>
    </w:p>
    <w:p w:rsidR="000B04C1" w:rsidRDefault="000B04C1" w:rsidP="00C41ECB">
      <w:pPr>
        <w:jc w:val="center"/>
        <w:rPr>
          <w:rFonts w:ascii="StobiSerif Regular" w:hAnsi="StobiSerif Regular"/>
          <w:sz w:val="22"/>
          <w:szCs w:val="22"/>
          <w:lang w:val="mk-MK"/>
        </w:rPr>
      </w:pPr>
    </w:p>
    <w:p w:rsidR="000B04C1" w:rsidRDefault="000B04C1" w:rsidP="000B04C1">
      <w:pPr>
        <w:pStyle w:val="P68B1DB1-Normal1"/>
        <w:jc w:val="center"/>
        <w:rPr>
          <w:lang w:val="mk-MK"/>
        </w:rPr>
      </w:pPr>
    </w:p>
    <w:p w:rsidR="000B04C1" w:rsidRDefault="000B04C1" w:rsidP="000B04C1">
      <w:pPr>
        <w:pStyle w:val="P68B1DB1-Normal1"/>
        <w:jc w:val="center"/>
      </w:pPr>
      <w:r>
        <w:t>Bashkëfinancimi i projekteve për promovimin e bashkëpunimit midis subjekteve afariste nga industria përpunuese dhe universiteteve përmes mbështetjes së nismave të reja, të bazuara në kërkimin, zhvillimin, inovacionet, ndërkombëtarizimin dhe specializimin e mençur, me të cilat nxitet bashkëpunimi dhe dialogu midis subjekteve afariste nga industria përpunuese, universiteteve, qendrave të formuara nga fakultetet për transferimin e  teknologjive/kërkimin/zhvillimin dhe inovacionet, por mund të përfshijë edhe institucione të tjera, organizata civile dhe palë të tjerë të interesuara në fushën e kërkimit, zhvillimit dhe inovacioneve.</w:t>
      </w:r>
      <w:r w:rsidRPr="000B04C1">
        <w:t xml:space="preserve"> </w:t>
      </w:r>
      <w:r>
        <w:t xml:space="preserve">në përputhje me Programin për mbështetjen e konkurrueshmërisë së industrisë përpunuese dhe përgjegjësisë shhoqërore për vitin 2026 (“Gazeta Zyrtare e </w:t>
      </w:r>
    </w:p>
    <w:p w:rsidR="000B04C1" w:rsidRDefault="000B04C1" w:rsidP="000B04C1">
      <w:pPr>
        <w:pStyle w:val="P68B1DB1-Normal4"/>
        <w:jc w:val="center"/>
        <w:rPr>
          <w:sz w:val="22"/>
        </w:rPr>
      </w:pPr>
      <w:r>
        <w:rPr>
          <w:sz w:val="22"/>
        </w:rPr>
        <w:t>Republika e Maqedonisë së Veriut " nr. 29/2026</w:t>
      </w:r>
      <w:r>
        <w:rPr>
          <w:sz w:val="20"/>
        </w:rPr>
        <w:t xml:space="preserve"> </w:t>
      </w:r>
      <w:r>
        <w:rPr>
          <w:sz w:val="22"/>
        </w:rPr>
        <w:t>)</w:t>
      </w:r>
    </w:p>
    <w:p w:rsidR="000B04C1" w:rsidRDefault="000B04C1" w:rsidP="000B04C1">
      <w:pPr>
        <w:pStyle w:val="P68B1DB1-Normal1"/>
        <w:jc w:val="center"/>
      </w:pPr>
      <w:r>
        <w:lastRenderedPageBreak/>
        <w:t xml:space="preserve">Fusha A. - “IMPLEMENTIMI I POLITIKËS INDUSTRIALE” </w:t>
      </w:r>
    </w:p>
    <w:p w:rsidR="000B04C1" w:rsidRDefault="000B04C1" w:rsidP="000B04C1">
      <w:pPr>
        <w:pStyle w:val="P68B1DB1-Normal1"/>
        <w:jc w:val="center"/>
        <w:rPr>
          <w:b/>
          <w:u w:val="single"/>
        </w:rPr>
      </w:pPr>
    </w:p>
    <w:p w:rsidR="000B04C1" w:rsidRPr="00217829" w:rsidRDefault="000B04C1" w:rsidP="00C41ECB">
      <w:pPr>
        <w:jc w:val="center"/>
        <w:rPr>
          <w:rFonts w:ascii="StobiSerif Regular" w:hAnsi="StobiSerif Regular"/>
          <w:sz w:val="22"/>
          <w:szCs w:val="22"/>
          <w:lang w:val="mk-MK"/>
        </w:rPr>
      </w:pPr>
    </w:p>
    <w:p w:rsidR="00C41ECB" w:rsidRPr="00217829" w:rsidRDefault="00C41ECB" w:rsidP="0045687F">
      <w:pPr>
        <w:rPr>
          <w:rFonts w:ascii="StobiSerif Regular" w:hAnsi="StobiSerif Regular"/>
          <w:b/>
          <w:sz w:val="22"/>
          <w:szCs w:val="22"/>
          <w:lang w:val="mk-MK"/>
        </w:rPr>
      </w:pPr>
    </w:p>
    <w:p w:rsidR="00C41ECB" w:rsidRDefault="00C41ECB" w:rsidP="00C41ECB">
      <w:pPr>
        <w:pBdr>
          <w:bottom w:val="single" w:sz="6" w:space="1" w:color="auto"/>
        </w:pBdr>
        <w:rPr>
          <w:rFonts w:ascii="StobiSerif Regular" w:hAnsi="StobiSerif Regular"/>
          <w:b/>
          <w:sz w:val="22"/>
          <w:szCs w:val="22"/>
          <w:lang w:val="mk-MK"/>
        </w:rPr>
      </w:pPr>
    </w:p>
    <w:p w:rsidR="006E3437" w:rsidRDefault="006E3437" w:rsidP="00C41ECB">
      <w:pPr>
        <w:pBdr>
          <w:bottom w:val="single" w:sz="6" w:space="1" w:color="auto"/>
        </w:pBdr>
        <w:rPr>
          <w:rFonts w:ascii="StobiSerif Regular" w:hAnsi="StobiSerif Regular"/>
          <w:b/>
          <w:sz w:val="22"/>
          <w:szCs w:val="22"/>
          <w:lang w:val="mk-MK"/>
        </w:rPr>
      </w:pPr>
    </w:p>
    <w:p w:rsidR="006E3437" w:rsidRPr="00217829" w:rsidRDefault="006E3437" w:rsidP="00C41ECB">
      <w:pPr>
        <w:pBdr>
          <w:bottom w:val="single" w:sz="6" w:space="1" w:color="auto"/>
        </w:pBdr>
        <w:rPr>
          <w:rFonts w:ascii="StobiSerif Regular" w:hAnsi="StobiSerif Regular"/>
          <w:b/>
          <w:sz w:val="22"/>
          <w:szCs w:val="22"/>
          <w:lang w:val="mk-MK"/>
        </w:rPr>
      </w:pPr>
      <w:r>
        <w:t>{{r applicant_name }}</w:t>
      </w:r>
    </w:p>
    <w:p w:rsidR="00C41ECB" w:rsidRDefault="00A602FD" w:rsidP="00C41ECB">
      <w:pPr>
        <w:jc w:val="center"/>
        <w:rPr>
          <w:rFonts w:ascii="StobiSerif Regular" w:hAnsi="StobiSerif Regular"/>
          <w:sz w:val="22"/>
          <w:szCs w:val="22"/>
          <w:lang w:val="mk-MK"/>
        </w:rPr>
      </w:pPr>
      <w:r w:rsidRPr="00217829">
        <w:rPr>
          <w:rFonts w:ascii="StobiSerif Regular" w:hAnsi="StobiSerif Regular"/>
          <w:sz w:val="22"/>
          <w:szCs w:val="22"/>
          <w:lang w:val="mk-MK"/>
        </w:rPr>
        <w:t>(полн назив на деловниот субјект</w:t>
      </w:r>
      <w:r w:rsidR="00C41ECB" w:rsidRPr="00217829">
        <w:rPr>
          <w:rFonts w:ascii="StobiSerif Regular" w:hAnsi="StobiSerif Regular"/>
          <w:sz w:val="22"/>
          <w:szCs w:val="22"/>
          <w:lang w:val="mk-MK"/>
        </w:rPr>
        <w:t>)</w:t>
      </w:r>
    </w:p>
    <w:p w:rsidR="000B04C1" w:rsidRDefault="000B04C1" w:rsidP="000B04C1">
      <w:pPr>
        <w:pStyle w:val="P68B1DB1-Normal1"/>
        <w:jc w:val="center"/>
      </w:pPr>
      <w:r>
        <w:t>(emërtimi i plotë i subjektit afarist)</w:t>
      </w:r>
    </w:p>
    <w:p w:rsidR="000B04C1" w:rsidRPr="00217829" w:rsidRDefault="000B04C1" w:rsidP="00C41ECB">
      <w:pPr>
        <w:jc w:val="center"/>
        <w:rPr>
          <w:rFonts w:ascii="StobiSerif Regular" w:hAnsi="StobiSerif Regular"/>
          <w:sz w:val="22"/>
          <w:szCs w:val="22"/>
          <w:lang w:val="mk-MK"/>
        </w:rPr>
      </w:pPr>
    </w:p>
    <w:p w:rsidR="00BC2A9B" w:rsidRDefault="00BC2A9B" w:rsidP="00C41ECB">
      <w:pPr>
        <w:rPr>
          <w:rFonts w:ascii="StobiSerif Regular" w:hAnsi="StobiSerif Regular"/>
          <w:sz w:val="22"/>
          <w:szCs w:val="22"/>
          <w:lang w:val="mk-MK"/>
        </w:rPr>
      </w:pPr>
    </w:p>
    <w:p w:rsidR="0045687F" w:rsidRDefault="0045687F" w:rsidP="00C41ECB">
      <w:pPr>
        <w:rPr>
          <w:rFonts w:ascii="StobiSerif Regular" w:hAnsi="StobiSerif Regular"/>
          <w:sz w:val="22"/>
          <w:szCs w:val="22"/>
          <w:lang w:val="mk-MK"/>
        </w:rPr>
      </w:pPr>
    </w:p>
    <w:p w:rsidR="006E3437" w:rsidRDefault="006E3437" w:rsidP="00C41ECB">
      <w:pPr>
        <w:rPr>
          <w:rFonts w:ascii="StobiSerif Regular" w:hAnsi="StobiSerif Regular"/>
          <w:sz w:val="22"/>
          <w:szCs w:val="22"/>
          <w:lang w:val="mk-MK"/>
        </w:rPr>
      </w:pPr>
    </w:p>
    <w:p w:rsidR="006E3437" w:rsidRPr="00217829" w:rsidRDefault="006E3437" w:rsidP="00C41ECB">
      <w:pPr>
        <w:rPr>
          <w:rFonts w:ascii="StobiSerif Regular" w:hAnsi="StobiSerif Regular"/>
          <w:sz w:val="22"/>
          <w:szCs w:val="22"/>
          <w:lang w:val="mk-MK"/>
        </w:rPr>
      </w:pPr>
    </w:p>
    <w:p w:rsidR="00C41ECB" w:rsidRDefault="00954E44" w:rsidP="00BC2A9B">
      <w:pPr>
        <w:numPr>
          <w:ilvl w:val="0"/>
          <w:numId w:val="30"/>
        </w:numPr>
        <w:spacing w:before="120" w:after="120"/>
        <w:rPr>
          <w:rFonts w:ascii="StobiSerif Regular" w:hAnsi="StobiSerif Regular"/>
          <w:b/>
          <w:sz w:val="22"/>
          <w:szCs w:val="22"/>
          <w:lang w:val="mk-MK"/>
        </w:rPr>
      </w:pPr>
      <w:r w:rsidRPr="00954E44">
        <w:rPr>
          <w:rFonts w:ascii="StobiSerif Regular" w:hAnsi="StobiSerif Regular"/>
          <w:b/>
          <w:sz w:val="22"/>
          <w:szCs w:val="22"/>
          <w:lang w:val="mk-MK"/>
        </w:rPr>
        <w:t>Податоци за деловниот субјект/барателот:</w:t>
      </w:r>
    </w:p>
    <w:p w:rsidR="000B04C1" w:rsidRDefault="000B04C1" w:rsidP="00154061">
      <w:pPr>
        <w:pStyle w:val="P68B1DB1-Normal3"/>
        <w:spacing w:before="120" w:after="120"/>
        <w:ind w:left="720"/>
      </w:pPr>
      <w:r>
        <w:t>Të dhëna për subjektin/kërkuesin:</w:t>
      </w:r>
    </w:p>
    <w:p w:rsidR="000B04C1" w:rsidRPr="00954E44" w:rsidRDefault="000B04C1" w:rsidP="000B04C1">
      <w:pPr>
        <w:spacing w:before="120" w:after="120"/>
        <w:ind w:left="720"/>
        <w:rPr>
          <w:rFonts w:ascii="StobiSerif Regular" w:hAnsi="StobiSerif Regular"/>
          <w:b/>
          <w:sz w:val="22"/>
          <w:szCs w:val="22"/>
          <w:lang w:val="mk-MK"/>
        </w:rPr>
      </w:pPr>
    </w:p>
    <w:p w:rsidR="00C41ECB" w:rsidRPr="00FC544F" w:rsidRDefault="00C41ECB" w:rsidP="0045687F">
      <w:pPr>
        <w:rPr>
          <w:sz w:val="16"/>
          <w:szCs w:val="16"/>
          <w:lang w:val="mk-MK"/>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4320"/>
        <w:gridCol w:w="4680"/>
      </w:tblGrid>
      <w:tr w:rsidR="000B04C1" w:rsidRPr="00217829" w:rsidTr="00FE2295">
        <w:tc>
          <w:tcPr>
            <w:tcW w:w="648" w:type="dxa"/>
            <w:tcBorders>
              <w:top w:val="single" w:sz="4" w:space="0" w:color="auto"/>
              <w:left w:val="single" w:sz="4" w:space="0" w:color="auto"/>
              <w:bottom w:val="single" w:sz="4" w:space="0" w:color="auto"/>
              <w:right w:val="single" w:sz="4" w:space="0" w:color="auto"/>
            </w:tcBorders>
          </w:tcPr>
          <w:p w:rsidR="000B04C1" w:rsidRPr="00217829" w:rsidRDefault="000B04C1" w:rsidP="00FE2295">
            <w:pPr>
              <w:rPr>
                <w:rFonts w:ascii="StobiSerif Regular" w:hAnsi="StobiSerif Regular"/>
                <w:sz w:val="22"/>
                <w:szCs w:val="22"/>
                <w:lang w:val="mk-MK"/>
              </w:rPr>
            </w:pPr>
            <w:r>
              <w:rPr>
                <w:rFonts w:ascii="StobiSerif Regular" w:hAnsi="StobiSerif Regular"/>
                <w:sz w:val="22"/>
                <w:szCs w:val="22"/>
                <w:lang w:val="mk-MK"/>
              </w:rPr>
              <w:t>1.</w:t>
            </w:r>
          </w:p>
        </w:tc>
        <w:tc>
          <w:tcPr>
            <w:tcW w:w="4320" w:type="dxa"/>
            <w:tcBorders>
              <w:top w:val="single" w:sz="4" w:space="0" w:color="auto"/>
              <w:left w:val="single" w:sz="4" w:space="0" w:color="auto"/>
              <w:bottom w:val="single" w:sz="4" w:space="0" w:color="auto"/>
              <w:right w:val="single" w:sz="4" w:space="0" w:color="auto"/>
            </w:tcBorders>
          </w:tcPr>
          <w:p w:rsidR="000B04C1" w:rsidRPr="000B04C1" w:rsidRDefault="000B04C1" w:rsidP="00FE2295">
            <w:pPr>
              <w:rPr>
                <w:rFonts w:ascii="StobiSerif Regular" w:hAnsi="StobiSerif Regular"/>
                <w:sz w:val="22"/>
                <w:szCs w:val="22"/>
                <w:lang w:val="mk-MK"/>
              </w:rPr>
            </w:pPr>
            <w:r w:rsidRPr="000B04C1">
              <w:rPr>
                <w:rFonts w:ascii="StobiSerif Regular" w:hAnsi="StobiSerif Regular"/>
                <w:sz w:val="22"/>
                <w:szCs w:val="22"/>
                <w:lang w:val="mk-MK"/>
              </w:rPr>
              <w:t>Полн назив на  деловниот субјект</w:t>
            </w:r>
          </w:p>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lang w:val="mk-MK"/>
              </w:rPr>
              <w:t>(</w:t>
            </w:r>
            <w:r w:rsidRPr="000B04C1">
              <w:rPr>
                <w:rFonts w:ascii="StobiSerif Regular" w:hAnsi="StobiSerif Regular"/>
                <w:sz w:val="22"/>
                <w:szCs w:val="22"/>
                <w:lang w:val="en-US"/>
              </w:rPr>
              <w:t>em</w:t>
            </w:r>
            <w:r w:rsidRPr="000B04C1">
              <w:rPr>
                <w:rFonts w:ascii="StobiSerif Regular" w:hAnsi="StobiSerif Regular"/>
                <w:sz w:val="22"/>
                <w:szCs w:val="22"/>
              </w:rPr>
              <w:t>ë</w:t>
            </w:r>
            <w:r w:rsidRPr="000B04C1">
              <w:rPr>
                <w:rFonts w:ascii="StobiSerif Regular" w:hAnsi="StobiSerif Regular"/>
                <w:sz w:val="22"/>
                <w:szCs w:val="22"/>
                <w:lang w:val="en-US"/>
              </w:rPr>
              <w:t>rtimi I plot</w:t>
            </w:r>
            <w:r w:rsidRPr="000B04C1">
              <w:rPr>
                <w:rFonts w:ascii="StobiSerif Regular" w:hAnsi="StobiSerif Regular"/>
                <w:sz w:val="22"/>
                <w:szCs w:val="22"/>
              </w:rPr>
              <w:t>ë</w:t>
            </w:r>
            <w:r w:rsidRPr="000B04C1">
              <w:rPr>
                <w:rFonts w:ascii="StobiSerif Regular" w:hAnsi="StobiSerif Regular"/>
                <w:sz w:val="22"/>
                <w:szCs w:val="22"/>
                <w:lang w:val="en-US"/>
              </w:rPr>
              <w:t xml:space="preserve"> I subjektit afarist)</w:t>
            </w:r>
          </w:p>
        </w:tc>
        <w:tc>
          <w:tcPr>
            <w:tcW w:w="4680" w:type="dxa"/>
            <w:tcBorders>
              <w:top w:val="single" w:sz="4" w:space="0" w:color="auto"/>
              <w:left w:val="single" w:sz="4" w:space="0" w:color="auto"/>
              <w:bottom w:val="single" w:sz="4" w:space="0" w:color="auto"/>
              <w:right w:val="single" w:sz="4" w:space="0" w:color="auto"/>
            </w:tcBorders>
          </w:tcPr>
          <w:p w:rsidR="000B04C1" w:rsidRDefault="000B04C1" w:rsidP="000B04C1">
            <w:pPr>
              <w:pStyle w:val="P68B1DB1-Normal1"/>
            </w:pPr>
            <w:r>
              <w:t>{{r applicant_name }}</w:t>
            </w:r>
          </w:p>
        </w:tc>
      </w:tr>
      <w:tr w:rsidR="000B04C1" w:rsidRPr="00217829" w:rsidTr="00FE2295">
        <w:tc>
          <w:tcPr>
            <w:tcW w:w="648" w:type="dxa"/>
            <w:tcBorders>
              <w:top w:val="single" w:sz="4" w:space="0" w:color="auto"/>
              <w:left w:val="single" w:sz="4" w:space="0" w:color="auto"/>
              <w:bottom w:val="single" w:sz="4" w:space="0" w:color="auto"/>
              <w:right w:val="single" w:sz="4" w:space="0" w:color="auto"/>
            </w:tcBorders>
          </w:tcPr>
          <w:p w:rsidR="000B04C1" w:rsidRPr="00217829" w:rsidRDefault="000B04C1" w:rsidP="00FE2295">
            <w:pPr>
              <w:rPr>
                <w:rFonts w:ascii="StobiSerif Regular" w:hAnsi="StobiSerif Regular"/>
                <w:sz w:val="22"/>
                <w:szCs w:val="22"/>
                <w:lang w:val="mk-MK"/>
              </w:rPr>
            </w:pPr>
            <w:r>
              <w:rPr>
                <w:rFonts w:ascii="StobiSerif Regular" w:hAnsi="StobiSerif Regular"/>
                <w:sz w:val="22"/>
                <w:szCs w:val="22"/>
                <w:lang w:val="mk-MK"/>
              </w:rPr>
              <w:t>2.</w:t>
            </w:r>
          </w:p>
        </w:tc>
        <w:tc>
          <w:tcPr>
            <w:tcW w:w="4320" w:type="dxa"/>
            <w:tcBorders>
              <w:top w:val="single" w:sz="4" w:space="0" w:color="auto"/>
              <w:left w:val="single" w:sz="4" w:space="0" w:color="auto"/>
              <w:bottom w:val="single" w:sz="4" w:space="0" w:color="auto"/>
              <w:right w:val="single" w:sz="4" w:space="0" w:color="auto"/>
            </w:tcBorders>
          </w:tcPr>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lang w:val="mk-MK"/>
              </w:rPr>
              <w:t>Седиште и адреса</w:t>
            </w:r>
          </w:p>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rPr>
              <w:t>Selia dhe adresa</w:t>
            </w:r>
          </w:p>
        </w:tc>
        <w:tc>
          <w:tcPr>
            <w:tcW w:w="4680" w:type="dxa"/>
            <w:tcBorders>
              <w:top w:val="single" w:sz="4" w:space="0" w:color="auto"/>
              <w:left w:val="single" w:sz="4" w:space="0" w:color="auto"/>
              <w:bottom w:val="single" w:sz="4" w:space="0" w:color="auto"/>
              <w:right w:val="single" w:sz="4" w:space="0" w:color="auto"/>
            </w:tcBorders>
          </w:tcPr>
          <w:p w:rsidR="000B04C1" w:rsidRPr="00217829" w:rsidRDefault="000B04C1" w:rsidP="00FE2295">
            <w:pPr>
              <w:rPr>
                <w:rFonts w:ascii="StobiSerif Regular" w:hAnsi="StobiSerif Regular"/>
                <w:sz w:val="22"/>
                <w:szCs w:val="22"/>
                <w:lang w:val="mk-MK"/>
              </w:rPr>
            </w:pPr>
            <w:r>
              <w:t>{{r applicant_address }}</w:t>
            </w:r>
          </w:p>
        </w:tc>
      </w:tr>
      <w:tr w:rsidR="000B04C1" w:rsidRPr="00217829" w:rsidTr="00B5555A">
        <w:tc>
          <w:tcPr>
            <w:tcW w:w="648" w:type="dxa"/>
            <w:tcBorders>
              <w:top w:val="single" w:sz="4" w:space="0" w:color="auto"/>
              <w:left w:val="single" w:sz="4" w:space="0" w:color="auto"/>
              <w:bottom w:val="single" w:sz="4" w:space="0" w:color="auto"/>
              <w:right w:val="single" w:sz="4" w:space="0" w:color="auto"/>
            </w:tcBorders>
          </w:tcPr>
          <w:p w:rsidR="000B04C1" w:rsidRPr="00217829" w:rsidRDefault="000B04C1" w:rsidP="00B5555A">
            <w:pPr>
              <w:rPr>
                <w:rFonts w:ascii="StobiSerif Regular" w:hAnsi="StobiSerif Regular"/>
                <w:sz w:val="22"/>
                <w:szCs w:val="22"/>
                <w:lang w:val="mk-MK"/>
              </w:rPr>
            </w:pPr>
            <w:r>
              <w:rPr>
                <w:rFonts w:ascii="StobiSerif Regular" w:hAnsi="StobiSerif Regular"/>
                <w:sz w:val="22"/>
                <w:szCs w:val="22"/>
                <w:lang w:val="mk-MK"/>
              </w:rPr>
              <w:t>3.</w:t>
            </w:r>
          </w:p>
        </w:tc>
        <w:tc>
          <w:tcPr>
            <w:tcW w:w="4320" w:type="dxa"/>
            <w:tcBorders>
              <w:top w:val="single" w:sz="4" w:space="0" w:color="auto"/>
              <w:left w:val="single" w:sz="4" w:space="0" w:color="auto"/>
              <w:bottom w:val="single" w:sz="4" w:space="0" w:color="auto"/>
              <w:right w:val="single" w:sz="4" w:space="0" w:color="auto"/>
            </w:tcBorders>
          </w:tcPr>
          <w:p w:rsidR="000B04C1" w:rsidRPr="000B04C1" w:rsidRDefault="000B04C1" w:rsidP="00B5555A">
            <w:pPr>
              <w:rPr>
                <w:rFonts w:ascii="StobiSerif Regular" w:hAnsi="StobiSerif Regular"/>
                <w:sz w:val="22"/>
                <w:szCs w:val="22"/>
              </w:rPr>
            </w:pPr>
            <w:r w:rsidRPr="000B04C1">
              <w:rPr>
                <w:rFonts w:ascii="StobiSerif Regular" w:hAnsi="StobiSerif Regular"/>
                <w:sz w:val="22"/>
                <w:szCs w:val="22"/>
                <w:lang w:val="mk-MK"/>
              </w:rPr>
              <w:t>К</w:t>
            </w:r>
            <w:r w:rsidRPr="000B04C1">
              <w:rPr>
                <w:rFonts w:ascii="StobiSerif Regular" w:hAnsi="StobiSerif Regular"/>
                <w:sz w:val="22"/>
                <w:szCs w:val="22"/>
              </w:rPr>
              <w:t xml:space="preserve">онтакт </w:t>
            </w:r>
            <w:r w:rsidRPr="000B04C1">
              <w:rPr>
                <w:rFonts w:ascii="StobiSerif Regular" w:hAnsi="StobiSerif Regular"/>
                <w:sz w:val="22"/>
                <w:szCs w:val="22"/>
                <w:lang w:val="mk-MK"/>
              </w:rPr>
              <w:t xml:space="preserve">лице и мобилен </w:t>
            </w:r>
            <w:r w:rsidRPr="000B04C1">
              <w:rPr>
                <w:rFonts w:ascii="StobiSerif Regular" w:hAnsi="StobiSerif Regular"/>
                <w:sz w:val="22"/>
                <w:szCs w:val="22"/>
              </w:rPr>
              <w:t>телефон</w:t>
            </w:r>
          </w:p>
          <w:p w:rsidR="000B04C1" w:rsidRPr="000B04C1" w:rsidRDefault="000B04C1" w:rsidP="00B5555A">
            <w:pPr>
              <w:rPr>
                <w:rFonts w:ascii="StobiSerif Regular" w:hAnsi="StobiSerif Regular"/>
                <w:sz w:val="22"/>
                <w:szCs w:val="22"/>
                <w:lang w:val="mk-MK"/>
              </w:rPr>
            </w:pPr>
            <w:r w:rsidRPr="000B04C1">
              <w:rPr>
                <w:rFonts w:ascii="StobiSerif Regular" w:hAnsi="StobiSerif Regular"/>
                <w:sz w:val="22"/>
                <w:szCs w:val="22"/>
              </w:rPr>
              <w:t>Personi i kontaktit dhe telefoni celular</w:t>
            </w:r>
          </w:p>
        </w:tc>
        <w:tc>
          <w:tcPr>
            <w:tcW w:w="4680" w:type="dxa"/>
            <w:tcBorders>
              <w:top w:val="single" w:sz="4" w:space="0" w:color="auto"/>
              <w:left w:val="single" w:sz="4" w:space="0" w:color="auto"/>
              <w:bottom w:val="single" w:sz="4" w:space="0" w:color="auto"/>
              <w:right w:val="single" w:sz="4" w:space="0" w:color="auto"/>
            </w:tcBorders>
          </w:tcPr>
          <w:p w:rsidR="000B04C1" w:rsidRPr="00217829" w:rsidRDefault="000B04C1" w:rsidP="00B5555A">
            <w:pPr>
              <w:rPr>
                <w:rFonts w:ascii="StobiSerif Regular" w:hAnsi="StobiSerif Regular"/>
                <w:sz w:val="22"/>
                <w:szCs w:val="22"/>
                <w:lang w:val="mk-MK"/>
              </w:rPr>
            </w:pPr>
            <w:r>
              <w:t>{{r contact_person }}</w:t>
            </w:r>
          </w:p>
        </w:tc>
      </w:tr>
      <w:tr w:rsidR="000B04C1" w:rsidRPr="00217829" w:rsidTr="00B5555A">
        <w:tc>
          <w:tcPr>
            <w:tcW w:w="648" w:type="dxa"/>
            <w:tcBorders>
              <w:top w:val="single" w:sz="4" w:space="0" w:color="auto"/>
              <w:left w:val="single" w:sz="4" w:space="0" w:color="auto"/>
              <w:bottom w:val="single" w:sz="4" w:space="0" w:color="auto"/>
              <w:right w:val="single" w:sz="4" w:space="0" w:color="auto"/>
            </w:tcBorders>
          </w:tcPr>
          <w:p w:rsidR="000B04C1" w:rsidRPr="00217829" w:rsidRDefault="000B04C1" w:rsidP="00B5555A">
            <w:pPr>
              <w:rPr>
                <w:rFonts w:ascii="StobiSerif Regular" w:hAnsi="StobiSerif Regular"/>
                <w:sz w:val="22"/>
                <w:szCs w:val="22"/>
                <w:lang w:val="mk-MK"/>
              </w:rPr>
            </w:pPr>
            <w:r>
              <w:rPr>
                <w:rFonts w:ascii="StobiSerif Regular" w:hAnsi="StobiSerif Regular"/>
                <w:sz w:val="22"/>
                <w:szCs w:val="22"/>
                <w:lang w:val="mk-MK"/>
              </w:rPr>
              <w:t>4.</w:t>
            </w:r>
          </w:p>
        </w:tc>
        <w:tc>
          <w:tcPr>
            <w:tcW w:w="4320" w:type="dxa"/>
            <w:tcBorders>
              <w:top w:val="single" w:sz="4" w:space="0" w:color="auto"/>
              <w:left w:val="single" w:sz="4" w:space="0" w:color="auto"/>
              <w:bottom w:val="single" w:sz="4" w:space="0" w:color="auto"/>
              <w:right w:val="single" w:sz="4" w:space="0" w:color="auto"/>
            </w:tcBorders>
          </w:tcPr>
          <w:p w:rsidR="000B04C1" w:rsidRPr="000B04C1" w:rsidRDefault="000B04C1" w:rsidP="00B5555A">
            <w:pPr>
              <w:rPr>
                <w:rFonts w:ascii="StobiSerif Regular" w:hAnsi="StobiSerif Regular"/>
                <w:sz w:val="22"/>
                <w:szCs w:val="22"/>
                <w:lang w:val="en-US"/>
              </w:rPr>
            </w:pPr>
            <w:r w:rsidRPr="000B04C1">
              <w:rPr>
                <w:rFonts w:ascii="StobiSerif Regular" w:hAnsi="StobiSerif Regular"/>
                <w:sz w:val="22"/>
                <w:szCs w:val="22"/>
                <w:lang w:val="mk-MK"/>
              </w:rPr>
              <w:t>Е-маил адреса:</w:t>
            </w:r>
          </w:p>
          <w:p w:rsidR="000B04C1" w:rsidRPr="000B04C1" w:rsidRDefault="000B04C1" w:rsidP="00B5555A">
            <w:pPr>
              <w:rPr>
                <w:rFonts w:ascii="StobiSerif Regular" w:hAnsi="StobiSerif Regular"/>
                <w:sz w:val="22"/>
                <w:szCs w:val="22"/>
                <w:lang w:val="en-US"/>
              </w:rPr>
            </w:pPr>
            <w:r w:rsidRPr="000B04C1">
              <w:rPr>
                <w:rFonts w:ascii="StobiSerif Regular" w:hAnsi="StobiSerif Regular"/>
                <w:sz w:val="22"/>
                <w:szCs w:val="22"/>
              </w:rPr>
              <w:t>E-mail adresa</w:t>
            </w:r>
          </w:p>
        </w:tc>
        <w:tc>
          <w:tcPr>
            <w:tcW w:w="4680" w:type="dxa"/>
            <w:tcBorders>
              <w:top w:val="single" w:sz="4" w:space="0" w:color="auto"/>
              <w:left w:val="single" w:sz="4" w:space="0" w:color="auto"/>
              <w:bottom w:val="single" w:sz="4" w:space="0" w:color="auto"/>
              <w:right w:val="single" w:sz="4" w:space="0" w:color="auto"/>
            </w:tcBorders>
          </w:tcPr>
          <w:p w:rsidR="000B04C1" w:rsidRPr="00217829" w:rsidRDefault="000B04C1" w:rsidP="00B5555A">
            <w:pPr>
              <w:rPr>
                <w:rFonts w:ascii="StobiSerif Regular" w:hAnsi="StobiSerif Regular"/>
                <w:sz w:val="22"/>
                <w:szCs w:val="22"/>
                <w:lang w:val="mk-MK"/>
              </w:rPr>
            </w:pPr>
            <w:r>
              <w:t>{{r contact_email }}</w:t>
            </w:r>
          </w:p>
        </w:tc>
      </w:tr>
      <w:tr w:rsidR="000B04C1" w:rsidRPr="00217829" w:rsidTr="00B5555A">
        <w:tc>
          <w:tcPr>
            <w:tcW w:w="648" w:type="dxa"/>
            <w:tcBorders>
              <w:top w:val="single" w:sz="4" w:space="0" w:color="auto"/>
              <w:left w:val="single" w:sz="4" w:space="0" w:color="auto"/>
              <w:bottom w:val="single" w:sz="4" w:space="0" w:color="auto"/>
              <w:right w:val="single" w:sz="4" w:space="0" w:color="auto"/>
            </w:tcBorders>
          </w:tcPr>
          <w:p w:rsidR="000B04C1" w:rsidRPr="00217829" w:rsidRDefault="000B04C1" w:rsidP="00B5555A">
            <w:pPr>
              <w:rPr>
                <w:rFonts w:ascii="StobiSerif Regular" w:hAnsi="StobiSerif Regular"/>
                <w:sz w:val="22"/>
                <w:szCs w:val="22"/>
                <w:lang w:val="mk-MK"/>
              </w:rPr>
            </w:pPr>
            <w:r>
              <w:rPr>
                <w:rFonts w:ascii="StobiSerif Regular" w:hAnsi="StobiSerif Regular"/>
                <w:sz w:val="22"/>
                <w:szCs w:val="22"/>
                <w:lang w:val="mk-MK"/>
              </w:rPr>
              <w:t>5.</w:t>
            </w:r>
          </w:p>
        </w:tc>
        <w:tc>
          <w:tcPr>
            <w:tcW w:w="4320" w:type="dxa"/>
            <w:tcBorders>
              <w:top w:val="single" w:sz="4" w:space="0" w:color="auto"/>
              <w:left w:val="single" w:sz="4" w:space="0" w:color="auto"/>
              <w:bottom w:val="single" w:sz="4" w:space="0" w:color="auto"/>
              <w:right w:val="single" w:sz="4" w:space="0" w:color="auto"/>
            </w:tcBorders>
          </w:tcPr>
          <w:p w:rsidR="000B04C1" w:rsidRPr="000B04C1" w:rsidRDefault="000B04C1" w:rsidP="00B5555A">
            <w:pPr>
              <w:rPr>
                <w:rFonts w:ascii="StobiSerif Regular" w:hAnsi="StobiSerif Regular"/>
                <w:sz w:val="22"/>
                <w:szCs w:val="22"/>
                <w:lang w:val="en-US"/>
              </w:rPr>
            </w:pPr>
            <w:r w:rsidRPr="000B04C1">
              <w:rPr>
                <w:rFonts w:ascii="StobiSerif Regular" w:hAnsi="StobiSerif Regular"/>
                <w:sz w:val="22"/>
                <w:szCs w:val="22"/>
                <w:lang w:val="mk-MK"/>
              </w:rPr>
              <w:t>В</w:t>
            </w:r>
            <w:r w:rsidRPr="000B04C1">
              <w:rPr>
                <w:rFonts w:ascii="StobiSerif Regular" w:hAnsi="StobiSerif Regular"/>
                <w:sz w:val="22"/>
                <w:szCs w:val="22"/>
                <w:lang w:val="ru-RU"/>
              </w:rPr>
              <w:t>еб страница на деловниот субјект</w:t>
            </w:r>
          </w:p>
          <w:p w:rsidR="000B04C1" w:rsidRPr="000B04C1" w:rsidRDefault="000B04C1" w:rsidP="00B5555A">
            <w:pPr>
              <w:rPr>
                <w:rFonts w:ascii="StobiSerif Regular" w:hAnsi="StobiSerif Regular"/>
                <w:sz w:val="22"/>
                <w:szCs w:val="22"/>
                <w:lang w:val="en-US"/>
              </w:rPr>
            </w:pPr>
            <w:r w:rsidRPr="000B04C1">
              <w:rPr>
                <w:rFonts w:ascii="StobiSerif Regular" w:hAnsi="StobiSerif Regular"/>
                <w:sz w:val="22"/>
                <w:szCs w:val="22"/>
              </w:rPr>
              <w:t>Ueb faqja e subjektit afarist</w:t>
            </w:r>
          </w:p>
        </w:tc>
        <w:tc>
          <w:tcPr>
            <w:tcW w:w="4680" w:type="dxa"/>
            <w:tcBorders>
              <w:top w:val="single" w:sz="4" w:space="0" w:color="auto"/>
              <w:left w:val="single" w:sz="4" w:space="0" w:color="auto"/>
              <w:bottom w:val="single" w:sz="4" w:space="0" w:color="auto"/>
              <w:right w:val="single" w:sz="4" w:space="0" w:color="auto"/>
            </w:tcBorders>
          </w:tcPr>
          <w:p w:rsidR="000B04C1" w:rsidRPr="00217829" w:rsidRDefault="000B04C1" w:rsidP="00B5555A">
            <w:pPr>
              <w:rPr>
                <w:rFonts w:ascii="StobiSerif Regular" w:hAnsi="StobiSerif Regular"/>
                <w:sz w:val="22"/>
                <w:szCs w:val="22"/>
                <w:lang w:val="mk-MK"/>
              </w:rPr>
            </w:pPr>
            <w:r>
              <w:t>{{r website }}</w:t>
            </w:r>
          </w:p>
        </w:tc>
      </w:tr>
      <w:tr w:rsidR="000B04C1" w:rsidRPr="00217829" w:rsidTr="00B82D95">
        <w:trPr>
          <w:trHeight w:val="331"/>
        </w:trPr>
        <w:tc>
          <w:tcPr>
            <w:tcW w:w="648" w:type="dxa"/>
            <w:tcBorders>
              <w:top w:val="single" w:sz="4" w:space="0" w:color="auto"/>
              <w:left w:val="single" w:sz="4" w:space="0" w:color="auto"/>
              <w:bottom w:val="single" w:sz="4" w:space="0" w:color="auto"/>
              <w:right w:val="single" w:sz="4" w:space="0" w:color="auto"/>
            </w:tcBorders>
          </w:tcPr>
          <w:p w:rsidR="000B04C1" w:rsidRPr="00217829" w:rsidRDefault="000B04C1" w:rsidP="00B5555A">
            <w:pPr>
              <w:rPr>
                <w:rFonts w:ascii="StobiSerif Regular" w:hAnsi="StobiSerif Regular"/>
                <w:sz w:val="22"/>
                <w:szCs w:val="22"/>
                <w:lang w:val="mk-MK"/>
              </w:rPr>
            </w:pPr>
            <w:r>
              <w:rPr>
                <w:rFonts w:ascii="StobiSerif Regular" w:hAnsi="StobiSerif Regular"/>
                <w:sz w:val="22"/>
                <w:szCs w:val="22"/>
                <w:lang w:val="mk-MK"/>
              </w:rPr>
              <w:t>6.</w:t>
            </w:r>
          </w:p>
        </w:tc>
        <w:tc>
          <w:tcPr>
            <w:tcW w:w="4320" w:type="dxa"/>
            <w:tcBorders>
              <w:top w:val="single" w:sz="4" w:space="0" w:color="auto"/>
              <w:left w:val="single" w:sz="4" w:space="0" w:color="auto"/>
              <w:bottom w:val="single" w:sz="4" w:space="0" w:color="auto"/>
              <w:right w:val="single" w:sz="4" w:space="0" w:color="auto"/>
            </w:tcBorders>
          </w:tcPr>
          <w:p w:rsidR="000B04C1" w:rsidRPr="000B04C1" w:rsidRDefault="000B04C1" w:rsidP="0045687F">
            <w:pPr>
              <w:rPr>
                <w:rFonts w:ascii="StobiSerif Regular" w:hAnsi="StobiSerif Regular"/>
                <w:sz w:val="22"/>
                <w:szCs w:val="22"/>
                <w:lang w:val="en-US"/>
              </w:rPr>
            </w:pPr>
            <w:r w:rsidRPr="000B04C1">
              <w:rPr>
                <w:rFonts w:ascii="StobiSerif Regular" w:hAnsi="StobiSerif Regular"/>
                <w:sz w:val="22"/>
                <w:szCs w:val="22"/>
                <w:lang w:val="mk-MK"/>
              </w:rPr>
              <w:t xml:space="preserve">Одговорно лице:  </w:t>
            </w:r>
          </w:p>
          <w:p w:rsidR="000B04C1" w:rsidRPr="000B04C1" w:rsidRDefault="000B04C1" w:rsidP="0045687F">
            <w:pPr>
              <w:rPr>
                <w:rFonts w:ascii="StobiSerif Regular" w:hAnsi="StobiSerif Regular"/>
                <w:sz w:val="22"/>
                <w:szCs w:val="22"/>
                <w:lang w:val="en-US"/>
              </w:rPr>
            </w:pPr>
            <w:r w:rsidRPr="000B04C1">
              <w:rPr>
                <w:rFonts w:ascii="StobiSerif Regular" w:hAnsi="StobiSerif Regular"/>
                <w:sz w:val="22"/>
                <w:szCs w:val="22"/>
              </w:rPr>
              <w:t>Personi përgjegjës</w:t>
            </w:r>
          </w:p>
        </w:tc>
        <w:tc>
          <w:tcPr>
            <w:tcW w:w="4680" w:type="dxa"/>
            <w:tcBorders>
              <w:top w:val="single" w:sz="4" w:space="0" w:color="auto"/>
              <w:left w:val="single" w:sz="4" w:space="0" w:color="auto"/>
              <w:bottom w:val="single" w:sz="4" w:space="0" w:color="auto"/>
              <w:right w:val="single" w:sz="4" w:space="0" w:color="auto"/>
            </w:tcBorders>
          </w:tcPr>
          <w:p w:rsidR="000B04C1" w:rsidRPr="00217829" w:rsidRDefault="000B04C1" w:rsidP="00B5555A">
            <w:pPr>
              <w:rPr>
                <w:rFonts w:ascii="StobiSerif Regular" w:hAnsi="StobiSerif Regular"/>
                <w:sz w:val="22"/>
                <w:szCs w:val="22"/>
                <w:lang w:val="mk-MK"/>
              </w:rPr>
            </w:pPr>
            <w:r>
              <w:t>{{r responsible_person }}</w:t>
            </w:r>
          </w:p>
        </w:tc>
      </w:tr>
      <w:tr w:rsidR="000B04C1" w:rsidRPr="00217829" w:rsidTr="00FE2295">
        <w:tc>
          <w:tcPr>
            <w:tcW w:w="648" w:type="dxa"/>
            <w:tcBorders>
              <w:top w:val="single" w:sz="4" w:space="0" w:color="auto"/>
              <w:left w:val="single" w:sz="4" w:space="0" w:color="auto"/>
              <w:bottom w:val="single" w:sz="4" w:space="0" w:color="auto"/>
              <w:right w:val="single" w:sz="4" w:space="0" w:color="auto"/>
            </w:tcBorders>
          </w:tcPr>
          <w:p w:rsidR="000B04C1" w:rsidRPr="00217829" w:rsidRDefault="000B04C1" w:rsidP="00FE2295">
            <w:pPr>
              <w:rPr>
                <w:rFonts w:ascii="StobiSerif Regular" w:hAnsi="StobiSerif Regular"/>
                <w:sz w:val="22"/>
                <w:szCs w:val="22"/>
                <w:lang w:val="mk-MK"/>
              </w:rPr>
            </w:pPr>
            <w:r>
              <w:rPr>
                <w:rFonts w:ascii="StobiSerif Regular" w:hAnsi="StobiSerif Regular"/>
                <w:sz w:val="22"/>
                <w:szCs w:val="22"/>
                <w:lang w:val="mk-MK"/>
              </w:rPr>
              <w:t>7.</w:t>
            </w:r>
          </w:p>
        </w:tc>
        <w:tc>
          <w:tcPr>
            <w:tcW w:w="4320" w:type="dxa"/>
            <w:tcBorders>
              <w:top w:val="single" w:sz="4" w:space="0" w:color="auto"/>
              <w:left w:val="single" w:sz="4" w:space="0" w:color="auto"/>
              <w:bottom w:val="single" w:sz="4" w:space="0" w:color="auto"/>
              <w:right w:val="single" w:sz="4" w:space="0" w:color="auto"/>
            </w:tcBorders>
          </w:tcPr>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lang w:val="mk-MK"/>
              </w:rPr>
              <w:t>Матичен број на деловниот субјект</w:t>
            </w:r>
          </w:p>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rPr>
              <w:t>Numri amë i subjektit afarist</w:t>
            </w:r>
          </w:p>
        </w:tc>
        <w:tc>
          <w:tcPr>
            <w:tcW w:w="4680" w:type="dxa"/>
            <w:tcBorders>
              <w:top w:val="single" w:sz="4" w:space="0" w:color="auto"/>
              <w:left w:val="single" w:sz="4" w:space="0" w:color="auto"/>
              <w:bottom w:val="single" w:sz="4" w:space="0" w:color="auto"/>
              <w:right w:val="single" w:sz="4" w:space="0" w:color="auto"/>
            </w:tcBorders>
          </w:tcPr>
          <w:p w:rsidR="000B04C1" w:rsidRPr="00217829" w:rsidRDefault="000B04C1" w:rsidP="00FE2295">
            <w:pPr>
              <w:rPr>
                <w:rFonts w:ascii="StobiSerif Regular" w:hAnsi="StobiSerif Regular"/>
                <w:sz w:val="22"/>
                <w:szCs w:val="22"/>
                <w:lang w:val="mk-MK"/>
              </w:rPr>
            </w:pPr>
            <w:r>
              <w:t>{{r applicant_embs }}</w:t>
            </w:r>
          </w:p>
        </w:tc>
      </w:tr>
      <w:tr w:rsidR="000B04C1" w:rsidRPr="00217829" w:rsidTr="00FE2295">
        <w:tc>
          <w:tcPr>
            <w:tcW w:w="648" w:type="dxa"/>
            <w:tcBorders>
              <w:top w:val="single" w:sz="4" w:space="0" w:color="auto"/>
              <w:left w:val="single" w:sz="4" w:space="0" w:color="auto"/>
              <w:bottom w:val="single" w:sz="4" w:space="0" w:color="auto"/>
              <w:right w:val="single" w:sz="4" w:space="0" w:color="auto"/>
            </w:tcBorders>
          </w:tcPr>
          <w:p w:rsidR="000B04C1" w:rsidRPr="00217829" w:rsidRDefault="000B04C1" w:rsidP="00FE2295">
            <w:pPr>
              <w:rPr>
                <w:rFonts w:ascii="StobiSerif Regular" w:hAnsi="StobiSerif Regular"/>
                <w:sz w:val="22"/>
                <w:szCs w:val="22"/>
                <w:lang w:val="mk-MK"/>
              </w:rPr>
            </w:pPr>
            <w:r>
              <w:rPr>
                <w:rFonts w:ascii="StobiSerif Regular" w:hAnsi="StobiSerif Regular"/>
                <w:sz w:val="22"/>
                <w:szCs w:val="22"/>
                <w:lang w:val="mk-MK"/>
              </w:rPr>
              <w:t>8.</w:t>
            </w:r>
          </w:p>
        </w:tc>
        <w:tc>
          <w:tcPr>
            <w:tcW w:w="4320" w:type="dxa"/>
            <w:tcBorders>
              <w:top w:val="single" w:sz="4" w:space="0" w:color="auto"/>
              <w:left w:val="single" w:sz="4" w:space="0" w:color="auto"/>
              <w:bottom w:val="single" w:sz="4" w:space="0" w:color="auto"/>
              <w:right w:val="single" w:sz="4" w:space="0" w:color="auto"/>
            </w:tcBorders>
          </w:tcPr>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lang w:val="mk-MK"/>
              </w:rPr>
              <w:t>Даночен број на деловниот субјект</w:t>
            </w:r>
          </w:p>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rPr>
              <w:t>Numri tatimor i subjektit afarist</w:t>
            </w:r>
          </w:p>
        </w:tc>
        <w:tc>
          <w:tcPr>
            <w:tcW w:w="4680" w:type="dxa"/>
            <w:tcBorders>
              <w:top w:val="single" w:sz="4" w:space="0" w:color="auto"/>
              <w:left w:val="single" w:sz="4" w:space="0" w:color="auto"/>
              <w:bottom w:val="single" w:sz="4" w:space="0" w:color="auto"/>
              <w:right w:val="single" w:sz="4" w:space="0" w:color="auto"/>
            </w:tcBorders>
          </w:tcPr>
          <w:p w:rsidR="000B04C1" w:rsidRPr="00217829" w:rsidRDefault="000B04C1" w:rsidP="00FE2295">
            <w:pPr>
              <w:rPr>
                <w:rFonts w:ascii="StobiSerif Regular" w:hAnsi="StobiSerif Regular"/>
                <w:sz w:val="22"/>
                <w:szCs w:val="22"/>
                <w:lang w:val="mk-MK"/>
              </w:rPr>
            </w:pPr>
            <w:r>
              <w:t>{{r applicant_edb }}</w:t>
            </w:r>
          </w:p>
        </w:tc>
      </w:tr>
      <w:tr w:rsidR="000B04C1" w:rsidRPr="00217829" w:rsidTr="00FE2295">
        <w:tc>
          <w:tcPr>
            <w:tcW w:w="648" w:type="dxa"/>
            <w:tcBorders>
              <w:top w:val="single" w:sz="4" w:space="0" w:color="auto"/>
              <w:left w:val="single" w:sz="4" w:space="0" w:color="auto"/>
              <w:bottom w:val="single" w:sz="4" w:space="0" w:color="auto"/>
              <w:right w:val="single" w:sz="4" w:space="0" w:color="auto"/>
            </w:tcBorders>
          </w:tcPr>
          <w:p w:rsidR="000B04C1" w:rsidRPr="00217829" w:rsidRDefault="000B04C1" w:rsidP="00FE2295">
            <w:pPr>
              <w:rPr>
                <w:rFonts w:ascii="StobiSerif Regular" w:hAnsi="StobiSerif Regular"/>
                <w:sz w:val="22"/>
                <w:szCs w:val="22"/>
                <w:lang w:val="mk-MK"/>
              </w:rPr>
            </w:pPr>
            <w:r>
              <w:rPr>
                <w:rFonts w:ascii="StobiSerif Regular" w:hAnsi="StobiSerif Regular"/>
                <w:sz w:val="22"/>
                <w:szCs w:val="22"/>
                <w:lang w:val="mk-MK"/>
              </w:rPr>
              <w:t>9.</w:t>
            </w:r>
          </w:p>
        </w:tc>
        <w:tc>
          <w:tcPr>
            <w:tcW w:w="4320" w:type="dxa"/>
            <w:tcBorders>
              <w:top w:val="single" w:sz="4" w:space="0" w:color="auto"/>
              <w:left w:val="single" w:sz="4" w:space="0" w:color="auto"/>
              <w:bottom w:val="single" w:sz="4" w:space="0" w:color="auto"/>
              <w:right w:val="single" w:sz="4" w:space="0" w:color="auto"/>
            </w:tcBorders>
          </w:tcPr>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lang w:val="mk-MK"/>
              </w:rPr>
              <w:t>Жиро  сметка</w:t>
            </w:r>
          </w:p>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rPr>
              <w:t>Xhiro llogaria</w:t>
            </w:r>
          </w:p>
        </w:tc>
        <w:tc>
          <w:tcPr>
            <w:tcW w:w="4680" w:type="dxa"/>
            <w:tcBorders>
              <w:top w:val="single" w:sz="4" w:space="0" w:color="auto"/>
              <w:left w:val="single" w:sz="4" w:space="0" w:color="auto"/>
              <w:bottom w:val="single" w:sz="4" w:space="0" w:color="auto"/>
              <w:right w:val="single" w:sz="4" w:space="0" w:color="auto"/>
            </w:tcBorders>
          </w:tcPr>
          <w:p w:rsidR="000B04C1" w:rsidRPr="00217829" w:rsidRDefault="000B04C1" w:rsidP="00FE2295">
            <w:pPr>
              <w:rPr>
                <w:rFonts w:ascii="StobiSerif Regular" w:hAnsi="StobiSerif Regular"/>
                <w:sz w:val="22"/>
                <w:szCs w:val="22"/>
                <w:lang w:val="mk-MK"/>
              </w:rPr>
            </w:pPr>
            <w:r>
              <w:t>{{r bank_account }}</w:t>
            </w:r>
          </w:p>
        </w:tc>
      </w:tr>
      <w:tr w:rsidR="000B04C1" w:rsidRPr="00217829" w:rsidTr="00FE2295">
        <w:tc>
          <w:tcPr>
            <w:tcW w:w="648" w:type="dxa"/>
            <w:tcBorders>
              <w:top w:val="single" w:sz="4" w:space="0" w:color="auto"/>
              <w:left w:val="single" w:sz="4" w:space="0" w:color="auto"/>
              <w:bottom w:val="single" w:sz="4" w:space="0" w:color="auto"/>
              <w:right w:val="single" w:sz="4" w:space="0" w:color="auto"/>
            </w:tcBorders>
          </w:tcPr>
          <w:p w:rsidR="000B04C1" w:rsidRPr="00217829" w:rsidRDefault="000B04C1" w:rsidP="00FE2295">
            <w:pPr>
              <w:rPr>
                <w:rFonts w:ascii="StobiSerif Regular" w:hAnsi="StobiSerif Regular"/>
                <w:sz w:val="22"/>
                <w:szCs w:val="22"/>
                <w:lang w:val="mk-MK"/>
              </w:rPr>
            </w:pPr>
            <w:r>
              <w:rPr>
                <w:rFonts w:ascii="StobiSerif Regular" w:hAnsi="StobiSerif Regular"/>
                <w:sz w:val="22"/>
                <w:szCs w:val="22"/>
                <w:lang w:val="mk-MK"/>
              </w:rPr>
              <w:t>10.</w:t>
            </w:r>
          </w:p>
        </w:tc>
        <w:tc>
          <w:tcPr>
            <w:tcW w:w="4320" w:type="dxa"/>
            <w:tcBorders>
              <w:top w:val="single" w:sz="4" w:space="0" w:color="auto"/>
              <w:left w:val="single" w:sz="4" w:space="0" w:color="auto"/>
              <w:bottom w:val="single" w:sz="4" w:space="0" w:color="auto"/>
              <w:right w:val="single" w:sz="4" w:space="0" w:color="auto"/>
            </w:tcBorders>
          </w:tcPr>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lang w:val="ru-RU"/>
              </w:rPr>
              <w:t>Банка депонент</w:t>
            </w:r>
          </w:p>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rPr>
              <w:t>Banka depozituese</w:t>
            </w:r>
          </w:p>
        </w:tc>
        <w:tc>
          <w:tcPr>
            <w:tcW w:w="4680" w:type="dxa"/>
            <w:tcBorders>
              <w:top w:val="single" w:sz="4" w:space="0" w:color="auto"/>
              <w:left w:val="single" w:sz="4" w:space="0" w:color="auto"/>
              <w:bottom w:val="single" w:sz="4" w:space="0" w:color="auto"/>
              <w:right w:val="single" w:sz="4" w:space="0" w:color="auto"/>
            </w:tcBorders>
          </w:tcPr>
          <w:p w:rsidR="000B04C1" w:rsidRPr="00217829" w:rsidRDefault="000B04C1" w:rsidP="00FE2295">
            <w:pPr>
              <w:rPr>
                <w:rFonts w:ascii="StobiSerif Regular" w:hAnsi="StobiSerif Regular"/>
                <w:sz w:val="22"/>
                <w:szCs w:val="22"/>
                <w:lang w:val="mk-MK"/>
              </w:rPr>
            </w:pPr>
            <w:r>
              <w:t>{{r bank_name }}</w:t>
            </w:r>
          </w:p>
        </w:tc>
      </w:tr>
      <w:tr w:rsidR="000B04C1" w:rsidRPr="00217829" w:rsidTr="00FE2295">
        <w:tc>
          <w:tcPr>
            <w:tcW w:w="648" w:type="dxa"/>
            <w:tcBorders>
              <w:top w:val="single" w:sz="4" w:space="0" w:color="auto"/>
              <w:left w:val="single" w:sz="4" w:space="0" w:color="auto"/>
              <w:bottom w:val="single" w:sz="4" w:space="0" w:color="auto"/>
              <w:right w:val="single" w:sz="4" w:space="0" w:color="auto"/>
            </w:tcBorders>
          </w:tcPr>
          <w:p w:rsidR="000B04C1" w:rsidRPr="00217829" w:rsidRDefault="000B04C1" w:rsidP="00FE2295">
            <w:pPr>
              <w:rPr>
                <w:rFonts w:ascii="StobiSerif Regular" w:hAnsi="StobiSerif Regular"/>
                <w:sz w:val="22"/>
                <w:szCs w:val="22"/>
                <w:lang w:val="mk-MK"/>
              </w:rPr>
            </w:pPr>
            <w:r>
              <w:rPr>
                <w:rFonts w:ascii="StobiSerif Regular" w:hAnsi="StobiSerif Regular"/>
                <w:sz w:val="22"/>
                <w:szCs w:val="22"/>
                <w:lang w:val="mk-MK"/>
              </w:rPr>
              <w:t>11.</w:t>
            </w:r>
          </w:p>
        </w:tc>
        <w:tc>
          <w:tcPr>
            <w:tcW w:w="4320" w:type="dxa"/>
            <w:tcBorders>
              <w:top w:val="single" w:sz="4" w:space="0" w:color="auto"/>
              <w:left w:val="single" w:sz="4" w:space="0" w:color="auto"/>
              <w:bottom w:val="single" w:sz="4" w:space="0" w:color="auto"/>
              <w:right w:val="single" w:sz="4" w:space="0" w:color="auto"/>
            </w:tcBorders>
          </w:tcPr>
          <w:p w:rsidR="000B04C1" w:rsidRPr="000B04C1" w:rsidRDefault="000B04C1" w:rsidP="00144184">
            <w:pPr>
              <w:rPr>
                <w:rFonts w:ascii="StobiSerif Regular" w:hAnsi="StobiSerif Regular"/>
                <w:sz w:val="22"/>
                <w:szCs w:val="22"/>
                <w:lang w:val="en-US"/>
              </w:rPr>
            </w:pPr>
            <w:r w:rsidRPr="000B04C1">
              <w:rPr>
                <w:rFonts w:ascii="StobiSerif Regular" w:hAnsi="StobiSerif Regular"/>
                <w:sz w:val="22"/>
                <w:szCs w:val="22"/>
              </w:rPr>
              <w:t>Број на вработени</w:t>
            </w:r>
            <w:r w:rsidRPr="000B04C1">
              <w:rPr>
                <w:rFonts w:ascii="StobiSerif Regular" w:hAnsi="StobiSerif Regular"/>
                <w:sz w:val="22"/>
                <w:szCs w:val="22"/>
                <w:lang w:val="mk-MK"/>
              </w:rPr>
              <w:t xml:space="preserve"> (31.12.2025)</w:t>
            </w:r>
          </w:p>
          <w:p w:rsidR="000B04C1" w:rsidRPr="000B04C1" w:rsidRDefault="000B04C1" w:rsidP="00144184">
            <w:pPr>
              <w:rPr>
                <w:rFonts w:ascii="StobiSerif Regular" w:hAnsi="StobiSerif Regular"/>
                <w:sz w:val="22"/>
                <w:szCs w:val="22"/>
                <w:lang w:val="en-US"/>
              </w:rPr>
            </w:pPr>
            <w:r w:rsidRPr="000B04C1">
              <w:rPr>
                <w:rFonts w:ascii="StobiSerif Regular" w:hAnsi="StobiSerif Regular"/>
                <w:sz w:val="22"/>
                <w:szCs w:val="22"/>
              </w:rPr>
              <w:t>Numri i të punësuarve (31.12.2025)</w:t>
            </w:r>
          </w:p>
        </w:tc>
        <w:tc>
          <w:tcPr>
            <w:tcW w:w="4680" w:type="dxa"/>
            <w:tcBorders>
              <w:top w:val="single" w:sz="4" w:space="0" w:color="auto"/>
              <w:left w:val="single" w:sz="4" w:space="0" w:color="auto"/>
              <w:bottom w:val="single" w:sz="4" w:space="0" w:color="auto"/>
              <w:right w:val="single" w:sz="4" w:space="0" w:color="auto"/>
            </w:tcBorders>
          </w:tcPr>
          <w:p w:rsidR="000B04C1" w:rsidRPr="00217829" w:rsidRDefault="000B04C1" w:rsidP="00FE2295">
            <w:pPr>
              <w:rPr>
                <w:rFonts w:ascii="StobiSerif Regular" w:hAnsi="StobiSerif Regular"/>
                <w:sz w:val="22"/>
                <w:szCs w:val="22"/>
                <w:lang w:val="mk-MK"/>
              </w:rPr>
            </w:pPr>
            <w:r>
              <w:t>{{r employees_exact }}</w:t>
            </w:r>
          </w:p>
        </w:tc>
      </w:tr>
    </w:tbl>
    <w:p w:rsidR="00954E44" w:rsidRDefault="00954E44">
      <w:pPr>
        <w:rPr>
          <w:lang w:val="mk-MK"/>
        </w:rPr>
      </w:pPr>
    </w:p>
    <w:p w:rsidR="00356B85" w:rsidRDefault="00356B85">
      <w:pPr>
        <w:rPr>
          <w:lang w:val="mk-MK"/>
        </w:rPr>
      </w:pPr>
    </w:p>
    <w:p w:rsidR="00954E44" w:rsidRDefault="00154061" w:rsidP="00154061">
      <w:pPr>
        <w:spacing w:before="120" w:after="120"/>
        <w:ind w:left="360"/>
        <w:rPr>
          <w:rFonts w:ascii="StobiSerif Regular" w:hAnsi="StobiSerif Regular"/>
          <w:b/>
          <w:sz w:val="22"/>
          <w:szCs w:val="22"/>
          <w:lang w:val="mk-MK"/>
        </w:rPr>
      </w:pPr>
      <w:r>
        <w:rPr>
          <w:rFonts w:ascii="StobiSerif Regular" w:hAnsi="StobiSerif Regular"/>
          <w:b/>
          <w:sz w:val="22"/>
          <w:szCs w:val="22"/>
          <w:lang w:val="mk-MK"/>
        </w:rPr>
        <w:t>2.</w:t>
      </w:r>
      <w:r w:rsidR="00954E44">
        <w:rPr>
          <w:rFonts w:ascii="StobiSerif Regular" w:hAnsi="StobiSerif Regular"/>
          <w:b/>
          <w:sz w:val="22"/>
          <w:szCs w:val="22"/>
          <w:lang w:val="mk-MK"/>
        </w:rPr>
        <w:t>Приоритетна д</w:t>
      </w:r>
      <w:r w:rsidR="00954E44" w:rsidRPr="00954E44">
        <w:rPr>
          <w:rFonts w:ascii="StobiSerif Regular" w:hAnsi="StobiSerif Regular"/>
          <w:b/>
          <w:sz w:val="22"/>
          <w:szCs w:val="22"/>
          <w:lang w:val="mk-MK"/>
        </w:rPr>
        <w:t>ејност</w:t>
      </w:r>
      <w:r w:rsidR="00954E44">
        <w:rPr>
          <w:rFonts w:ascii="StobiSerif Regular" w:hAnsi="StobiSerif Regular"/>
          <w:b/>
          <w:sz w:val="22"/>
          <w:szCs w:val="22"/>
          <w:lang w:val="mk-MK"/>
        </w:rPr>
        <w:t xml:space="preserve"> на деловниот субјект/барателот:</w:t>
      </w:r>
    </w:p>
    <w:p w:rsidR="00154061" w:rsidRDefault="00154061" w:rsidP="00154061">
      <w:pPr>
        <w:pStyle w:val="P68B1DB1-Normal3"/>
        <w:spacing w:before="120" w:after="120"/>
        <w:ind w:left="360"/>
      </w:pPr>
      <w:r>
        <w:rPr>
          <w:lang w:val="mk-MK"/>
        </w:rPr>
        <w:t xml:space="preserve">    </w:t>
      </w:r>
      <w:r>
        <w:t>Veprimtaria prioritare e subjektit afarist/kërkuesit:</w:t>
      </w:r>
    </w:p>
    <w:p w:rsidR="00154061" w:rsidRPr="00954E44" w:rsidRDefault="00154061" w:rsidP="00154061">
      <w:pPr>
        <w:spacing w:before="120" w:after="120"/>
        <w:ind w:left="360"/>
        <w:rPr>
          <w:rFonts w:ascii="StobiSerif Regular" w:hAnsi="StobiSerif Regular"/>
          <w:b/>
          <w:sz w:val="22"/>
          <w:szCs w:val="22"/>
          <w:lang w:val="mk-MK"/>
        </w:rPr>
      </w:pPr>
    </w:p>
    <w:p w:rsidR="00954E44" w:rsidRPr="00FC544F" w:rsidRDefault="00954E44">
      <w:pPr>
        <w:rPr>
          <w:sz w:val="16"/>
          <w:szCs w:val="16"/>
          <w:lang w:val="mk-MK"/>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4320"/>
        <w:gridCol w:w="2340"/>
        <w:gridCol w:w="2340"/>
      </w:tblGrid>
      <w:tr w:rsidR="00954E44" w:rsidRPr="00217829" w:rsidTr="00FE2295">
        <w:tc>
          <w:tcPr>
            <w:tcW w:w="648" w:type="dxa"/>
            <w:tcBorders>
              <w:top w:val="single" w:sz="4" w:space="0" w:color="auto"/>
              <w:left w:val="single" w:sz="4" w:space="0" w:color="auto"/>
              <w:bottom w:val="single" w:sz="4" w:space="0" w:color="auto"/>
              <w:right w:val="single" w:sz="4" w:space="0" w:color="auto"/>
            </w:tcBorders>
          </w:tcPr>
          <w:p w:rsidR="00954E44" w:rsidRPr="00217829" w:rsidRDefault="00FC544F" w:rsidP="00FE2295">
            <w:pPr>
              <w:rPr>
                <w:rFonts w:ascii="StobiSerif Regular" w:hAnsi="StobiSerif Regular"/>
                <w:sz w:val="22"/>
                <w:szCs w:val="22"/>
                <w:lang w:val="mk-MK"/>
              </w:rPr>
            </w:pPr>
            <w:r>
              <w:rPr>
                <w:rFonts w:ascii="StobiSerif Regular" w:hAnsi="StobiSerif Regular"/>
                <w:sz w:val="22"/>
                <w:szCs w:val="22"/>
                <w:lang w:val="mk-MK"/>
              </w:rPr>
              <w:t>12.</w:t>
            </w:r>
          </w:p>
        </w:tc>
        <w:tc>
          <w:tcPr>
            <w:tcW w:w="4320" w:type="dxa"/>
            <w:tcBorders>
              <w:top w:val="single" w:sz="4" w:space="0" w:color="auto"/>
              <w:left w:val="single" w:sz="4" w:space="0" w:color="auto"/>
              <w:bottom w:val="single" w:sz="4" w:space="0" w:color="auto"/>
              <w:right w:val="single" w:sz="4" w:space="0" w:color="auto"/>
            </w:tcBorders>
          </w:tcPr>
          <w:p w:rsidR="00954E44" w:rsidRPr="000B04C1" w:rsidRDefault="00954E44" w:rsidP="00FE2295">
            <w:pPr>
              <w:rPr>
                <w:rFonts w:ascii="StobiSerif Regular" w:hAnsi="StobiSerif Regular"/>
                <w:sz w:val="22"/>
                <w:szCs w:val="22"/>
                <w:lang w:val="en-US"/>
              </w:rPr>
            </w:pPr>
            <w:r w:rsidRPr="000B04C1">
              <w:rPr>
                <w:rFonts w:ascii="StobiSerif Regular" w:hAnsi="StobiSerif Regular"/>
                <w:sz w:val="22"/>
                <w:szCs w:val="22"/>
                <w:lang w:val="ru-RU"/>
              </w:rPr>
              <w:t>Приоритетна дејност (</w:t>
            </w:r>
            <w:r w:rsidR="0045687F" w:rsidRPr="000B04C1">
              <w:rPr>
                <w:rFonts w:ascii="StobiSerif Regular" w:hAnsi="StobiSerif Regular"/>
                <w:sz w:val="22"/>
                <w:szCs w:val="22"/>
                <w:lang w:val="ru-RU"/>
              </w:rPr>
              <w:t xml:space="preserve">описно и </w:t>
            </w:r>
            <w:r w:rsidRPr="000B04C1">
              <w:rPr>
                <w:rFonts w:ascii="StobiSerif Regular" w:hAnsi="StobiSerif Regular"/>
                <w:sz w:val="22"/>
                <w:szCs w:val="22"/>
                <w:lang w:val="ru-RU"/>
              </w:rPr>
              <w:t xml:space="preserve">главна </w:t>
            </w:r>
            <w:r w:rsidRPr="000B04C1">
              <w:rPr>
                <w:rFonts w:ascii="StobiSerif Regular" w:hAnsi="StobiSerif Regular"/>
                <w:sz w:val="22"/>
                <w:szCs w:val="22"/>
                <w:lang w:val="ru-RU"/>
              </w:rPr>
              <w:lastRenderedPageBreak/>
              <w:t>прихо</w:t>
            </w:r>
            <w:r w:rsidRPr="000B04C1">
              <w:rPr>
                <w:rFonts w:ascii="StobiSerif Regular" w:hAnsi="StobiSerif Regular"/>
                <w:sz w:val="22"/>
                <w:szCs w:val="22"/>
                <w:lang w:val="mk-MK"/>
              </w:rPr>
              <w:t>д</w:t>
            </w:r>
            <w:r w:rsidRPr="000B04C1">
              <w:rPr>
                <w:rFonts w:ascii="StobiSerif Regular" w:hAnsi="StobiSerif Regular"/>
                <w:sz w:val="22"/>
                <w:szCs w:val="22"/>
                <w:lang w:val="ru-RU"/>
              </w:rPr>
              <w:t>на шифра)</w:t>
            </w:r>
          </w:p>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rPr>
              <w:t>Veprimtaria parësore (shifra përshkruese dhe kryesore e të ardhurave)</w:t>
            </w:r>
          </w:p>
        </w:tc>
        <w:tc>
          <w:tcPr>
            <w:tcW w:w="4680" w:type="dxa"/>
            <w:gridSpan w:val="2"/>
            <w:tcBorders>
              <w:top w:val="single" w:sz="4" w:space="0" w:color="auto"/>
              <w:left w:val="single" w:sz="4" w:space="0" w:color="auto"/>
              <w:bottom w:val="single" w:sz="4" w:space="0" w:color="auto"/>
              <w:right w:val="single" w:sz="4" w:space="0" w:color="auto"/>
            </w:tcBorders>
          </w:tcPr>
          <w:p w:rsidR="00954E44" w:rsidRPr="00217829" w:rsidRDefault="00954E44" w:rsidP="00FE2295">
            <w:pPr>
              <w:rPr>
                <w:rFonts w:ascii="StobiSerif Regular" w:hAnsi="StobiSerif Regular"/>
                <w:sz w:val="22"/>
                <w:szCs w:val="22"/>
                <w:lang w:val="mk-MK"/>
              </w:rPr>
            </w:pPr>
            <w:r>
              <w:t>{{r applicant_activity }}</w:t>
            </w:r>
          </w:p>
        </w:tc>
      </w:tr>
      <w:tr w:rsidR="00954E44" w:rsidRPr="00217829" w:rsidTr="00FE2295">
        <w:tc>
          <w:tcPr>
            <w:tcW w:w="648" w:type="dxa"/>
            <w:tcBorders>
              <w:top w:val="single" w:sz="4" w:space="0" w:color="auto"/>
              <w:left w:val="single" w:sz="4" w:space="0" w:color="auto"/>
              <w:bottom w:val="single" w:sz="4" w:space="0" w:color="auto"/>
              <w:right w:val="single" w:sz="4" w:space="0" w:color="auto"/>
            </w:tcBorders>
          </w:tcPr>
          <w:p w:rsidR="00954E44" w:rsidRPr="00217829" w:rsidRDefault="00FC544F" w:rsidP="00FE2295">
            <w:pPr>
              <w:rPr>
                <w:rFonts w:ascii="StobiSerif Regular" w:hAnsi="StobiSerif Regular"/>
                <w:sz w:val="22"/>
                <w:szCs w:val="22"/>
                <w:lang w:val="mk-MK"/>
              </w:rPr>
            </w:pPr>
            <w:r>
              <w:rPr>
                <w:rFonts w:ascii="StobiSerif Regular" w:hAnsi="StobiSerif Regular"/>
                <w:sz w:val="22"/>
                <w:szCs w:val="22"/>
                <w:lang w:val="mk-MK"/>
              </w:rPr>
              <w:t>13.</w:t>
            </w:r>
          </w:p>
        </w:tc>
        <w:tc>
          <w:tcPr>
            <w:tcW w:w="4320" w:type="dxa"/>
            <w:tcBorders>
              <w:top w:val="single" w:sz="4" w:space="0" w:color="auto"/>
              <w:left w:val="single" w:sz="4" w:space="0" w:color="auto"/>
              <w:bottom w:val="single" w:sz="4" w:space="0" w:color="auto"/>
              <w:right w:val="single" w:sz="4" w:space="0" w:color="auto"/>
            </w:tcBorders>
          </w:tcPr>
          <w:p w:rsidR="00954E44" w:rsidRPr="000B04C1" w:rsidRDefault="00954E44" w:rsidP="00FE2295">
            <w:pPr>
              <w:rPr>
                <w:rFonts w:ascii="StobiSerif Regular" w:hAnsi="StobiSerif Regular"/>
                <w:sz w:val="22"/>
                <w:szCs w:val="22"/>
              </w:rPr>
            </w:pPr>
            <w:r w:rsidRPr="000B04C1">
              <w:rPr>
                <w:rFonts w:ascii="StobiSerif Regular" w:hAnsi="StobiSerif Regular"/>
                <w:sz w:val="22"/>
                <w:szCs w:val="22"/>
              </w:rPr>
              <w:t>Големина на деловниот субјект</w:t>
            </w:r>
          </w:p>
          <w:p w:rsidR="000B04C1" w:rsidRPr="000B04C1" w:rsidRDefault="000B04C1" w:rsidP="00FE2295">
            <w:pPr>
              <w:rPr>
                <w:rFonts w:ascii="StobiSerif Regular" w:hAnsi="StobiSerif Regular"/>
                <w:sz w:val="22"/>
                <w:szCs w:val="22"/>
              </w:rPr>
            </w:pPr>
            <w:r w:rsidRPr="000B04C1">
              <w:rPr>
                <w:rFonts w:ascii="StobiSerif Regular" w:hAnsi="StobiSerif Regular"/>
                <w:sz w:val="22"/>
                <w:szCs w:val="22"/>
              </w:rPr>
              <w:t>Madhësia e subjektit afarist</w:t>
            </w:r>
          </w:p>
        </w:tc>
        <w:tc>
          <w:tcPr>
            <w:tcW w:w="2340" w:type="dxa"/>
            <w:tcBorders>
              <w:top w:val="single" w:sz="4" w:space="0" w:color="auto"/>
              <w:left w:val="single" w:sz="4" w:space="0" w:color="auto"/>
              <w:bottom w:val="single" w:sz="4" w:space="0" w:color="auto"/>
              <w:right w:val="single" w:sz="4" w:space="0" w:color="auto"/>
            </w:tcBorders>
          </w:tcPr>
          <w:p w:rsidR="000B04C1" w:rsidRDefault="00954E44" w:rsidP="00FE2295">
            <w:pPr>
              <w:rPr>
                <w:rFonts w:ascii="StobiSerif Regular" w:hAnsi="StobiSerif Regular"/>
                <w:sz w:val="18"/>
                <w:szCs w:val="18"/>
                <w:lang w:val="en-US"/>
              </w:rPr>
            </w:pPr>
            <w:r w:rsidRPr="00217829">
              <w:rPr>
                <w:rFonts w:ascii="StobiSerif Regular" w:hAnsi="StobiSerif Regular"/>
                <w:sz w:val="18"/>
                <w:szCs w:val="18"/>
                <w:lang w:val="mk-MK"/>
              </w:rPr>
              <w:t>С</w:t>
            </w:r>
            <w:r w:rsidRPr="00217829">
              <w:rPr>
                <w:rFonts w:ascii="StobiSerif Regular" w:hAnsi="StobiSerif Regular"/>
                <w:sz w:val="18"/>
                <w:szCs w:val="18"/>
                <w:lang w:val="ru-RU"/>
              </w:rPr>
              <w:t>огласно</w:t>
            </w:r>
            <w:r w:rsidRPr="00217829">
              <w:rPr>
                <w:rFonts w:ascii="StobiSerif Regular" w:hAnsi="StobiSerif Regular"/>
                <w:sz w:val="18"/>
                <w:szCs w:val="18"/>
                <w:lang w:val="mk-MK"/>
              </w:rPr>
              <w:t xml:space="preserve"> категоризацијата </w:t>
            </w:r>
            <w:r w:rsidRPr="00217829">
              <w:rPr>
                <w:rFonts w:ascii="StobiSerif Regular" w:hAnsi="StobiSerif Regular"/>
                <w:sz w:val="18"/>
                <w:szCs w:val="18"/>
                <w:lang w:val="ru-RU"/>
              </w:rPr>
              <w:t xml:space="preserve"> во документите за регистрација</w:t>
            </w:r>
          </w:p>
          <w:p w:rsidR="00954E44" w:rsidRPr="000B04C1" w:rsidRDefault="000B04C1" w:rsidP="00FE2295">
            <w:pPr>
              <w:rPr>
                <w:rFonts w:ascii="StobiSerif Regular" w:hAnsi="StobiSerif Regular"/>
                <w:sz w:val="18"/>
                <w:szCs w:val="18"/>
                <w:lang w:val="en-US"/>
              </w:rPr>
            </w:pPr>
            <w:r w:rsidRPr="000B04C1">
              <w:rPr>
                <w:rFonts w:ascii="StobiSerif Regular" w:hAnsi="StobiSerif Regular"/>
                <w:sz w:val="18"/>
                <w:szCs w:val="18"/>
              </w:rPr>
              <w:t>Në përputhje me kategorizimin në dokumentet e regjistrimit</w:t>
            </w:r>
          </w:p>
        </w:tc>
        <w:tc>
          <w:tcPr>
            <w:tcW w:w="2340" w:type="dxa"/>
            <w:tcBorders>
              <w:top w:val="single" w:sz="4" w:space="0" w:color="auto"/>
              <w:left w:val="single" w:sz="4" w:space="0" w:color="auto"/>
              <w:bottom w:val="single" w:sz="4" w:space="0" w:color="auto"/>
              <w:right w:val="single" w:sz="4" w:space="0" w:color="auto"/>
            </w:tcBorders>
          </w:tcPr>
          <w:p w:rsidR="00954E44" w:rsidRPr="00217829" w:rsidRDefault="00954E44" w:rsidP="00FE2295">
            <w:pPr>
              <w:rPr>
                <w:rFonts w:ascii="StobiSerif Regular" w:hAnsi="StobiSerif Regular"/>
                <w:sz w:val="18"/>
                <w:szCs w:val="18"/>
              </w:rPr>
            </w:pPr>
            <w:r w:rsidRPr="00217829">
              <w:rPr>
                <w:rFonts w:ascii="StobiSerif Regular" w:hAnsi="StobiSerif Regular" w:cs="Arial"/>
                <w:sz w:val="18"/>
                <w:szCs w:val="18"/>
              </w:rPr>
              <w:sym w:font="Wingdings" w:char="F06F"/>
            </w:r>
            <w:r w:rsidRPr="00217829">
              <w:rPr>
                <w:rFonts w:ascii="StobiSerif Regular" w:hAnsi="StobiSerif Regular" w:cs="Arial"/>
                <w:sz w:val="18"/>
                <w:szCs w:val="18"/>
                <w:lang w:val="mk-MK"/>
              </w:rPr>
              <w:t xml:space="preserve">  </w:t>
            </w:r>
            <w:r w:rsidRPr="00217829">
              <w:rPr>
                <w:rFonts w:ascii="StobiSerif Regular" w:hAnsi="StobiSerif Regular"/>
                <w:sz w:val="18"/>
                <w:szCs w:val="18"/>
              </w:rPr>
              <w:t>Микро</w:t>
            </w:r>
          </w:p>
          <w:p w:rsidR="00954E44" w:rsidRPr="00217829" w:rsidRDefault="00954E44" w:rsidP="00FE2295">
            <w:pPr>
              <w:rPr>
                <w:rFonts w:ascii="StobiSerif Regular" w:hAnsi="StobiSerif Regular"/>
                <w:sz w:val="18"/>
                <w:szCs w:val="18"/>
              </w:rPr>
            </w:pPr>
            <w:r w:rsidRPr="00217829">
              <w:rPr>
                <w:rFonts w:ascii="StobiSerif Regular" w:hAnsi="StobiSerif Regular" w:cs="Arial"/>
                <w:sz w:val="18"/>
                <w:szCs w:val="18"/>
              </w:rPr>
              <w:sym w:font="Wingdings" w:char="F06F"/>
            </w:r>
            <w:r w:rsidRPr="00217829">
              <w:rPr>
                <w:rFonts w:ascii="StobiSerif Regular" w:hAnsi="StobiSerif Regular" w:cs="Arial"/>
                <w:sz w:val="18"/>
                <w:szCs w:val="18"/>
                <w:lang w:val="mk-MK"/>
              </w:rPr>
              <w:t xml:space="preserve">  </w:t>
            </w:r>
            <w:r w:rsidRPr="00217829">
              <w:rPr>
                <w:rFonts w:ascii="StobiSerif Regular" w:hAnsi="StobiSerif Regular"/>
                <w:sz w:val="18"/>
                <w:szCs w:val="18"/>
              </w:rPr>
              <w:t>Мал</w:t>
            </w:r>
          </w:p>
          <w:p w:rsidR="00954E44" w:rsidRPr="00217829" w:rsidRDefault="00954E44" w:rsidP="00FE2295">
            <w:pPr>
              <w:rPr>
                <w:rFonts w:ascii="StobiSerif Regular" w:hAnsi="StobiSerif Regular"/>
                <w:sz w:val="18"/>
                <w:szCs w:val="18"/>
              </w:rPr>
            </w:pPr>
            <w:r w:rsidRPr="00217829">
              <w:rPr>
                <w:rFonts w:ascii="StobiSerif Regular" w:hAnsi="StobiSerif Regular" w:cs="Arial"/>
                <w:sz w:val="18"/>
                <w:szCs w:val="18"/>
              </w:rPr>
              <w:sym w:font="Wingdings" w:char="F06F"/>
            </w:r>
            <w:r w:rsidRPr="00217829">
              <w:rPr>
                <w:rFonts w:ascii="StobiSerif Regular" w:hAnsi="StobiSerif Regular" w:cs="Arial"/>
                <w:sz w:val="18"/>
                <w:szCs w:val="18"/>
                <w:lang w:val="mk-MK"/>
              </w:rPr>
              <w:t xml:space="preserve">  </w:t>
            </w:r>
            <w:r w:rsidRPr="00217829">
              <w:rPr>
                <w:rFonts w:ascii="StobiSerif Regular" w:hAnsi="StobiSerif Regular"/>
                <w:sz w:val="18"/>
                <w:szCs w:val="18"/>
              </w:rPr>
              <w:t>Среден</w:t>
            </w:r>
          </w:p>
          <w:p w:rsidR="00954E44" w:rsidRDefault="00954E44" w:rsidP="00FE2295">
            <w:pPr>
              <w:rPr>
                <w:rFonts w:ascii="StobiSerif Regular" w:hAnsi="StobiSerif Regular"/>
                <w:sz w:val="18"/>
                <w:szCs w:val="18"/>
              </w:rPr>
            </w:pPr>
            <w:r w:rsidRPr="00217829">
              <w:rPr>
                <w:rFonts w:ascii="StobiSerif Regular" w:hAnsi="StobiSerif Regular" w:cs="Arial"/>
                <w:sz w:val="18"/>
                <w:szCs w:val="18"/>
              </w:rPr>
              <w:sym w:font="Wingdings" w:char="F06F"/>
            </w:r>
            <w:r w:rsidRPr="00217829">
              <w:rPr>
                <w:rFonts w:ascii="StobiSerif Regular" w:hAnsi="StobiSerif Regular" w:cs="Arial"/>
                <w:sz w:val="18"/>
                <w:szCs w:val="18"/>
                <w:lang w:val="mk-MK"/>
              </w:rPr>
              <w:t xml:space="preserve">  </w:t>
            </w:r>
            <w:r w:rsidRPr="00217829">
              <w:rPr>
                <w:rFonts w:ascii="StobiSerif Regular" w:hAnsi="StobiSerif Regular"/>
                <w:sz w:val="18"/>
                <w:szCs w:val="18"/>
              </w:rPr>
              <w:t>Голем</w:t>
            </w:r>
          </w:p>
          <w:p w:rsidR="000B04C1" w:rsidRPr="000B04C1" w:rsidRDefault="000B04C1" w:rsidP="000B04C1">
            <w:pPr>
              <w:rPr>
                <w:rFonts w:ascii="StobiSerif Regular" w:hAnsi="StobiSerif Regular"/>
                <w:sz w:val="18"/>
                <w:szCs w:val="18"/>
                <w:lang w:val="en-US"/>
              </w:rPr>
            </w:pPr>
            <w:r w:rsidRPr="000B04C1">
              <w:rPr>
                <w:rFonts w:ascii="StobiSerif Regular" w:hAnsi="StobiSerif Regular"/>
                <w:sz w:val="18"/>
                <w:szCs w:val="18"/>
                <w:lang w:val="en-US"/>
              </w:rPr>
              <w:sym w:font="Wingdings" w:char="F06F"/>
            </w:r>
            <w:r w:rsidRPr="000B04C1">
              <w:rPr>
                <w:rFonts w:ascii="StobiSerif Regular" w:hAnsi="StobiSerif Regular"/>
                <w:sz w:val="18"/>
                <w:szCs w:val="18"/>
                <w:lang w:val="en-US"/>
              </w:rPr>
              <w:t xml:space="preserve">  Mikro</w:t>
            </w:r>
          </w:p>
          <w:p w:rsidR="000B04C1" w:rsidRPr="000B04C1" w:rsidRDefault="000B04C1" w:rsidP="000B04C1">
            <w:pPr>
              <w:rPr>
                <w:rFonts w:ascii="StobiSerif Regular" w:hAnsi="StobiSerif Regular"/>
                <w:sz w:val="18"/>
                <w:szCs w:val="18"/>
                <w:lang w:val="en-US"/>
              </w:rPr>
            </w:pPr>
            <w:r w:rsidRPr="000B04C1">
              <w:rPr>
                <w:rFonts w:ascii="StobiSerif Regular" w:hAnsi="StobiSerif Regular"/>
                <w:sz w:val="18"/>
                <w:szCs w:val="18"/>
                <w:lang w:val="en-US"/>
              </w:rPr>
              <w:sym w:font="Wingdings" w:char="F06F"/>
            </w:r>
            <w:r w:rsidRPr="000B04C1">
              <w:rPr>
                <w:rFonts w:ascii="StobiSerif Regular" w:hAnsi="StobiSerif Regular"/>
                <w:sz w:val="18"/>
                <w:szCs w:val="18"/>
                <w:lang w:val="en-US"/>
              </w:rPr>
              <w:t xml:space="preserve"> I vogël</w:t>
            </w:r>
          </w:p>
          <w:p w:rsidR="000B04C1" w:rsidRPr="000B04C1" w:rsidRDefault="000B04C1" w:rsidP="000B04C1">
            <w:pPr>
              <w:rPr>
                <w:rFonts w:ascii="StobiSerif Regular" w:hAnsi="StobiSerif Regular"/>
                <w:sz w:val="18"/>
                <w:szCs w:val="18"/>
                <w:lang w:val="en-US"/>
              </w:rPr>
            </w:pPr>
            <w:r w:rsidRPr="000B04C1">
              <w:rPr>
                <w:rFonts w:ascii="StobiSerif Regular" w:hAnsi="StobiSerif Regular"/>
                <w:sz w:val="18"/>
                <w:szCs w:val="18"/>
                <w:lang w:val="en-US"/>
              </w:rPr>
              <w:sym w:font="Wingdings" w:char="F06F"/>
            </w:r>
            <w:r w:rsidRPr="000B04C1">
              <w:rPr>
                <w:rFonts w:ascii="StobiSerif Regular" w:hAnsi="StobiSerif Regular"/>
                <w:sz w:val="18"/>
                <w:szCs w:val="18"/>
                <w:lang w:val="en-US"/>
              </w:rPr>
              <w:t xml:space="preserve">  I mesëm </w:t>
            </w:r>
          </w:p>
          <w:p w:rsidR="000B04C1" w:rsidRPr="00217829" w:rsidRDefault="000B04C1" w:rsidP="000B04C1">
            <w:pPr>
              <w:rPr>
                <w:rFonts w:ascii="StobiSerif Regular" w:hAnsi="StobiSerif Regular"/>
                <w:sz w:val="22"/>
                <w:szCs w:val="22"/>
                <w:lang w:val="mk-MK"/>
              </w:rPr>
            </w:pPr>
            <w:r w:rsidRPr="000B04C1">
              <w:rPr>
                <w:rFonts w:ascii="StobiSerif Regular" w:hAnsi="StobiSerif Regular"/>
                <w:sz w:val="18"/>
                <w:szCs w:val="18"/>
                <w:lang w:val="en-US"/>
              </w:rPr>
              <w:sym w:font="Wingdings" w:char="F06F"/>
            </w:r>
            <w:r w:rsidRPr="000B04C1">
              <w:rPr>
                <w:rFonts w:ascii="StobiSerif Regular" w:hAnsi="StobiSerif Regular"/>
                <w:sz w:val="18"/>
                <w:szCs w:val="18"/>
                <w:lang w:val="en-US"/>
              </w:rPr>
              <w:t xml:space="preserve"> I madh</w:t>
            </w:r>
          </w:p>
        </w:tc>
      </w:tr>
      <w:tr w:rsidR="00954E44" w:rsidRPr="00217829" w:rsidTr="00FE2295">
        <w:tc>
          <w:tcPr>
            <w:tcW w:w="648" w:type="dxa"/>
            <w:tcBorders>
              <w:top w:val="single" w:sz="4" w:space="0" w:color="auto"/>
              <w:left w:val="single" w:sz="4" w:space="0" w:color="auto"/>
              <w:bottom w:val="single" w:sz="4" w:space="0" w:color="auto"/>
              <w:right w:val="single" w:sz="4" w:space="0" w:color="auto"/>
            </w:tcBorders>
          </w:tcPr>
          <w:p w:rsidR="00954E44" w:rsidRPr="00217829" w:rsidRDefault="00FC544F" w:rsidP="00FE2295">
            <w:pPr>
              <w:rPr>
                <w:rFonts w:ascii="StobiSerif Regular" w:hAnsi="StobiSerif Regular"/>
                <w:sz w:val="22"/>
                <w:szCs w:val="22"/>
                <w:lang w:val="mk-MK"/>
              </w:rPr>
            </w:pPr>
            <w:r>
              <w:rPr>
                <w:rFonts w:ascii="StobiSerif Regular" w:hAnsi="StobiSerif Regular"/>
                <w:sz w:val="22"/>
                <w:szCs w:val="22"/>
                <w:lang w:val="mk-MK"/>
              </w:rPr>
              <w:t>14.</w:t>
            </w:r>
          </w:p>
        </w:tc>
        <w:tc>
          <w:tcPr>
            <w:tcW w:w="4320" w:type="dxa"/>
            <w:tcBorders>
              <w:top w:val="single" w:sz="4" w:space="0" w:color="auto"/>
              <w:left w:val="single" w:sz="4" w:space="0" w:color="auto"/>
              <w:bottom w:val="single" w:sz="4" w:space="0" w:color="auto"/>
              <w:right w:val="single" w:sz="4" w:space="0" w:color="auto"/>
            </w:tcBorders>
          </w:tcPr>
          <w:p w:rsidR="00954E44" w:rsidRPr="000B04C1" w:rsidRDefault="00954E44" w:rsidP="00FE2295">
            <w:pPr>
              <w:rPr>
                <w:rFonts w:ascii="StobiSerif Regular" w:hAnsi="StobiSerif Regular"/>
                <w:sz w:val="22"/>
                <w:szCs w:val="22"/>
                <w:lang w:val="en-US"/>
              </w:rPr>
            </w:pPr>
            <w:r w:rsidRPr="000B04C1">
              <w:rPr>
                <w:rFonts w:ascii="StobiSerif Regular" w:hAnsi="StobiSerif Regular"/>
                <w:sz w:val="22"/>
                <w:szCs w:val="22"/>
                <w:lang w:val="mk-MK"/>
              </w:rPr>
              <w:t>Главни производи/услуги</w:t>
            </w:r>
          </w:p>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rPr>
              <w:t>Produktet/shërbimet kryesore</w:t>
            </w:r>
          </w:p>
        </w:tc>
        <w:tc>
          <w:tcPr>
            <w:tcW w:w="2340" w:type="dxa"/>
            <w:tcBorders>
              <w:top w:val="single" w:sz="4" w:space="0" w:color="auto"/>
              <w:left w:val="single" w:sz="4" w:space="0" w:color="auto"/>
              <w:bottom w:val="single" w:sz="4" w:space="0" w:color="auto"/>
              <w:right w:val="single" w:sz="4" w:space="0" w:color="auto"/>
            </w:tcBorders>
          </w:tcPr>
          <w:p w:rsidR="00954E44" w:rsidRPr="00217829" w:rsidRDefault="00954E44" w:rsidP="00FE2295">
            <w:pPr>
              <w:rPr>
                <w:rFonts w:ascii="StobiSerif Regular" w:hAnsi="StobiSerif Regular"/>
                <w:sz w:val="18"/>
                <w:szCs w:val="18"/>
                <w:lang w:val="mk-MK"/>
              </w:rPr>
            </w:pPr>
          </w:p>
        </w:tc>
        <w:tc>
          <w:tcPr>
            <w:tcW w:w="2340" w:type="dxa"/>
            <w:tcBorders>
              <w:top w:val="single" w:sz="4" w:space="0" w:color="auto"/>
              <w:left w:val="single" w:sz="4" w:space="0" w:color="auto"/>
              <w:bottom w:val="single" w:sz="4" w:space="0" w:color="auto"/>
              <w:right w:val="single" w:sz="4" w:space="0" w:color="auto"/>
            </w:tcBorders>
          </w:tcPr>
          <w:p w:rsidR="00954E44" w:rsidRPr="00217829" w:rsidRDefault="00954E44" w:rsidP="00FE2295">
            <w:pPr>
              <w:rPr>
                <w:rFonts w:ascii="StobiSerif Regular" w:hAnsi="StobiSerif Regular" w:cs="Arial"/>
                <w:sz w:val="18"/>
                <w:szCs w:val="18"/>
              </w:rPr>
            </w:pPr>
          </w:p>
        </w:tc>
      </w:tr>
    </w:tbl>
    <w:p w:rsidR="00954E44" w:rsidRDefault="00954E44">
      <w:pPr>
        <w:rPr>
          <w:lang w:val="mk-MK"/>
        </w:rPr>
      </w:pPr>
    </w:p>
    <w:p w:rsidR="00356B85" w:rsidRDefault="00356B85">
      <w:pPr>
        <w:rPr>
          <w:lang w:val="mk-MK"/>
        </w:rPr>
      </w:pPr>
    </w:p>
    <w:p w:rsidR="00954E44" w:rsidRPr="000B04C1" w:rsidRDefault="00154061" w:rsidP="00154061">
      <w:pPr>
        <w:spacing w:before="120" w:after="120"/>
        <w:rPr>
          <w:rFonts w:ascii="StobiSerif Regular" w:hAnsi="StobiSerif Regular"/>
          <w:b/>
          <w:sz w:val="22"/>
          <w:szCs w:val="22"/>
          <w:lang w:val="mk-MK"/>
        </w:rPr>
      </w:pPr>
      <w:r>
        <w:rPr>
          <w:rFonts w:ascii="StobiSerif Regular" w:hAnsi="StobiSerif Regular"/>
          <w:b/>
          <w:sz w:val="22"/>
          <w:szCs w:val="22"/>
          <w:lang w:val="mk-MK"/>
        </w:rPr>
        <w:t>3.</w:t>
      </w:r>
      <w:r w:rsidR="00DE7C78" w:rsidRPr="00DE7C78">
        <w:rPr>
          <w:rFonts w:ascii="StobiSerif Regular" w:hAnsi="StobiSerif Regular"/>
          <w:b/>
          <w:sz w:val="22"/>
          <w:szCs w:val="22"/>
          <w:lang w:val="mk-MK"/>
        </w:rPr>
        <w:t>Продажба (обем)</w:t>
      </w:r>
    </w:p>
    <w:p w:rsidR="000B04C1" w:rsidRDefault="00154061" w:rsidP="00154061">
      <w:pPr>
        <w:pStyle w:val="P68B1DB1-Normal3"/>
        <w:spacing w:before="120" w:after="120"/>
      </w:pPr>
      <w:r>
        <w:rPr>
          <w:lang w:val="mk-MK"/>
        </w:rPr>
        <w:t xml:space="preserve">    </w:t>
      </w:r>
      <w:r w:rsidR="000B04C1">
        <w:t>Shitjet (vëllimi)</w:t>
      </w:r>
    </w:p>
    <w:p w:rsidR="000B04C1" w:rsidRPr="00DE7C78" w:rsidRDefault="000B04C1" w:rsidP="000B04C1">
      <w:pPr>
        <w:spacing w:before="120" w:after="120"/>
        <w:ind w:left="720"/>
        <w:rPr>
          <w:rFonts w:ascii="StobiSerif Regular" w:hAnsi="StobiSerif Regular"/>
          <w:b/>
          <w:sz w:val="22"/>
          <w:szCs w:val="22"/>
          <w:lang w:val="mk-MK"/>
        </w:rPr>
      </w:pPr>
    </w:p>
    <w:p w:rsidR="00954E44" w:rsidRPr="00FC544F" w:rsidRDefault="00954E44">
      <w:pPr>
        <w:rPr>
          <w:sz w:val="16"/>
          <w:szCs w:val="16"/>
          <w:lang w:val="mk-MK"/>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4320"/>
        <w:gridCol w:w="2228"/>
        <w:gridCol w:w="2410"/>
      </w:tblGrid>
      <w:tr w:rsidR="00DE7C78" w:rsidRPr="00217829" w:rsidTr="00DE7C78">
        <w:tc>
          <w:tcPr>
            <w:tcW w:w="648" w:type="dxa"/>
            <w:tcBorders>
              <w:top w:val="single" w:sz="4" w:space="0" w:color="auto"/>
              <w:left w:val="single" w:sz="4" w:space="0" w:color="auto"/>
              <w:bottom w:val="single" w:sz="4" w:space="0" w:color="auto"/>
              <w:right w:val="single" w:sz="4" w:space="0" w:color="auto"/>
            </w:tcBorders>
          </w:tcPr>
          <w:p w:rsidR="00DE7C78" w:rsidRPr="00217829" w:rsidRDefault="00DE7C78" w:rsidP="00FE2295">
            <w:pPr>
              <w:rPr>
                <w:rFonts w:ascii="StobiSerif Regular" w:hAnsi="StobiSerif Regular"/>
                <w:sz w:val="22"/>
                <w:szCs w:val="22"/>
                <w:lang w:val="mk-MK"/>
              </w:rPr>
            </w:pPr>
          </w:p>
        </w:tc>
        <w:tc>
          <w:tcPr>
            <w:tcW w:w="4320" w:type="dxa"/>
            <w:tcBorders>
              <w:top w:val="single" w:sz="4" w:space="0" w:color="auto"/>
              <w:left w:val="single" w:sz="4" w:space="0" w:color="auto"/>
              <w:bottom w:val="single" w:sz="4" w:space="0" w:color="auto"/>
              <w:right w:val="single" w:sz="4" w:space="0" w:color="auto"/>
            </w:tcBorders>
          </w:tcPr>
          <w:p w:rsidR="00DE7C78" w:rsidRPr="000B04C1" w:rsidRDefault="00FC544F" w:rsidP="00FE2295">
            <w:pPr>
              <w:rPr>
                <w:rFonts w:ascii="StobiSerif Regular" w:hAnsi="StobiSerif Regular"/>
                <w:sz w:val="22"/>
                <w:szCs w:val="22"/>
                <w:lang w:val="en-US"/>
              </w:rPr>
            </w:pPr>
            <w:r w:rsidRPr="000B04C1">
              <w:rPr>
                <w:rFonts w:ascii="StobiSerif Regular" w:hAnsi="StobiSerif Regular"/>
                <w:sz w:val="22"/>
                <w:szCs w:val="22"/>
                <w:lang w:val="mk-MK"/>
              </w:rPr>
              <w:t>Податоци за продажба</w:t>
            </w:r>
          </w:p>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rPr>
              <w:t>Të dhënat e shitjeve</w:t>
            </w:r>
          </w:p>
        </w:tc>
        <w:tc>
          <w:tcPr>
            <w:tcW w:w="2228" w:type="dxa"/>
            <w:tcBorders>
              <w:top w:val="single" w:sz="4" w:space="0" w:color="auto"/>
              <w:left w:val="single" w:sz="4" w:space="0" w:color="auto"/>
              <w:bottom w:val="single" w:sz="4" w:space="0" w:color="auto"/>
              <w:right w:val="single" w:sz="4" w:space="0" w:color="auto"/>
            </w:tcBorders>
          </w:tcPr>
          <w:p w:rsidR="00DE7C78" w:rsidRDefault="00053819" w:rsidP="00FE2295">
            <w:pPr>
              <w:rPr>
                <w:rFonts w:ascii="StobiSerif Regular" w:hAnsi="StobiSerif Regular"/>
                <w:sz w:val="22"/>
                <w:szCs w:val="22"/>
                <w:lang w:val="en-US"/>
              </w:rPr>
            </w:pPr>
            <w:r>
              <w:rPr>
                <w:rFonts w:ascii="StobiSerif Regular" w:hAnsi="StobiSerif Regular"/>
                <w:sz w:val="22"/>
                <w:szCs w:val="22"/>
                <w:lang w:val="mk-MK"/>
              </w:rPr>
              <w:t>202</w:t>
            </w:r>
            <w:r>
              <w:rPr>
                <w:rFonts w:ascii="StobiSerif Regular" w:hAnsi="StobiSerif Regular"/>
                <w:sz w:val="22"/>
                <w:szCs w:val="22"/>
                <w:lang w:val="en-US"/>
              </w:rPr>
              <w:t>5</w:t>
            </w:r>
            <w:r w:rsidR="00DE7C78" w:rsidRPr="002F376E">
              <w:rPr>
                <w:rFonts w:ascii="StobiSerif Regular" w:hAnsi="StobiSerif Regular"/>
                <w:sz w:val="22"/>
                <w:szCs w:val="22"/>
                <w:lang w:val="mk-MK"/>
              </w:rPr>
              <w:t xml:space="preserve"> година</w:t>
            </w:r>
          </w:p>
          <w:p w:rsidR="000B04C1" w:rsidRPr="000B04C1" w:rsidRDefault="000B04C1" w:rsidP="00FE2295">
            <w:pPr>
              <w:rPr>
                <w:rFonts w:ascii="StobiSerif Regular" w:hAnsi="StobiSerif Regular"/>
                <w:sz w:val="22"/>
                <w:szCs w:val="22"/>
                <w:lang w:val="en-US"/>
              </w:rPr>
            </w:pPr>
            <w:r>
              <w:t>viti 2025</w:t>
            </w:r>
          </w:p>
        </w:tc>
        <w:tc>
          <w:tcPr>
            <w:tcW w:w="2410" w:type="dxa"/>
            <w:tcBorders>
              <w:top w:val="single" w:sz="4" w:space="0" w:color="auto"/>
              <w:left w:val="single" w:sz="4" w:space="0" w:color="auto"/>
              <w:bottom w:val="single" w:sz="4" w:space="0" w:color="auto"/>
              <w:right w:val="single" w:sz="4" w:space="0" w:color="auto"/>
            </w:tcBorders>
          </w:tcPr>
          <w:p w:rsidR="00DE7C78" w:rsidRPr="000B04C1" w:rsidRDefault="00FC544F" w:rsidP="00144184">
            <w:pPr>
              <w:rPr>
                <w:rFonts w:ascii="StobiSerif Regular" w:hAnsi="StobiSerif Regular"/>
                <w:sz w:val="22"/>
                <w:szCs w:val="22"/>
                <w:lang w:val="en-US"/>
              </w:rPr>
            </w:pPr>
            <w:r w:rsidRPr="000B04C1">
              <w:rPr>
                <w:rFonts w:ascii="StobiSerif Regular" w:hAnsi="StobiSerif Regular"/>
                <w:sz w:val="22"/>
                <w:szCs w:val="22"/>
                <w:lang w:val="mk-MK"/>
              </w:rPr>
              <w:t>Предвидувања</w:t>
            </w:r>
            <w:r w:rsidR="003627EB" w:rsidRPr="000B04C1">
              <w:rPr>
                <w:rFonts w:ascii="StobiSerif Regular" w:hAnsi="StobiSerif Regular"/>
                <w:sz w:val="22"/>
                <w:szCs w:val="22"/>
                <w:lang w:val="mk-MK"/>
              </w:rPr>
              <w:t xml:space="preserve"> за 202</w:t>
            </w:r>
            <w:r w:rsidR="00053819" w:rsidRPr="000B04C1">
              <w:rPr>
                <w:rFonts w:ascii="StobiSerif Regular" w:hAnsi="StobiSerif Regular"/>
                <w:sz w:val="22"/>
                <w:szCs w:val="22"/>
                <w:lang w:val="en-US"/>
              </w:rPr>
              <w:t>6</w:t>
            </w:r>
            <w:r w:rsidR="00DE7C78" w:rsidRPr="000B04C1">
              <w:rPr>
                <w:rFonts w:ascii="StobiSerif Regular" w:hAnsi="StobiSerif Regular"/>
                <w:sz w:val="22"/>
                <w:szCs w:val="22"/>
                <w:lang w:val="mk-MK"/>
              </w:rPr>
              <w:t xml:space="preserve"> година</w:t>
            </w:r>
          </w:p>
          <w:p w:rsidR="000B04C1" w:rsidRPr="000B04C1" w:rsidRDefault="000B04C1" w:rsidP="00144184">
            <w:pPr>
              <w:rPr>
                <w:rFonts w:ascii="StobiSerif Regular" w:hAnsi="StobiSerif Regular"/>
                <w:sz w:val="22"/>
                <w:szCs w:val="22"/>
                <w:lang w:val="en-US"/>
              </w:rPr>
            </w:pPr>
            <w:r w:rsidRPr="000B04C1">
              <w:rPr>
                <w:rFonts w:ascii="StobiSerif Regular" w:hAnsi="StobiSerif Regular"/>
                <w:sz w:val="22"/>
                <w:szCs w:val="22"/>
              </w:rPr>
              <w:t>Parashikimet për vitin 2026</w:t>
            </w:r>
          </w:p>
        </w:tc>
      </w:tr>
      <w:tr w:rsidR="00DE7C78" w:rsidRPr="00217829" w:rsidTr="00DE7C78">
        <w:tc>
          <w:tcPr>
            <w:tcW w:w="648" w:type="dxa"/>
            <w:tcBorders>
              <w:top w:val="single" w:sz="4" w:space="0" w:color="auto"/>
              <w:left w:val="single" w:sz="4" w:space="0" w:color="auto"/>
              <w:bottom w:val="single" w:sz="4" w:space="0" w:color="auto"/>
              <w:right w:val="single" w:sz="4" w:space="0" w:color="auto"/>
            </w:tcBorders>
          </w:tcPr>
          <w:p w:rsidR="00DE7C78" w:rsidRPr="00217829" w:rsidRDefault="00FC544F" w:rsidP="00FE2295">
            <w:pPr>
              <w:rPr>
                <w:rFonts w:ascii="StobiSerif Regular" w:hAnsi="StobiSerif Regular"/>
                <w:sz w:val="22"/>
                <w:szCs w:val="22"/>
                <w:lang w:val="mk-MK"/>
              </w:rPr>
            </w:pPr>
            <w:r>
              <w:rPr>
                <w:rFonts w:ascii="StobiSerif Regular" w:hAnsi="StobiSerif Regular"/>
                <w:sz w:val="22"/>
                <w:szCs w:val="22"/>
                <w:lang w:val="mk-MK"/>
              </w:rPr>
              <w:t>15.</w:t>
            </w:r>
          </w:p>
        </w:tc>
        <w:tc>
          <w:tcPr>
            <w:tcW w:w="4320" w:type="dxa"/>
            <w:tcBorders>
              <w:top w:val="single" w:sz="4" w:space="0" w:color="auto"/>
              <w:left w:val="single" w:sz="4" w:space="0" w:color="auto"/>
              <w:bottom w:val="single" w:sz="4" w:space="0" w:color="auto"/>
              <w:right w:val="single" w:sz="4" w:space="0" w:color="auto"/>
            </w:tcBorders>
          </w:tcPr>
          <w:p w:rsidR="00DE7C78" w:rsidRPr="000B04C1" w:rsidRDefault="00DE7C78" w:rsidP="00FE2295">
            <w:pPr>
              <w:rPr>
                <w:rFonts w:ascii="StobiSerif Regular" w:hAnsi="StobiSerif Regular"/>
                <w:sz w:val="22"/>
                <w:szCs w:val="22"/>
                <w:lang w:val="en-US"/>
              </w:rPr>
            </w:pPr>
            <w:r w:rsidRPr="000B04C1">
              <w:rPr>
                <w:rFonts w:ascii="StobiSerif Regular" w:hAnsi="StobiSerif Regular"/>
                <w:sz w:val="22"/>
                <w:szCs w:val="22"/>
                <w:lang w:val="ru-RU"/>
              </w:rPr>
              <w:t>Вкупна продажба</w:t>
            </w:r>
          </w:p>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rPr>
              <w:t>Totali i shitjes</w:t>
            </w:r>
          </w:p>
        </w:tc>
        <w:tc>
          <w:tcPr>
            <w:tcW w:w="2228" w:type="dxa"/>
            <w:tcBorders>
              <w:top w:val="single" w:sz="4" w:space="0" w:color="auto"/>
              <w:left w:val="single" w:sz="4" w:space="0" w:color="auto"/>
              <w:bottom w:val="single" w:sz="4" w:space="0" w:color="auto"/>
              <w:right w:val="single" w:sz="4" w:space="0" w:color="auto"/>
            </w:tcBorders>
          </w:tcPr>
          <w:p w:rsidR="00DE7C78" w:rsidRPr="00217829" w:rsidRDefault="00DE7C78" w:rsidP="00FE2295">
            <w:pPr>
              <w:rPr>
                <w:rFonts w:ascii="StobiSerif Regular" w:hAnsi="StobiSerif Regular"/>
              </w:rPr>
            </w:pPr>
          </w:p>
        </w:tc>
        <w:tc>
          <w:tcPr>
            <w:tcW w:w="2410" w:type="dxa"/>
            <w:tcBorders>
              <w:top w:val="single" w:sz="4" w:space="0" w:color="auto"/>
              <w:left w:val="single" w:sz="4" w:space="0" w:color="auto"/>
              <w:bottom w:val="single" w:sz="4" w:space="0" w:color="auto"/>
              <w:right w:val="single" w:sz="4" w:space="0" w:color="auto"/>
            </w:tcBorders>
          </w:tcPr>
          <w:p w:rsidR="00DE7C78" w:rsidRPr="00217829" w:rsidRDefault="00DE7C78" w:rsidP="00FE2295">
            <w:pPr>
              <w:rPr>
                <w:rFonts w:ascii="StobiSerif Regular" w:hAnsi="StobiSerif Regular"/>
              </w:rPr>
            </w:pPr>
          </w:p>
        </w:tc>
      </w:tr>
      <w:tr w:rsidR="00DE7C78" w:rsidRPr="00217829" w:rsidTr="00DE7C78">
        <w:tc>
          <w:tcPr>
            <w:tcW w:w="648" w:type="dxa"/>
            <w:tcBorders>
              <w:top w:val="single" w:sz="4" w:space="0" w:color="auto"/>
              <w:left w:val="single" w:sz="4" w:space="0" w:color="auto"/>
              <w:bottom w:val="single" w:sz="4" w:space="0" w:color="auto"/>
              <w:right w:val="single" w:sz="4" w:space="0" w:color="auto"/>
            </w:tcBorders>
          </w:tcPr>
          <w:p w:rsidR="00DE7C78" w:rsidRPr="00217829" w:rsidRDefault="00FC544F" w:rsidP="00FE2295">
            <w:pPr>
              <w:rPr>
                <w:rFonts w:ascii="StobiSerif Regular" w:hAnsi="StobiSerif Regular"/>
                <w:sz w:val="22"/>
                <w:szCs w:val="22"/>
                <w:lang w:val="mk-MK"/>
              </w:rPr>
            </w:pPr>
            <w:r>
              <w:rPr>
                <w:rFonts w:ascii="StobiSerif Regular" w:hAnsi="StobiSerif Regular"/>
                <w:sz w:val="22"/>
                <w:szCs w:val="22"/>
                <w:lang w:val="mk-MK"/>
              </w:rPr>
              <w:t>16.</w:t>
            </w:r>
          </w:p>
        </w:tc>
        <w:tc>
          <w:tcPr>
            <w:tcW w:w="4320" w:type="dxa"/>
            <w:tcBorders>
              <w:top w:val="single" w:sz="4" w:space="0" w:color="auto"/>
              <w:left w:val="single" w:sz="4" w:space="0" w:color="auto"/>
              <w:bottom w:val="single" w:sz="4" w:space="0" w:color="auto"/>
              <w:right w:val="single" w:sz="4" w:space="0" w:color="auto"/>
            </w:tcBorders>
          </w:tcPr>
          <w:p w:rsidR="00DE7C78" w:rsidRPr="000B04C1" w:rsidRDefault="00DE7C78" w:rsidP="00FE2295">
            <w:pPr>
              <w:rPr>
                <w:rFonts w:ascii="StobiSerif Regular" w:hAnsi="StobiSerif Regular"/>
                <w:sz w:val="22"/>
                <w:szCs w:val="22"/>
                <w:lang w:val="en-US"/>
              </w:rPr>
            </w:pPr>
            <w:r w:rsidRPr="000B04C1">
              <w:rPr>
                <w:rFonts w:ascii="StobiSerif Regular" w:hAnsi="StobiSerif Regular"/>
                <w:sz w:val="22"/>
                <w:szCs w:val="22"/>
                <w:lang w:val="ru-RU"/>
              </w:rPr>
              <w:t>Домашен пазар (% од вкупната продажба)</w:t>
            </w:r>
          </w:p>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rPr>
              <w:t>Tregu i brendshëm (% e shitjes totale</w:t>
            </w:r>
          </w:p>
        </w:tc>
        <w:tc>
          <w:tcPr>
            <w:tcW w:w="2228" w:type="dxa"/>
            <w:tcBorders>
              <w:top w:val="single" w:sz="4" w:space="0" w:color="auto"/>
              <w:left w:val="single" w:sz="4" w:space="0" w:color="auto"/>
              <w:bottom w:val="single" w:sz="4" w:space="0" w:color="auto"/>
              <w:right w:val="single" w:sz="4" w:space="0" w:color="auto"/>
            </w:tcBorders>
          </w:tcPr>
          <w:p w:rsidR="00DE7C78" w:rsidRPr="00217829" w:rsidRDefault="00DE7C78" w:rsidP="00FE2295">
            <w:pPr>
              <w:rPr>
                <w:rFonts w:ascii="StobiSerif Regular" w:hAnsi="StobiSerif Regular"/>
              </w:rPr>
            </w:pPr>
          </w:p>
        </w:tc>
        <w:tc>
          <w:tcPr>
            <w:tcW w:w="2410" w:type="dxa"/>
            <w:tcBorders>
              <w:top w:val="single" w:sz="4" w:space="0" w:color="auto"/>
              <w:left w:val="single" w:sz="4" w:space="0" w:color="auto"/>
              <w:bottom w:val="single" w:sz="4" w:space="0" w:color="auto"/>
              <w:right w:val="single" w:sz="4" w:space="0" w:color="auto"/>
            </w:tcBorders>
          </w:tcPr>
          <w:p w:rsidR="00DE7C78" w:rsidRPr="00217829" w:rsidRDefault="00DE7C78" w:rsidP="00FE2295">
            <w:pPr>
              <w:rPr>
                <w:rFonts w:ascii="StobiSerif Regular" w:hAnsi="StobiSerif Regular"/>
              </w:rPr>
            </w:pPr>
          </w:p>
        </w:tc>
      </w:tr>
      <w:tr w:rsidR="00DE7C78" w:rsidRPr="00217829" w:rsidTr="00DE7C78">
        <w:tc>
          <w:tcPr>
            <w:tcW w:w="648" w:type="dxa"/>
            <w:tcBorders>
              <w:top w:val="single" w:sz="4" w:space="0" w:color="auto"/>
              <w:left w:val="single" w:sz="4" w:space="0" w:color="auto"/>
              <w:bottom w:val="single" w:sz="4" w:space="0" w:color="auto"/>
              <w:right w:val="single" w:sz="4" w:space="0" w:color="auto"/>
            </w:tcBorders>
          </w:tcPr>
          <w:p w:rsidR="00DE7C78" w:rsidRPr="00217829" w:rsidRDefault="00FC544F" w:rsidP="00FE2295">
            <w:pPr>
              <w:rPr>
                <w:rFonts w:ascii="StobiSerif Regular" w:hAnsi="StobiSerif Regular"/>
                <w:sz w:val="22"/>
                <w:szCs w:val="22"/>
                <w:lang w:val="mk-MK"/>
              </w:rPr>
            </w:pPr>
            <w:r>
              <w:rPr>
                <w:rFonts w:ascii="StobiSerif Regular" w:hAnsi="StobiSerif Regular"/>
                <w:sz w:val="22"/>
                <w:szCs w:val="22"/>
                <w:lang w:val="mk-MK"/>
              </w:rPr>
              <w:t>17.</w:t>
            </w:r>
          </w:p>
        </w:tc>
        <w:tc>
          <w:tcPr>
            <w:tcW w:w="4320" w:type="dxa"/>
            <w:tcBorders>
              <w:top w:val="single" w:sz="4" w:space="0" w:color="auto"/>
              <w:left w:val="single" w:sz="4" w:space="0" w:color="auto"/>
              <w:bottom w:val="single" w:sz="4" w:space="0" w:color="auto"/>
              <w:right w:val="single" w:sz="4" w:space="0" w:color="auto"/>
            </w:tcBorders>
          </w:tcPr>
          <w:p w:rsidR="00DE7C78" w:rsidRPr="000B04C1" w:rsidRDefault="00DE7C78" w:rsidP="00FE2295">
            <w:pPr>
              <w:rPr>
                <w:rFonts w:ascii="StobiSerif Regular" w:hAnsi="StobiSerif Regular"/>
                <w:sz w:val="22"/>
                <w:szCs w:val="22"/>
                <w:lang w:val="en-US"/>
              </w:rPr>
            </w:pPr>
            <w:r w:rsidRPr="000B04C1">
              <w:rPr>
                <w:rFonts w:ascii="StobiSerif Regular" w:hAnsi="StobiSerif Regular"/>
                <w:sz w:val="22"/>
                <w:szCs w:val="22"/>
                <w:lang w:val="ru-RU"/>
              </w:rPr>
              <w:t>Надворешен пазар (% од вкупната продажба)</w:t>
            </w:r>
          </w:p>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rPr>
              <w:t>Tregu i huaj (% e shitjes totale)</w:t>
            </w:r>
          </w:p>
        </w:tc>
        <w:tc>
          <w:tcPr>
            <w:tcW w:w="2228" w:type="dxa"/>
            <w:tcBorders>
              <w:top w:val="single" w:sz="4" w:space="0" w:color="auto"/>
              <w:left w:val="single" w:sz="4" w:space="0" w:color="auto"/>
              <w:bottom w:val="single" w:sz="4" w:space="0" w:color="auto"/>
              <w:right w:val="single" w:sz="4" w:space="0" w:color="auto"/>
            </w:tcBorders>
          </w:tcPr>
          <w:p w:rsidR="00DE7C78" w:rsidRPr="00217829" w:rsidRDefault="00DE7C78" w:rsidP="00FE2295">
            <w:pPr>
              <w:rPr>
                <w:rFonts w:ascii="StobiSerif Regular" w:hAnsi="StobiSerif Regular"/>
                <w:sz w:val="22"/>
                <w:szCs w:val="22"/>
                <w:lang w:val="mk-MK"/>
              </w:rPr>
            </w:pPr>
          </w:p>
        </w:tc>
        <w:tc>
          <w:tcPr>
            <w:tcW w:w="2410" w:type="dxa"/>
            <w:tcBorders>
              <w:top w:val="single" w:sz="4" w:space="0" w:color="auto"/>
              <w:left w:val="single" w:sz="4" w:space="0" w:color="auto"/>
              <w:bottom w:val="single" w:sz="4" w:space="0" w:color="auto"/>
              <w:right w:val="single" w:sz="4" w:space="0" w:color="auto"/>
            </w:tcBorders>
          </w:tcPr>
          <w:p w:rsidR="00DE7C78" w:rsidRPr="00217829" w:rsidRDefault="00DE7C78" w:rsidP="00FE2295">
            <w:pPr>
              <w:rPr>
                <w:rFonts w:ascii="StobiSerif Regular" w:hAnsi="StobiSerif Regular"/>
              </w:rPr>
            </w:pPr>
          </w:p>
        </w:tc>
      </w:tr>
      <w:tr w:rsidR="00DE7C78" w:rsidRPr="00217829" w:rsidTr="00DE7C78">
        <w:tc>
          <w:tcPr>
            <w:tcW w:w="648" w:type="dxa"/>
            <w:tcBorders>
              <w:top w:val="single" w:sz="4" w:space="0" w:color="auto"/>
              <w:left w:val="single" w:sz="4" w:space="0" w:color="auto"/>
              <w:bottom w:val="single" w:sz="4" w:space="0" w:color="auto"/>
              <w:right w:val="single" w:sz="4" w:space="0" w:color="auto"/>
            </w:tcBorders>
          </w:tcPr>
          <w:p w:rsidR="00DE7C78" w:rsidRPr="00217829" w:rsidRDefault="00FC544F" w:rsidP="00FE2295">
            <w:pPr>
              <w:rPr>
                <w:rFonts w:ascii="StobiSerif Regular" w:hAnsi="StobiSerif Regular"/>
                <w:sz w:val="22"/>
                <w:szCs w:val="22"/>
                <w:lang w:val="mk-MK"/>
              </w:rPr>
            </w:pPr>
            <w:r>
              <w:rPr>
                <w:rFonts w:ascii="StobiSerif Regular" w:hAnsi="StobiSerif Regular"/>
                <w:sz w:val="22"/>
                <w:szCs w:val="22"/>
                <w:lang w:val="mk-MK"/>
              </w:rPr>
              <w:t>18.</w:t>
            </w:r>
          </w:p>
        </w:tc>
        <w:tc>
          <w:tcPr>
            <w:tcW w:w="4320" w:type="dxa"/>
            <w:tcBorders>
              <w:top w:val="single" w:sz="4" w:space="0" w:color="auto"/>
              <w:left w:val="single" w:sz="4" w:space="0" w:color="auto"/>
              <w:bottom w:val="single" w:sz="4" w:space="0" w:color="auto"/>
              <w:right w:val="single" w:sz="4" w:space="0" w:color="auto"/>
            </w:tcBorders>
          </w:tcPr>
          <w:p w:rsidR="00DE7C78" w:rsidRPr="000B04C1" w:rsidRDefault="00DE7C78" w:rsidP="00FE2295">
            <w:pPr>
              <w:rPr>
                <w:rFonts w:ascii="StobiSerif Regular" w:hAnsi="StobiSerif Regular"/>
                <w:sz w:val="22"/>
                <w:szCs w:val="22"/>
                <w:lang w:val="en-US"/>
              </w:rPr>
            </w:pPr>
            <w:r w:rsidRPr="000B04C1">
              <w:rPr>
                <w:rFonts w:ascii="StobiSerif Regular" w:hAnsi="StobiSerif Regular"/>
                <w:sz w:val="22"/>
                <w:szCs w:val="22"/>
                <w:lang w:val="mk-MK"/>
              </w:rPr>
              <w:t>Извозни пазари</w:t>
            </w:r>
          </w:p>
          <w:p w:rsidR="000B04C1" w:rsidRPr="000B04C1" w:rsidRDefault="000B04C1" w:rsidP="00FE2295">
            <w:pPr>
              <w:rPr>
                <w:rFonts w:ascii="StobiSerif Regular" w:hAnsi="StobiSerif Regular"/>
                <w:sz w:val="22"/>
                <w:szCs w:val="22"/>
                <w:lang w:val="en-US"/>
              </w:rPr>
            </w:pPr>
            <w:r w:rsidRPr="000B04C1">
              <w:rPr>
                <w:rFonts w:ascii="StobiSerif Regular" w:hAnsi="StobiSerif Regular"/>
                <w:sz w:val="22"/>
                <w:szCs w:val="22"/>
              </w:rPr>
              <w:t>Tregjet eksportuese</w:t>
            </w:r>
          </w:p>
        </w:tc>
        <w:tc>
          <w:tcPr>
            <w:tcW w:w="2228" w:type="dxa"/>
            <w:tcBorders>
              <w:top w:val="single" w:sz="4" w:space="0" w:color="auto"/>
              <w:left w:val="single" w:sz="4" w:space="0" w:color="auto"/>
              <w:bottom w:val="single" w:sz="4" w:space="0" w:color="auto"/>
              <w:right w:val="single" w:sz="4" w:space="0" w:color="auto"/>
            </w:tcBorders>
          </w:tcPr>
          <w:p w:rsidR="00DE7C78" w:rsidRPr="00217829" w:rsidRDefault="00DE7C78" w:rsidP="00FE2295">
            <w:pPr>
              <w:rPr>
                <w:rFonts w:ascii="StobiSerif Regular" w:hAnsi="StobiSerif Regular"/>
                <w:sz w:val="22"/>
                <w:szCs w:val="22"/>
                <w:lang w:val="mk-MK"/>
              </w:rPr>
            </w:pPr>
          </w:p>
        </w:tc>
        <w:tc>
          <w:tcPr>
            <w:tcW w:w="2410" w:type="dxa"/>
            <w:tcBorders>
              <w:top w:val="single" w:sz="4" w:space="0" w:color="auto"/>
              <w:left w:val="single" w:sz="4" w:space="0" w:color="auto"/>
              <w:bottom w:val="single" w:sz="4" w:space="0" w:color="auto"/>
              <w:right w:val="single" w:sz="4" w:space="0" w:color="auto"/>
            </w:tcBorders>
          </w:tcPr>
          <w:p w:rsidR="00DE7C78" w:rsidRPr="00217829" w:rsidRDefault="00DE7C78" w:rsidP="00FE2295">
            <w:pPr>
              <w:rPr>
                <w:rFonts w:ascii="StobiSerif Regular" w:hAnsi="StobiSerif Regular"/>
                <w:sz w:val="22"/>
                <w:szCs w:val="22"/>
                <w:lang w:val="mk-MK"/>
              </w:rPr>
            </w:pPr>
          </w:p>
        </w:tc>
      </w:tr>
    </w:tbl>
    <w:p w:rsidR="00356B85" w:rsidRPr="00FC544F" w:rsidRDefault="00356B85" w:rsidP="0045687F">
      <w:pPr>
        <w:rPr>
          <w:lang w:val="mk-MK"/>
        </w:rPr>
      </w:pPr>
    </w:p>
    <w:p w:rsidR="00154061" w:rsidRDefault="00B641D2" w:rsidP="00A108F1">
      <w:pPr>
        <w:spacing w:before="120" w:after="120"/>
        <w:rPr>
          <w:rFonts w:ascii="StobiSerif Regular" w:hAnsi="StobiSerif Regular"/>
          <w:b/>
          <w:sz w:val="22"/>
          <w:szCs w:val="22"/>
          <w:lang w:val="mk-MK"/>
        </w:rPr>
      </w:pPr>
      <w:r w:rsidRPr="00154061">
        <w:rPr>
          <w:rFonts w:ascii="StobiSerif Regular" w:hAnsi="StobiSerif Regular"/>
          <w:b/>
          <w:sz w:val="22"/>
          <w:szCs w:val="22"/>
          <w:lang w:val="mk-MK"/>
        </w:rPr>
        <w:t>4.</w:t>
      </w:r>
      <w:r w:rsidR="00BC2A9B" w:rsidRPr="00154061">
        <w:rPr>
          <w:rFonts w:ascii="StobiSerif Regular" w:hAnsi="StobiSerif Regular"/>
          <w:b/>
          <w:sz w:val="22"/>
          <w:szCs w:val="22"/>
          <w:lang w:val="mk-MK"/>
        </w:rPr>
        <w:t>Кон барањето се п</w:t>
      </w:r>
      <w:r w:rsidRPr="00154061">
        <w:rPr>
          <w:rFonts w:ascii="StobiSerif Regular" w:hAnsi="StobiSerif Regular"/>
          <w:b/>
          <w:sz w:val="22"/>
          <w:szCs w:val="22"/>
          <w:lang w:val="mk-MK"/>
        </w:rPr>
        <w:t>риложува следната документациј</w:t>
      </w:r>
      <w:r w:rsidR="00482AE5" w:rsidRPr="00154061">
        <w:rPr>
          <w:rFonts w:ascii="StobiSerif Regular" w:hAnsi="StobiSerif Regular"/>
          <w:b/>
          <w:sz w:val="22"/>
          <w:szCs w:val="22"/>
          <w:lang w:val="mk-MK"/>
        </w:rPr>
        <w:t>а</w:t>
      </w:r>
    </w:p>
    <w:p w:rsidR="00EC634E" w:rsidRPr="00154061" w:rsidRDefault="00154061" w:rsidP="00A108F1">
      <w:pPr>
        <w:spacing w:before="120" w:after="120"/>
        <w:rPr>
          <w:rFonts w:ascii="StobiSerif Regular" w:hAnsi="StobiSerif Regular"/>
          <w:b/>
          <w:sz w:val="22"/>
          <w:szCs w:val="22"/>
          <w:lang w:val="mk-MK"/>
        </w:rPr>
      </w:pPr>
      <w:r>
        <w:rPr>
          <w:rFonts w:ascii="StobiSerif Regular" w:hAnsi="StobiSerif Regular"/>
          <w:b/>
          <w:sz w:val="22"/>
          <w:szCs w:val="22"/>
          <w:lang w:val="mk-MK"/>
        </w:rPr>
        <w:t xml:space="preserve">   </w:t>
      </w:r>
      <w:r w:rsidR="00EC634E" w:rsidRPr="00154061">
        <w:rPr>
          <w:rFonts w:ascii="StobiSerif Regular" w:hAnsi="StobiSerif Regular"/>
          <w:b/>
          <w:sz w:val="22"/>
          <w:szCs w:val="22"/>
        </w:rPr>
        <w:t>Bashkë me Kërkesën dorëzohet dokumentacioni si vijon</w:t>
      </w:r>
    </w:p>
    <w:p w:rsidR="005700C0" w:rsidRPr="00EC634E" w:rsidRDefault="005700C0" w:rsidP="005700C0">
      <w:pPr>
        <w:spacing w:before="120"/>
        <w:rPr>
          <w:rFonts w:ascii="StobiSerif Regular" w:hAnsi="StobiSerif Regular"/>
          <w:b/>
          <w:sz w:val="22"/>
          <w:szCs w:val="22"/>
          <w:lang w:val="en-US"/>
        </w:rPr>
      </w:pPr>
    </w:p>
    <w:p w:rsidR="00144184" w:rsidRPr="004C752C" w:rsidRDefault="00144184" w:rsidP="00144184">
      <w:pPr>
        <w:numPr>
          <w:ilvl w:val="0"/>
          <w:numId w:val="32"/>
        </w:numPr>
        <w:jc w:val="both"/>
        <w:rPr>
          <w:rFonts w:ascii="StobiSerif Regular" w:hAnsi="StobiSerif Regular" w:cs="Arial"/>
          <w:color w:val="000000"/>
          <w:sz w:val="22"/>
          <w:szCs w:val="22"/>
          <w:lang w:val="mk-MK" w:eastAsia="en-GB"/>
        </w:rPr>
      </w:pPr>
      <w:r w:rsidRPr="00127D05">
        <w:rPr>
          <w:rFonts w:ascii="StobiSerif Regular" w:hAnsi="StobiSerif Regular" w:cs="Arial"/>
          <w:sz w:val="22"/>
          <w:szCs w:val="22"/>
          <w:lang w:val="mk-MK" w:eastAsia="en-GB"/>
        </w:rPr>
        <w:t xml:space="preserve">Пополнет образец </w:t>
      </w:r>
      <w:r w:rsidR="00141BE9">
        <w:rPr>
          <w:rFonts w:ascii="StobiSerif Regular" w:hAnsi="StobiSerif Regular" w:cs="Arial"/>
          <w:sz w:val="22"/>
          <w:szCs w:val="22"/>
          <w:lang w:val="mk-MK" w:eastAsia="en-GB"/>
        </w:rPr>
        <w:t xml:space="preserve">ПИПОО 2026 </w:t>
      </w:r>
      <w:r w:rsidRPr="00127D05">
        <w:rPr>
          <w:rFonts w:ascii="StobiSerif Regular" w:hAnsi="StobiSerif Regular" w:cs="Arial"/>
          <w:sz w:val="22"/>
          <w:szCs w:val="22"/>
          <w:lang w:val="mk-MK" w:eastAsia="en-GB"/>
        </w:rPr>
        <w:t xml:space="preserve">„Барање </w:t>
      </w:r>
      <w:r w:rsidR="00141BE9">
        <w:rPr>
          <w:rFonts w:ascii="StobiSerif Regular" w:hAnsi="StobiSerif Regular" w:cs="Arial"/>
          <w:sz w:val="22"/>
          <w:szCs w:val="22"/>
          <w:lang w:val="mk-MK" w:eastAsia="en-GB"/>
        </w:rPr>
        <w:t>за аплицирање за надоместување на дел од трошоците за зајакнување на соработката помеѓу деловните субјекти од преработувачката индустрија и универзитетите преку реализација на заеднички проекти</w:t>
      </w:r>
      <w:r w:rsidR="00141BE9" w:rsidRPr="000F15FD">
        <w:rPr>
          <w:rFonts w:ascii="StobiSerif Regular" w:hAnsi="StobiSerif Regular" w:cs="Arial"/>
          <w:sz w:val="22"/>
          <w:szCs w:val="22"/>
          <w:lang w:val="mk-MK" w:eastAsia="en-GB"/>
        </w:rPr>
        <w:t xml:space="preserve"> </w:t>
      </w:r>
      <w:r w:rsidRPr="000F15FD">
        <w:rPr>
          <w:rFonts w:ascii="StobiSerif Regular" w:hAnsi="StobiSerif Regular" w:cs="Arial"/>
          <w:sz w:val="22"/>
          <w:szCs w:val="22"/>
          <w:lang w:val="mk-MK" w:eastAsia="en-GB"/>
        </w:rPr>
        <w:t>“</w:t>
      </w:r>
      <w:r w:rsidRPr="00127D05">
        <w:rPr>
          <w:rFonts w:ascii="StobiSerif Regular" w:hAnsi="StobiSerif Regular" w:cs="Arial"/>
          <w:sz w:val="22"/>
          <w:szCs w:val="22"/>
          <w:lang w:val="mk-MK" w:eastAsia="en-GB"/>
        </w:rPr>
        <w:t xml:space="preserve"> </w:t>
      </w:r>
      <w:r w:rsidRPr="00711506">
        <w:rPr>
          <w:rFonts w:ascii="StobiSerif Regular" w:hAnsi="StobiSerif Regular" w:cs="Arial"/>
          <w:b/>
          <w:sz w:val="22"/>
          <w:szCs w:val="22"/>
          <w:lang w:val="mk-MK" w:eastAsia="en-GB"/>
        </w:rPr>
        <w:t>во оригинал</w:t>
      </w:r>
      <w:r>
        <w:rPr>
          <w:rFonts w:ascii="StobiSerif Regular" w:hAnsi="StobiSerif Regular" w:cs="Arial"/>
          <w:color w:val="FF0000"/>
          <w:sz w:val="22"/>
          <w:szCs w:val="22"/>
          <w:lang w:val="mk-MK" w:eastAsia="en-GB"/>
        </w:rPr>
        <w:t xml:space="preserve"> </w:t>
      </w:r>
      <w:r w:rsidRPr="00127D05">
        <w:rPr>
          <w:rFonts w:ascii="StobiSerif Regular" w:hAnsi="StobiSerif Regular" w:cs="Arial"/>
          <w:sz w:val="22"/>
          <w:szCs w:val="22"/>
          <w:lang w:val="mk-MK" w:eastAsia="en-GB"/>
        </w:rPr>
        <w:t>(</w:t>
      </w:r>
      <w:r w:rsidRPr="00127D05">
        <w:rPr>
          <w:rFonts w:ascii="StobiSerif Regular" w:hAnsi="StobiSerif Regular" w:cs="Arial"/>
          <w:color w:val="000000"/>
          <w:sz w:val="22"/>
          <w:szCs w:val="22"/>
          <w:lang w:val="mk-MK" w:eastAsia="en-GB"/>
        </w:rPr>
        <w:t xml:space="preserve">може да се </w:t>
      </w:r>
      <w:r>
        <w:rPr>
          <w:rFonts w:ascii="StobiSerif Regular" w:hAnsi="StobiSerif Regular" w:cs="Arial"/>
          <w:color w:val="000000"/>
          <w:sz w:val="22"/>
          <w:szCs w:val="22"/>
          <w:lang w:val="mk-MK" w:eastAsia="en-GB"/>
        </w:rPr>
        <w:t>најде на</w:t>
      </w:r>
      <w:r w:rsidRPr="00127D05">
        <w:rPr>
          <w:rFonts w:ascii="StobiSerif Regular" w:hAnsi="StobiSerif Regular" w:cs="Arial"/>
          <w:color w:val="000000"/>
          <w:sz w:val="22"/>
          <w:szCs w:val="22"/>
          <w:lang w:val="mk-MK" w:eastAsia="en-GB"/>
        </w:rPr>
        <w:t xml:space="preserve"> веб страната на Министерството зa  економија </w:t>
      </w:r>
      <w:r>
        <w:rPr>
          <w:rFonts w:ascii="StobiSerif Regular" w:hAnsi="StobiSerif Regular" w:cs="Arial"/>
          <w:color w:val="000000"/>
          <w:sz w:val="22"/>
          <w:szCs w:val="22"/>
          <w:lang w:val="mk-MK" w:eastAsia="en-GB"/>
        </w:rPr>
        <w:t xml:space="preserve">и труд </w:t>
      </w:r>
      <w:hyperlink r:id="rId8" w:history="1">
        <w:r w:rsidRPr="00823ED1">
          <w:rPr>
            <w:rStyle w:val="Hyperlink"/>
            <w:rFonts w:ascii="StobiSerif Regular" w:hAnsi="StobiSerif Regular"/>
          </w:rPr>
          <w:t>www.economy.gov.mk</w:t>
        </w:r>
      </w:hyperlink>
      <w:r w:rsidRPr="00823ED1">
        <w:rPr>
          <w:rFonts w:ascii="StobiSerif Regular" w:hAnsi="StobiSerif Regular" w:cs="Arial"/>
          <w:color w:val="000000"/>
          <w:sz w:val="22"/>
          <w:szCs w:val="22"/>
          <w:lang w:val="mk-MK" w:eastAsia="en-GB"/>
        </w:rPr>
        <w:t>)</w:t>
      </w:r>
      <w:r w:rsidRPr="00127D05">
        <w:rPr>
          <w:rFonts w:ascii="StobiSerif Regular" w:hAnsi="StobiSerif Regular" w:cs="Arial"/>
          <w:color w:val="000000"/>
          <w:sz w:val="22"/>
          <w:szCs w:val="22"/>
          <w:lang w:val="mk-MK" w:eastAsia="en-GB"/>
        </w:rPr>
        <w:t>;</w:t>
      </w:r>
    </w:p>
    <w:p w:rsidR="004C752C" w:rsidRPr="004C752C" w:rsidRDefault="004C752C" w:rsidP="004C752C">
      <w:pPr>
        <w:numPr>
          <w:ilvl w:val="0"/>
          <w:numId w:val="32"/>
        </w:numPr>
        <w:jc w:val="both"/>
        <w:rPr>
          <w:rFonts w:ascii="StobiSerif Regular" w:hAnsi="StobiSerif Regular" w:cs="Arial"/>
          <w:color w:val="000000"/>
          <w:sz w:val="22"/>
        </w:rPr>
      </w:pPr>
      <w:r>
        <w:rPr>
          <w:rFonts w:ascii="StobiSerif Regular" w:hAnsi="StobiSerif Regular" w:cs="Arial"/>
          <w:sz w:val="22"/>
        </w:rPr>
        <w:t xml:space="preserve">Formulari i ploësuar PPIPSH 2026 “Kërkesë për aplikim për kompensimin e një pjese të shpenzimeve për forcimin e bashkëpunimit ndërmjet subjekteve afariste nga industria përpunuese dhe universiteteve nëpërmjet realizimit të projekteve të përbashkëta” </w:t>
      </w:r>
      <w:r>
        <w:rPr>
          <w:rFonts w:ascii="StobiSerif Regular" w:hAnsi="StobiSerif Regular" w:cs="Arial"/>
          <w:b/>
          <w:sz w:val="22"/>
        </w:rPr>
        <w:t>në origjinal</w:t>
      </w:r>
      <w:r>
        <w:rPr>
          <w:rFonts w:ascii="StobiSerif Regular" w:hAnsi="StobiSerif Regular" w:cs="Arial"/>
          <w:color w:val="FF0000"/>
          <w:sz w:val="22"/>
        </w:rPr>
        <w:t xml:space="preserve"> </w:t>
      </w:r>
      <w:r>
        <w:rPr>
          <w:rFonts w:ascii="StobiSerif Regular" w:hAnsi="StobiSerif Regular" w:cs="Arial"/>
          <w:sz w:val="22"/>
        </w:rPr>
        <w:t>(</w:t>
      </w:r>
      <w:r>
        <w:rPr>
          <w:rFonts w:ascii="StobiSerif Regular" w:hAnsi="StobiSerif Regular" w:cs="Arial"/>
          <w:color w:val="000000"/>
          <w:sz w:val="22"/>
        </w:rPr>
        <w:t xml:space="preserve">mund të gjendet në faqen e internetit të Ministrisë së  Ekonomisë dhe Punës </w:t>
      </w:r>
      <w:hyperlink r:id="rId9" w:history="1">
        <w:r>
          <w:rPr>
            <w:rStyle w:val="Hyperlink"/>
            <w:rFonts w:ascii="StobiSerif Regular" w:hAnsi="StobiSerif Regular"/>
          </w:rPr>
          <w:t>www.economy.gov.mk</w:t>
        </w:r>
      </w:hyperlink>
      <w:r>
        <w:rPr>
          <w:rFonts w:ascii="StobiSerif Regular" w:hAnsi="StobiSerif Regular" w:cs="Arial"/>
          <w:color w:val="000000"/>
          <w:sz w:val="22"/>
        </w:rPr>
        <w:t>);</w:t>
      </w:r>
    </w:p>
    <w:p w:rsidR="00144184" w:rsidRPr="004C752C" w:rsidRDefault="00144184" w:rsidP="00144184">
      <w:pPr>
        <w:widowControl w:val="0"/>
        <w:numPr>
          <w:ilvl w:val="0"/>
          <w:numId w:val="32"/>
        </w:numPr>
        <w:jc w:val="both"/>
        <w:rPr>
          <w:rFonts w:ascii="StobiSerif Regular" w:hAnsi="StobiSerif Regular"/>
          <w:color w:val="000000"/>
          <w:sz w:val="22"/>
          <w:szCs w:val="22"/>
          <w:lang w:val="mk-MK"/>
        </w:rPr>
      </w:pPr>
      <w:r w:rsidRPr="00EE07CB">
        <w:rPr>
          <w:rFonts w:ascii="StobiSerif Regular" w:hAnsi="StobiSerif Regular"/>
          <w:color w:val="000000"/>
          <w:sz w:val="22"/>
          <w:szCs w:val="22"/>
          <w:lang w:val="mk-MK"/>
        </w:rPr>
        <w:t>Пополнет образец</w:t>
      </w:r>
      <w:r>
        <w:rPr>
          <w:rFonts w:ascii="StobiSerif Regular" w:hAnsi="StobiSerif Regular"/>
          <w:color w:val="000000"/>
          <w:sz w:val="22"/>
          <w:szCs w:val="22"/>
          <w:lang w:val="mk-MK"/>
        </w:rPr>
        <w:t xml:space="preserve"> „Изјав</w:t>
      </w:r>
      <w:r w:rsidR="00CE7EB6">
        <w:rPr>
          <w:rFonts w:ascii="StobiSerif Regular" w:hAnsi="StobiSerif Regular"/>
          <w:color w:val="000000"/>
          <w:sz w:val="22"/>
          <w:szCs w:val="22"/>
          <w:lang w:val="mk-MK"/>
        </w:rPr>
        <w:t xml:space="preserve">а за доделена државна помош </w:t>
      </w:r>
      <w:r w:rsidR="00141BE9">
        <w:rPr>
          <w:rFonts w:ascii="StobiSerif Regular" w:hAnsi="StobiSerif Regular"/>
          <w:color w:val="000000"/>
          <w:sz w:val="22"/>
          <w:szCs w:val="22"/>
          <w:lang w:val="mk-MK"/>
        </w:rPr>
        <w:t>2026</w:t>
      </w:r>
      <w:r w:rsidRPr="00EE07CB">
        <w:rPr>
          <w:rFonts w:ascii="StobiSerif Regular" w:hAnsi="StobiSerif Regular"/>
          <w:color w:val="000000"/>
          <w:sz w:val="22"/>
          <w:szCs w:val="22"/>
          <w:lang w:val="mk-MK"/>
        </w:rPr>
        <w:t xml:space="preserve">“, </w:t>
      </w:r>
      <w:r w:rsidRPr="00711506">
        <w:rPr>
          <w:rFonts w:ascii="StobiSerif Regular" w:hAnsi="StobiSerif Regular"/>
          <w:b/>
          <w:sz w:val="22"/>
          <w:szCs w:val="22"/>
          <w:lang w:val="mk-MK"/>
        </w:rPr>
        <w:t>во оригинал</w:t>
      </w:r>
      <w:r w:rsidRPr="00711506">
        <w:rPr>
          <w:rFonts w:ascii="StobiSerif Regular" w:hAnsi="StobiSerif Regular"/>
          <w:color w:val="000000"/>
          <w:sz w:val="22"/>
          <w:szCs w:val="22"/>
          <w:lang w:val="mk-MK"/>
        </w:rPr>
        <w:t xml:space="preserve"> </w:t>
      </w:r>
      <w:r w:rsidRPr="00711506">
        <w:rPr>
          <w:rFonts w:ascii="StobiSerif Regular" w:hAnsi="StobiSerif Regular"/>
          <w:b/>
          <w:color w:val="000000"/>
          <w:sz w:val="22"/>
          <w:szCs w:val="22"/>
          <w:lang w:val="mk-MK"/>
        </w:rPr>
        <w:t>и</w:t>
      </w:r>
      <w:r w:rsidRPr="00711506">
        <w:rPr>
          <w:rFonts w:ascii="StobiSerif Regular" w:hAnsi="StobiSerif Regular"/>
          <w:color w:val="000000"/>
          <w:sz w:val="22"/>
          <w:szCs w:val="22"/>
          <w:lang w:val="mk-MK"/>
        </w:rPr>
        <w:t xml:space="preserve"> </w:t>
      </w:r>
      <w:r w:rsidRPr="00711506">
        <w:rPr>
          <w:rFonts w:ascii="StobiSerif Regular" w:hAnsi="StobiSerif Regular"/>
          <w:b/>
          <w:color w:val="000000"/>
          <w:sz w:val="22"/>
          <w:szCs w:val="22"/>
          <w:lang w:val="mk-MK"/>
        </w:rPr>
        <w:t>заверен на нотар</w:t>
      </w:r>
      <w:r w:rsidRPr="00EE07CB">
        <w:rPr>
          <w:rFonts w:ascii="StobiSerif Regular" w:hAnsi="StobiSerif Regular"/>
          <w:color w:val="000000"/>
          <w:sz w:val="22"/>
          <w:szCs w:val="22"/>
          <w:lang w:val="mk-MK"/>
        </w:rPr>
        <w:t xml:space="preserve"> (</w:t>
      </w:r>
      <w:r w:rsidRPr="00127D05">
        <w:rPr>
          <w:rFonts w:ascii="StobiSerif Regular" w:hAnsi="StobiSerif Regular" w:cs="Arial"/>
          <w:color w:val="000000"/>
          <w:sz w:val="22"/>
          <w:szCs w:val="22"/>
          <w:lang w:val="mk-MK" w:eastAsia="en-GB"/>
        </w:rPr>
        <w:t xml:space="preserve">може да се </w:t>
      </w:r>
      <w:r>
        <w:rPr>
          <w:rFonts w:ascii="StobiSerif Regular" w:hAnsi="StobiSerif Regular" w:cs="Arial"/>
          <w:color w:val="000000"/>
          <w:sz w:val="22"/>
          <w:szCs w:val="22"/>
          <w:lang w:val="mk-MK" w:eastAsia="en-GB"/>
        </w:rPr>
        <w:t>најде на</w:t>
      </w:r>
      <w:r w:rsidRPr="00127D05">
        <w:rPr>
          <w:rFonts w:ascii="StobiSerif Regular" w:hAnsi="StobiSerif Regular" w:cs="Arial"/>
          <w:color w:val="000000"/>
          <w:sz w:val="22"/>
          <w:szCs w:val="22"/>
          <w:lang w:val="mk-MK" w:eastAsia="en-GB"/>
        </w:rPr>
        <w:t xml:space="preserve"> </w:t>
      </w:r>
      <w:r w:rsidRPr="00EE07CB">
        <w:rPr>
          <w:rFonts w:ascii="StobiSerif Regular" w:hAnsi="StobiSerif Regular"/>
          <w:color w:val="000000"/>
          <w:sz w:val="22"/>
          <w:szCs w:val="22"/>
          <w:lang w:val="mk-MK"/>
        </w:rPr>
        <w:t xml:space="preserve">веб страната на Министерството зa  економија </w:t>
      </w:r>
      <w:hyperlink w:history="1">
        <w:r w:rsidRPr="00D73116">
          <w:rPr>
            <w:rStyle w:val="Hyperlink"/>
            <w:rFonts w:ascii="StobiSerif Regular" w:hAnsi="StobiSerif Regular" w:cs="Arial"/>
            <w:sz w:val="22"/>
            <w:szCs w:val="22"/>
            <w:lang w:val="mk-MK" w:eastAsia="en-GB"/>
          </w:rPr>
          <w:t>www.economy.gov.mk</w:t>
        </w:r>
        <w:r w:rsidRPr="00D73116">
          <w:rPr>
            <w:rStyle w:val="Hyperlink"/>
            <w:rFonts w:ascii="StobiSerif Regular" w:hAnsi="StobiSerif Regular"/>
            <w:bCs/>
            <w:sz w:val="22"/>
            <w:szCs w:val="22"/>
            <w:lang w:val="mk-MK"/>
          </w:rPr>
          <w:t>).</w:t>
        </w:r>
        <w:r w:rsidRPr="007D311A">
          <w:rPr>
            <w:rStyle w:val="Hyperlink"/>
            <w:rFonts w:ascii="StobiSerif Regular" w:hAnsi="StobiSerif Regular"/>
            <w:bCs/>
            <w:sz w:val="22"/>
            <w:szCs w:val="22"/>
            <w:lang w:val="mk-MK"/>
          </w:rPr>
          <w:t xml:space="preserve"> </w:t>
        </w:r>
        <w:r w:rsidRPr="004F3272">
          <w:rPr>
            <w:rStyle w:val="Hyperlink"/>
            <w:rFonts w:ascii="StobiSerif Regular" w:hAnsi="StobiSerif Regular"/>
            <w:bCs/>
            <w:sz w:val="22"/>
            <w:szCs w:val="22"/>
            <w:lang w:val="mk-MK"/>
          </w:rPr>
          <w:t>Во</w:t>
        </w:r>
      </w:hyperlink>
      <w:r>
        <w:rPr>
          <w:rFonts w:ascii="StobiSerif Regular" w:hAnsi="StobiSerif Regular"/>
          <w:bCs/>
          <w:color w:val="FF0000"/>
          <w:sz w:val="22"/>
          <w:szCs w:val="22"/>
          <w:lang w:val="mk-MK"/>
        </w:rPr>
        <w:t xml:space="preserve"> </w:t>
      </w:r>
      <w:r>
        <w:rPr>
          <w:rFonts w:ascii="StobiSerif Regular" w:hAnsi="StobiSerif Regular"/>
          <w:bCs/>
          <w:sz w:val="22"/>
          <w:szCs w:val="22"/>
          <w:lang w:val="mk-MK"/>
        </w:rPr>
        <w:t xml:space="preserve">Изјавата корисникот на државна помош ја наведува </w:t>
      </w:r>
      <w:r w:rsidRPr="00C80D8A">
        <w:rPr>
          <w:rFonts w:ascii="StobiSerif Regular" w:hAnsi="StobiSerif Regular"/>
          <w:bCs/>
          <w:sz w:val="22"/>
          <w:szCs w:val="22"/>
          <w:lang w:val="mk-MK"/>
        </w:rPr>
        <w:t xml:space="preserve">исклучиво примената </w:t>
      </w:r>
      <w:r w:rsidRPr="00C80D8A">
        <w:rPr>
          <w:rFonts w:ascii="StobiSerif Regular" w:hAnsi="StobiSerif Regular"/>
          <w:b/>
          <w:bCs/>
          <w:sz w:val="22"/>
          <w:szCs w:val="22"/>
          <w:lang w:val="mk-MK"/>
        </w:rPr>
        <w:t>хоризонтална помош</w:t>
      </w:r>
      <w:r>
        <w:rPr>
          <w:rFonts w:ascii="StobiSerif Regular" w:hAnsi="StobiSerif Regular"/>
          <w:bCs/>
          <w:sz w:val="22"/>
          <w:szCs w:val="22"/>
          <w:lang w:val="mk-MK"/>
        </w:rPr>
        <w:t>.</w:t>
      </w:r>
    </w:p>
    <w:p w:rsidR="004C752C" w:rsidRPr="004C752C" w:rsidRDefault="004C752C" w:rsidP="004C752C">
      <w:pPr>
        <w:widowControl w:val="0"/>
        <w:numPr>
          <w:ilvl w:val="0"/>
          <w:numId w:val="32"/>
        </w:numPr>
        <w:jc w:val="both"/>
        <w:rPr>
          <w:rFonts w:ascii="StobiSerif Regular" w:hAnsi="StobiSerif Regular"/>
          <w:color w:val="000000"/>
          <w:sz w:val="22"/>
        </w:rPr>
      </w:pPr>
      <w:r>
        <w:rPr>
          <w:rFonts w:ascii="StobiSerif Regular" w:hAnsi="StobiSerif Regular"/>
          <w:color w:val="000000"/>
          <w:sz w:val="22"/>
        </w:rPr>
        <w:t xml:space="preserve">Formulari i plotësuar “Deklaratë për ndihmë të dhënë shtetërore 2026”, </w:t>
      </w:r>
      <w:r>
        <w:rPr>
          <w:rFonts w:ascii="StobiSerif Regular" w:hAnsi="StobiSerif Regular"/>
          <w:b/>
          <w:sz w:val="22"/>
        </w:rPr>
        <w:t xml:space="preserve">në origjinal </w:t>
      </w:r>
      <w:r>
        <w:rPr>
          <w:rFonts w:ascii="StobiSerif Regular" w:hAnsi="StobiSerif Regular"/>
          <w:b/>
          <w:color w:val="000000"/>
          <w:sz w:val="22"/>
        </w:rPr>
        <w:t xml:space="preserve">dhe i vërtetuar në noter </w:t>
      </w:r>
      <w:r>
        <w:rPr>
          <w:rFonts w:ascii="StobiSerif Regular" w:hAnsi="StobiSerif Regular"/>
          <w:color w:val="000000"/>
          <w:sz w:val="22"/>
        </w:rPr>
        <w:t>(mund të gjendet në faqen e internetit të Ministrisë së  Ekonomisë dhe Punës</w:t>
      </w:r>
      <w:hyperlink w:history="1">
        <w:r>
          <w:rPr>
            <w:rStyle w:val="Hyperlink"/>
            <w:rFonts w:ascii="StobiSerif Regular" w:hAnsi="StobiSerif Regular"/>
            <w:sz w:val="22"/>
          </w:rPr>
          <w:t xml:space="preserve"> www.economy.gov.mk). Në </w:t>
        </w:r>
      </w:hyperlink>
      <w:r>
        <w:rPr>
          <w:rFonts w:ascii="StobiSerif Regular" w:hAnsi="StobiSerif Regular"/>
          <w:sz w:val="22"/>
        </w:rPr>
        <w:t xml:space="preserve">Deklaratë, përdoruesi i ndihmës shtetërore përmend vetëm </w:t>
      </w:r>
      <w:r>
        <w:rPr>
          <w:rFonts w:ascii="StobiSerif Regular" w:hAnsi="StobiSerif Regular"/>
          <w:b/>
          <w:sz w:val="22"/>
        </w:rPr>
        <w:t>ndihmën e pranuar horizontale</w:t>
      </w:r>
      <w:r>
        <w:rPr>
          <w:rFonts w:ascii="StobiSerif Regular" w:hAnsi="StobiSerif Regular"/>
          <w:sz w:val="22"/>
        </w:rPr>
        <w:t>.</w:t>
      </w:r>
    </w:p>
    <w:p w:rsidR="00141BE9" w:rsidRPr="004C752C" w:rsidRDefault="00141BE9" w:rsidP="00144184">
      <w:pPr>
        <w:widowControl w:val="0"/>
        <w:numPr>
          <w:ilvl w:val="0"/>
          <w:numId w:val="32"/>
        </w:numPr>
        <w:jc w:val="both"/>
        <w:rPr>
          <w:rFonts w:ascii="StobiSerif Regular" w:hAnsi="StobiSerif Regular"/>
          <w:color w:val="000000"/>
          <w:sz w:val="22"/>
          <w:szCs w:val="22"/>
          <w:lang w:val="mk-MK"/>
        </w:rPr>
      </w:pPr>
      <w:r w:rsidRPr="00EE07CB">
        <w:rPr>
          <w:rFonts w:ascii="StobiSerif Regular" w:hAnsi="StobiSerif Regular"/>
          <w:color w:val="000000"/>
          <w:sz w:val="22"/>
          <w:szCs w:val="22"/>
          <w:lang w:val="mk-MK"/>
        </w:rPr>
        <w:t>Пополнет образец</w:t>
      </w:r>
      <w:r>
        <w:rPr>
          <w:rFonts w:ascii="StobiSerif Regular" w:hAnsi="StobiSerif Regular"/>
          <w:color w:val="000000"/>
          <w:sz w:val="22"/>
          <w:szCs w:val="22"/>
          <w:lang w:val="mk-MK"/>
        </w:rPr>
        <w:t xml:space="preserve"> ИЗЈАВА  2026 заверена на нотар</w:t>
      </w:r>
    </w:p>
    <w:p w:rsidR="004C752C" w:rsidRPr="004C752C" w:rsidRDefault="004C752C" w:rsidP="004C752C">
      <w:pPr>
        <w:pStyle w:val="P68B1DB1-Normal6"/>
        <w:widowControl w:val="0"/>
        <w:numPr>
          <w:ilvl w:val="0"/>
          <w:numId w:val="32"/>
        </w:numPr>
        <w:jc w:val="both"/>
      </w:pPr>
      <w:r>
        <w:t>Formular i plotësuar “DEKLARATË-2026” të vërtetuar në noter;</w:t>
      </w:r>
    </w:p>
    <w:p w:rsidR="00B917A3" w:rsidRPr="004C752C" w:rsidRDefault="00B917A3" w:rsidP="00144184">
      <w:pPr>
        <w:widowControl w:val="0"/>
        <w:numPr>
          <w:ilvl w:val="0"/>
          <w:numId w:val="32"/>
        </w:numPr>
        <w:jc w:val="both"/>
        <w:rPr>
          <w:rFonts w:ascii="StobiSerif Regular" w:hAnsi="StobiSerif Regular"/>
          <w:color w:val="000000"/>
          <w:sz w:val="22"/>
          <w:szCs w:val="22"/>
          <w:lang w:val="mk-MK"/>
        </w:rPr>
      </w:pPr>
      <w:r>
        <w:rPr>
          <w:rFonts w:ascii="StobiSerif Regular" w:hAnsi="StobiSerif Regular"/>
          <w:color w:val="000000"/>
          <w:sz w:val="22"/>
          <w:szCs w:val="22"/>
          <w:lang w:val="mk-MK"/>
        </w:rPr>
        <w:t>Извештај за реализираниот проект со индикатори за успешност(подготвени согласно Упатството)</w:t>
      </w:r>
    </w:p>
    <w:p w:rsidR="004C752C" w:rsidRPr="004C752C" w:rsidRDefault="004C752C" w:rsidP="004C752C">
      <w:pPr>
        <w:pStyle w:val="P68B1DB1-Normal6"/>
        <w:widowControl w:val="0"/>
        <w:numPr>
          <w:ilvl w:val="0"/>
          <w:numId w:val="32"/>
        </w:numPr>
        <w:jc w:val="both"/>
      </w:pPr>
      <w:r>
        <w:t>Raport për projektin e realizuar me tregues të suksesit (i përgatitur në përputhje me Udhëzuesin)</w:t>
      </w:r>
    </w:p>
    <w:p w:rsidR="00144184" w:rsidRPr="004C752C" w:rsidRDefault="00144184" w:rsidP="00144184">
      <w:pPr>
        <w:numPr>
          <w:ilvl w:val="0"/>
          <w:numId w:val="32"/>
        </w:numPr>
        <w:jc w:val="both"/>
        <w:rPr>
          <w:rFonts w:ascii="StobiSerif Regular" w:hAnsi="StobiSerif Regular" w:cs="Arial"/>
          <w:color w:val="000000"/>
          <w:sz w:val="22"/>
          <w:szCs w:val="22"/>
          <w:lang w:val="mk-MK" w:eastAsia="en-GB"/>
        </w:rPr>
      </w:pPr>
      <w:r w:rsidRPr="00127D05">
        <w:rPr>
          <w:rFonts w:ascii="StobiSerif Regular" w:hAnsi="StobiSerif Regular" w:cs="Arial"/>
          <w:color w:val="000000"/>
          <w:sz w:val="22"/>
          <w:szCs w:val="22"/>
          <w:lang w:val="mk-MK" w:eastAsia="en-GB"/>
        </w:rPr>
        <w:t xml:space="preserve">Тековна состојба од Централен регистар на Република </w:t>
      </w:r>
      <w:r w:rsidRPr="005238F7">
        <w:rPr>
          <w:rFonts w:ascii="StobiSerif Regular" w:hAnsi="StobiSerif Regular" w:cs="Arial"/>
          <w:sz w:val="22"/>
          <w:szCs w:val="22"/>
          <w:lang w:val="mk-MK" w:eastAsia="en-GB"/>
        </w:rPr>
        <w:t>Северна</w:t>
      </w:r>
      <w:r>
        <w:rPr>
          <w:rFonts w:ascii="StobiSerif Regular" w:hAnsi="StobiSerif Regular" w:cs="Arial"/>
          <w:color w:val="000000"/>
          <w:sz w:val="22"/>
          <w:szCs w:val="22"/>
          <w:lang w:val="mk-MK" w:eastAsia="en-GB"/>
        </w:rPr>
        <w:t xml:space="preserve"> </w:t>
      </w:r>
      <w:r w:rsidRPr="00127D05">
        <w:rPr>
          <w:rFonts w:ascii="StobiSerif Regular" w:hAnsi="StobiSerif Regular" w:cs="Arial"/>
          <w:color w:val="000000"/>
          <w:sz w:val="22"/>
          <w:szCs w:val="22"/>
          <w:lang w:val="mk-MK" w:eastAsia="en-GB"/>
        </w:rPr>
        <w:t>Македонија – не постара од</w:t>
      </w:r>
      <w:r>
        <w:rPr>
          <w:rFonts w:ascii="StobiSerif Regular" w:hAnsi="StobiSerif Regular" w:cs="Arial"/>
          <w:color w:val="000000"/>
          <w:sz w:val="22"/>
          <w:szCs w:val="22"/>
          <w:lang w:val="mk-MK" w:eastAsia="en-GB"/>
        </w:rPr>
        <w:t xml:space="preserve"> </w:t>
      </w:r>
      <w:r w:rsidR="000F15FD" w:rsidRPr="000F15FD">
        <w:rPr>
          <w:rFonts w:ascii="StobiSerif Regular" w:hAnsi="StobiSerif Regular"/>
          <w:b/>
          <w:sz w:val="22"/>
          <w:szCs w:val="22"/>
          <w:lang w:val="mk-MK"/>
        </w:rPr>
        <w:t>2 (два)</w:t>
      </w:r>
      <w:r w:rsidR="000F15FD" w:rsidRPr="000F15FD">
        <w:rPr>
          <w:rFonts w:ascii="StobiSerif Regular" w:hAnsi="StobiSerif Regular"/>
          <w:sz w:val="22"/>
          <w:szCs w:val="22"/>
          <w:lang w:val="mk-MK"/>
        </w:rPr>
        <w:t xml:space="preserve"> месеци</w:t>
      </w:r>
      <w:r w:rsidR="000F15FD" w:rsidRPr="000F15FD">
        <w:rPr>
          <w:rFonts w:ascii="StobiSerif Regular" w:hAnsi="StobiSerif Regular" w:cs="Arial"/>
          <w:color w:val="000000"/>
          <w:sz w:val="22"/>
          <w:szCs w:val="22"/>
          <w:lang w:val="mk-MK" w:eastAsia="en-GB"/>
        </w:rPr>
        <w:t xml:space="preserve"> </w:t>
      </w:r>
      <w:r w:rsidRPr="000F15FD">
        <w:rPr>
          <w:rFonts w:ascii="StobiSerif Regular" w:hAnsi="StobiSerif Regular" w:cs="Arial"/>
          <w:color w:val="000000"/>
          <w:sz w:val="22"/>
          <w:szCs w:val="22"/>
          <w:lang w:val="mk-MK" w:eastAsia="en-GB"/>
        </w:rPr>
        <w:t>месеци;</w:t>
      </w:r>
    </w:p>
    <w:p w:rsidR="004C752C" w:rsidRPr="004C752C" w:rsidRDefault="004C752C" w:rsidP="004C752C">
      <w:pPr>
        <w:pStyle w:val="P68B1DB1-Normal7"/>
        <w:numPr>
          <w:ilvl w:val="0"/>
          <w:numId w:val="32"/>
        </w:numPr>
        <w:jc w:val="both"/>
        <w:rPr>
          <w:rFonts w:ascii="StobiSerif Regular" w:hAnsi="StobiSerif Regular" w:cs="Arial"/>
          <w:color w:val="000000"/>
        </w:rPr>
      </w:pPr>
      <w:r>
        <w:rPr>
          <w:rFonts w:ascii="StobiSerif Regular" w:hAnsi="StobiSerif Regular" w:cs="Arial"/>
          <w:color w:val="000000"/>
        </w:rPr>
        <w:t xml:space="preserve">Gjendja rrjedhëse nga Regjistri Qendror i Republikës së </w:t>
      </w:r>
      <w:r>
        <w:rPr>
          <w:rFonts w:ascii="StobiSerif Regular" w:hAnsi="StobiSerif Regular" w:cs="Arial"/>
        </w:rPr>
        <w:t>Maqedonisë</w:t>
      </w:r>
      <w:r>
        <w:rPr>
          <w:rFonts w:ascii="StobiSerif Regular" w:hAnsi="StobiSerif Regular" w:cs="Arial"/>
          <w:color w:val="000000"/>
        </w:rPr>
        <w:t xml:space="preserve"> së Veriut, jo më e vjetër  se</w:t>
      </w:r>
      <w:r>
        <w:rPr>
          <w:rFonts w:ascii="StobiSerif Regular" w:hAnsi="StobiSerif Regular"/>
          <w:b/>
        </w:rPr>
        <w:t xml:space="preserve"> 2 (dy)</w:t>
      </w:r>
      <w:r>
        <w:rPr>
          <w:rFonts w:ascii="StobiSerif Regular" w:hAnsi="StobiSerif Regular"/>
        </w:rPr>
        <w:t xml:space="preserve"> muaj</w:t>
      </w:r>
      <w:r>
        <w:rPr>
          <w:rFonts w:ascii="StobiSerif Regular" w:hAnsi="StobiSerif Regular" w:cs="Arial"/>
          <w:color w:val="000000"/>
        </w:rPr>
        <w:t xml:space="preserve">; </w:t>
      </w:r>
    </w:p>
    <w:p w:rsidR="00B917A3" w:rsidRPr="004C752C" w:rsidRDefault="00B917A3" w:rsidP="00B917A3">
      <w:pPr>
        <w:widowControl w:val="0"/>
        <w:numPr>
          <w:ilvl w:val="0"/>
          <w:numId w:val="32"/>
        </w:numPr>
        <w:jc w:val="both"/>
        <w:rPr>
          <w:rFonts w:ascii="StobiSerif Regular" w:hAnsi="StobiSerif Regular"/>
          <w:sz w:val="22"/>
          <w:szCs w:val="22"/>
          <w:lang w:val="mk-MK"/>
        </w:rPr>
      </w:pPr>
      <w:r w:rsidRPr="00B641D2">
        <w:rPr>
          <w:rFonts w:ascii="StobiSerif Regular" w:hAnsi="StobiSerif Regular"/>
          <w:sz w:val="22"/>
          <w:szCs w:val="22"/>
          <w:lang w:val="mk-MK"/>
        </w:rPr>
        <w:t xml:space="preserve">Информација за економско финансиската состојба на деловниот субјект  издадена од Централен регистар на Република Северна Македонија, не постара од </w:t>
      </w:r>
      <w:r w:rsidRPr="00B641D2">
        <w:rPr>
          <w:rFonts w:ascii="StobiSerif Regular" w:hAnsi="StobiSerif Regular"/>
          <w:b/>
          <w:sz w:val="22"/>
          <w:szCs w:val="22"/>
          <w:lang w:val="mk-MK"/>
        </w:rPr>
        <w:t>2</w:t>
      </w:r>
      <w:r w:rsidR="00B641D2">
        <w:rPr>
          <w:rFonts w:ascii="StobiSerif Regular" w:hAnsi="StobiSerif Regular"/>
          <w:b/>
          <w:sz w:val="22"/>
          <w:szCs w:val="22"/>
          <w:lang w:val="mk-MK"/>
        </w:rPr>
        <w:t xml:space="preserve"> </w:t>
      </w:r>
      <w:r w:rsidRPr="00B641D2">
        <w:rPr>
          <w:rFonts w:ascii="StobiSerif Regular" w:hAnsi="StobiSerif Regular"/>
          <w:b/>
          <w:sz w:val="22"/>
          <w:szCs w:val="22"/>
          <w:lang w:val="mk-MK"/>
        </w:rPr>
        <w:t>(два)</w:t>
      </w:r>
      <w:r w:rsidRPr="00B641D2">
        <w:rPr>
          <w:rFonts w:ascii="StobiSerif Regular" w:hAnsi="StobiSerif Regular"/>
          <w:sz w:val="22"/>
          <w:szCs w:val="22"/>
          <w:lang w:val="mk-MK"/>
        </w:rPr>
        <w:t xml:space="preserve"> месеци, од која се гледа дека деловниот субјект има позитивно токување во делот на показатели за оценка на друштвото</w:t>
      </w:r>
      <w:r w:rsidRPr="00B641D2">
        <w:rPr>
          <w:rFonts w:ascii="StobiSerif Regular" w:hAnsi="StobiSerif Regular"/>
          <w:sz w:val="22"/>
          <w:szCs w:val="22"/>
          <w:lang w:val="en-US"/>
        </w:rPr>
        <w:t>;</w:t>
      </w:r>
    </w:p>
    <w:p w:rsidR="004C752C" w:rsidRPr="004C752C" w:rsidRDefault="004C752C" w:rsidP="004C752C">
      <w:pPr>
        <w:pStyle w:val="P68B1DB1-Normal1"/>
        <w:widowControl w:val="0"/>
        <w:numPr>
          <w:ilvl w:val="0"/>
          <w:numId w:val="32"/>
        </w:numPr>
        <w:jc w:val="both"/>
      </w:pPr>
      <w:r>
        <w:t xml:space="preserve">Informacion për gjendjen ekonomike dhe financiare të subjektit afarist të lëshuar nga Regjistri Qendror i Republikës së Maqedonisë së Veriut, jo më i vjetër se </w:t>
      </w:r>
      <w:r>
        <w:rPr>
          <w:b/>
        </w:rPr>
        <w:t xml:space="preserve">2 (dy) </w:t>
      </w:r>
      <w:r>
        <w:t>muaj, nga i cili shihet qartë se subjekti afarist ka interpretim pozitiv në fushën e treguesve për vlerësimin e shoqërisë;</w:t>
      </w:r>
    </w:p>
    <w:p w:rsidR="00144184" w:rsidRPr="004C752C" w:rsidRDefault="00144184" w:rsidP="00144184">
      <w:pPr>
        <w:widowControl w:val="0"/>
        <w:numPr>
          <w:ilvl w:val="0"/>
          <w:numId w:val="32"/>
        </w:numPr>
        <w:jc w:val="both"/>
        <w:rPr>
          <w:rFonts w:ascii="StobiSerif Regular" w:hAnsi="StobiSerif Regular"/>
          <w:sz w:val="22"/>
          <w:szCs w:val="22"/>
          <w:lang w:val="mk-MK"/>
        </w:rPr>
      </w:pPr>
      <w:r w:rsidRPr="00127D05">
        <w:rPr>
          <w:rFonts w:ascii="StobiSerif Regular" w:hAnsi="StobiSerif Regular"/>
          <w:sz w:val="22"/>
          <w:szCs w:val="22"/>
          <w:lang w:val="mk-MK"/>
        </w:rPr>
        <w:t xml:space="preserve">Уверение за платени даноци и придонеси од Управата за јавни приходи на Република </w:t>
      </w:r>
      <w:r w:rsidRPr="005238F7">
        <w:rPr>
          <w:rFonts w:ascii="StobiSerif Regular" w:hAnsi="StobiSerif Regular"/>
          <w:sz w:val="22"/>
          <w:szCs w:val="22"/>
          <w:lang w:val="mk-MK"/>
        </w:rPr>
        <w:t>Северна</w:t>
      </w:r>
      <w:r>
        <w:rPr>
          <w:rFonts w:ascii="StobiSerif Regular" w:hAnsi="StobiSerif Regular"/>
          <w:sz w:val="22"/>
          <w:szCs w:val="22"/>
          <w:lang w:val="mk-MK"/>
        </w:rPr>
        <w:t xml:space="preserve"> </w:t>
      </w:r>
      <w:r w:rsidRPr="00127D05">
        <w:rPr>
          <w:rFonts w:ascii="StobiSerif Regular" w:hAnsi="StobiSerif Regular"/>
          <w:sz w:val="22"/>
          <w:szCs w:val="22"/>
          <w:lang w:val="mk-MK"/>
        </w:rPr>
        <w:t>Македонија,</w:t>
      </w:r>
      <w:r w:rsidRPr="00127D05">
        <w:rPr>
          <w:rFonts w:ascii="StobiSerif Regular" w:hAnsi="StobiSerif Regular"/>
          <w:sz w:val="22"/>
          <w:szCs w:val="22"/>
        </w:rPr>
        <w:t xml:space="preserve"> </w:t>
      </w:r>
      <w:r w:rsidRPr="00127D05">
        <w:rPr>
          <w:rFonts w:ascii="StobiSerif Regular" w:hAnsi="StobiSerif Regular"/>
          <w:sz w:val="22"/>
          <w:szCs w:val="22"/>
          <w:lang w:val="mk-MK"/>
        </w:rPr>
        <w:t xml:space="preserve">не постарo од </w:t>
      </w:r>
      <w:r w:rsidRPr="000F15FD">
        <w:rPr>
          <w:rFonts w:ascii="StobiSerif Regular" w:hAnsi="StobiSerif Regular"/>
          <w:b/>
          <w:sz w:val="22"/>
          <w:szCs w:val="22"/>
          <w:lang w:val="mk-MK"/>
        </w:rPr>
        <w:t>2 (два)</w:t>
      </w:r>
      <w:r w:rsidRPr="000F15FD">
        <w:rPr>
          <w:rFonts w:ascii="StobiSerif Regular" w:hAnsi="StobiSerif Regular"/>
          <w:sz w:val="22"/>
          <w:szCs w:val="22"/>
          <w:lang w:val="mk-MK"/>
        </w:rPr>
        <w:t xml:space="preserve"> месеци; </w:t>
      </w:r>
    </w:p>
    <w:p w:rsidR="004C752C" w:rsidRPr="004C752C" w:rsidRDefault="004C752C" w:rsidP="004C752C">
      <w:pPr>
        <w:pStyle w:val="P68B1DB1-Normal1"/>
        <w:widowControl w:val="0"/>
        <w:numPr>
          <w:ilvl w:val="0"/>
          <w:numId w:val="32"/>
        </w:numPr>
        <w:jc w:val="both"/>
      </w:pPr>
      <w:r>
        <w:t xml:space="preserve">Vërtetim për tatimet dhe kontributet e paguara nga Drejtoria e të Ardhurave Publike e Republikës së Maqedonisë së Veriut, jo më të vjetra se </w:t>
      </w:r>
      <w:r>
        <w:rPr>
          <w:b/>
        </w:rPr>
        <w:t>2 (dy)</w:t>
      </w:r>
      <w:r>
        <w:t xml:space="preserve"> muaj; </w:t>
      </w:r>
    </w:p>
    <w:p w:rsidR="00B917A3" w:rsidRPr="004C752C" w:rsidRDefault="00B917A3" w:rsidP="00144184">
      <w:pPr>
        <w:widowControl w:val="0"/>
        <w:numPr>
          <w:ilvl w:val="0"/>
          <w:numId w:val="32"/>
        </w:numPr>
        <w:jc w:val="both"/>
        <w:rPr>
          <w:rFonts w:ascii="StobiSerif Regular" w:hAnsi="StobiSerif Regular"/>
          <w:sz w:val="22"/>
          <w:szCs w:val="22"/>
          <w:lang w:val="mk-MK"/>
        </w:rPr>
      </w:pPr>
      <w:r>
        <w:rPr>
          <w:rFonts w:ascii="StobiSerif Regular" w:hAnsi="StobiSerif Regular"/>
          <w:sz w:val="22"/>
          <w:szCs w:val="22"/>
          <w:lang w:val="mk-MK"/>
        </w:rPr>
        <w:t xml:space="preserve">Доказ за 5(пет) редовно вработени лица, со полно работно време од Агенција за вработување, не постар од  </w:t>
      </w:r>
      <w:r w:rsidRPr="00B917A3">
        <w:rPr>
          <w:rFonts w:ascii="StobiSerif Regular" w:hAnsi="StobiSerif Regular"/>
          <w:b/>
          <w:sz w:val="22"/>
          <w:szCs w:val="22"/>
          <w:lang w:val="mk-MK"/>
        </w:rPr>
        <w:t>2</w:t>
      </w:r>
      <w:r w:rsidR="00B641D2">
        <w:rPr>
          <w:rFonts w:ascii="StobiSerif Regular" w:hAnsi="StobiSerif Regular"/>
          <w:b/>
          <w:sz w:val="22"/>
          <w:szCs w:val="22"/>
          <w:lang w:val="mk-MK"/>
        </w:rPr>
        <w:t xml:space="preserve"> </w:t>
      </w:r>
      <w:r w:rsidRPr="00B917A3">
        <w:rPr>
          <w:rFonts w:ascii="StobiSerif Regular" w:hAnsi="StobiSerif Regular"/>
          <w:b/>
          <w:sz w:val="22"/>
          <w:szCs w:val="22"/>
          <w:lang w:val="mk-MK"/>
        </w:rPr>
        <w:t>(два</w:t>
      </w:r>
      <w:r>
        <w:rPr>
          <w:rFonts w:ascii="StobiSerif Regular" w:hAnsi="StobiSerif Regular"/>
          <w:sz w:val="22"/>
          <w:szCs w:val="22"/>
          <w:lang w:val="mk-MK"/>
        </w:rPr>
        <w:t>) месеци од денот на аплицирање</w:t>
      </w:r>
    </w:p>
    <w:p w:rsidR="004C752C" w:rsidRPr="004C752C" w:rsidRDefault="004C752C" w:rsidP="004C752C">
      <w:pPr>
        <w:pStyle w:val="P68B1DB1-Normal1"/>
        <w:widowControl w:val="0"/>
        <w:numPr>
          <w:ilvl w:val="0"/>
          <w:numId w:val="32"/>
        </w:numPr>
        <w:jc w:val="both"/>
      </w:pPr>
      <w:r>
        <w:t xml:space="preserve">Dëshmi për 5 (pesë) persona të punësuar rregullisht, me orar të plotë nga Agjencia e Punësimit, jo më të vjetër se </w:t>
      </w:r>
      <w:r>
        <w:rPr>
          <w:b/>
        </w:rPr>
        <w:t>2 (dy)</w:t>
      </w:r>
      <w:r>
        <w:t xml:space="preserve">  muaj nga dita e aplikimit; </w:t>
      </w:r>
    </w:p>
    <w:p w:rsidR="00B917A3" w:rsidRPr="004C752C" w:rsidRDefault="00B917A3" w:rsidP="00144184">
      <w:pPr>
        <w:widowControl w:val="0"/>
        <w:numPr>
          <w:ilvl w:val="0"/>
          <w:numId w:val="32"/>
        </w:numPr>
        <w:jc w:val="both"/>
        <w:rPr>
          <w:rFonts w:ascii="StobiSerif Regular" w:hAnsi="StobiSerif Regular"/>
          <w:sz w:val="22"/>
          <w:szCs w:val="22"/>
          <w:lang w:val="mk-MK"/>
        </w:rPr>
      </w:pPr>
      <w:r w:rsidRPr="00B641D2">
        <w:rPr>
          <w:rFonts w:ascii="StobiSerif Regular" w:hAnsi="StobiSerif Regular"/>
          <w:sz w:val="22"/>
          <w:szCs w:val="22"/>
          <w:lang w:val="mk-MK"/>
        </w:rPr>
        <w:t>Договор помеѓу деловниот субјект  и изготвувачот,</w:t>
      </w:r>
      <w:r w:rsidR="00B641D2" w:rsidRPr="00B641D2">
        <w:rPr>
          <w:rFonts w:ascii="StobiSerif Regular" w:hAnsi="StobiSerif Regular"/>
          <w:sz w:val="22"/>
          <w:szCs w:val="22"/>
          <w:lang w:val="mk-MK"/>
        </w:rPr>
        <w:t xml:space="preserve"> </w:t>
      </w:r>
      <w:r w:rsidRPr="00B641D2">
        <w:rPr>
          <w:rFonts w:ascii="StobiSerif Regular" w:hAnsi="StobiSerif Regular"/>
          <w:sz w:val="22"/>
          <w:szCs w:val="22"/>
          <w:lang w:val="mk-MK"/>
        </w:rPr>
        <w:t xml:space="preserve">склучен во </w:t>
      </w:r>
      <w:r w:rsidR="00B641D2" w:rsidRPr="00B641D2">
        <w:rPr>
          <w:rFonts w:ascii="StobiSerif Regular" w:hAnsi="StobiSerif Regular"/>
          <w:sz w:val="22"/>
          <w:szCs w:val="22"/>
          <w:lang w:val="mk-MK"/>
        </w:rPr>
        <w:t xml:space="preserve"> </w:t>
      </w:r>
      <w:r w:rsidR="00053819">
        <w:rPr>
          <w:rFonts w:ascii="StobiSerif Regular" w:hAnsi="StobiSerif Regular"/>
          <w:sz w:val="22"/>
          <w:szCs w:val="22"/>
          <w:lang w:val="mk-MK"/>
        </w:rPr>
        <w:t xml:space="preserve">текот на  </w:t>
      </w:r>
      <w:r w:rsidR="00053819">
        <w:rPr>
          <w:rFonts w:ascii="StobiSerif Regular" w:hAnsi="StobiSerif Regular"/>
          <w:sz w:val="22"/>
          <w:szCs w:val="22"/>
          <w:lang w:val="en-US"/>
        </w:rPr>
        <w:t xml:space="preserve">2025 </w:t>
      </w:r>
      <w:r w:rsidR="00053819">
        <w:rPr>
          <w:rFonts w:ascii="StobiSerif Regular" w:hAnsi="StobiSerif Regular"/>
          <w:sz w:val="22"/>
          <w:szCs w:val="22"/>
          <w:lang w:val="mk-MK"/>
        </w:rPr>
        <w:t>и</w:t>
      </w:r>
      <w:r w:rsidRPr="00B641D2">
        <w:rPr>
          <w:rFonts w:ascii="StobiSerif Regular" w:hAnsi="StobiSerif Regular"/>
          <w:sz w:val="22"/>
          <w:szCs w:val="22"/>
          <w:lang w:val="mk-MK"/>
        </w:rPr>
        <w:t xml:space="preserve"> 2026 година </w:t>
      </w:r>
    </w:p>
    <w:p w:rsidR="004C752C" w:rsidRDefault="004C752C" w:rsidP="004C752C">
      <w:pPr>
        <w:pStyle w:val="P68B1DB1-Normal1"/>
        <w:widowControl w:val="0"/>
        <w:numPr>
          <w:ilvl w:val="0"/>
          <w:numId w:val="32"/>
        </w:numPr>
        <w:jc w:val="both"/>
      </w:pPr>
      <w:r>
        <w:t xml:space="preserve">Marrëveshje ndërmjet subjektit afarist dhe përpiluesit, e lidhur gjatë vitit 2025 dhe  2026; </w:t>
      </w:r>
    </w:p>
    <w:p w:rsidR="00144184" w:rsidRPr="004C752C" w:rsidRDefault="00144184" w:rsidP="00144184">
      <w:pPr>
        <w:numPr>
          <w:ilvl w:val="0"/>
          <w:numId w:val="32"/>
        </w:numPr>
        <w:jc w:val="both"/>
        <w:rPr>
          <w:rFonts w:ascii="StobiSerif Regular" w:hAnsi="StobiSerif Regular" w:cs="Arial"/>
          <w:sz w:val="22"/>
          <w:szCs w:val="22"/>
          <w:lang w:val="mk-MK" w:eastAsia="en-GB"/>
        </w:rPr>
      </w:pPr>
      <w:r>
        <w:rPr>
          <w:rFonts w:ascii="StobiSerif Regular" w:hAnsi="StobiSerif Regular" w:cs="Arial"/>
          <w:sz w:val="22"/>
          <w:szCs w:val="22"/>
          <w:lang w:val="mk-MK" w:eastAsia="en-GB"/>
        </w:rPr>
        <w:t>Фактура</w:t>
      </w:r>
      <w:r w:rsidR="00B917A3">
        <w:rPr>
          <w:rFonts w:ascii="StobiSerif Regular" w:hAnsi="StobiSerif Regular" w:cs="Arial"/>
          <w:sz w:val="22"/>
          <w:szCs w:val="22"/>
          <w:lang w:val="mk-MK" w:eastAsia="en-GB"/>
        </w:rPr>
        <w:t xml:space="preserve"> од изготвувачот пушт</w:t>
      </w:r>
      <w:r w:rsidR="00E939CE">
        <w:rPr>
          <w:rFonts w:ascii="StobiSerif Regular" w:hAnsi="StobiSerif Regular" w:cs="Arial"/>
          <w:sz w:val="22"/>
          <w:szCs w:val="22"/>
          <w:lang w:val="mk-MK" w:eastAsia="en-GB"/>
        </w:rPr>
        <w:t>е</w:t>
      </w:r>
      <w:r w:rsidR="00B917A3">
        <w:rPr>
          <w:rFonts w:ascii="StobiSerif Regular" w:hAnsi="StobiSerif Regular" w:cs="Arial"/>
          <w:sz w:val="22"/>
          <w:szCs w:val="22"/>
          <w:lang w:val="mk-MK" w:eastAsia="en-GB"/>
        </w:rPr>
        <w:t>на</w:t>
      </w:r>
      <w:r w:rsidR="00E939CE">
        <w:rPr>
          <w:rFonts w:ascii="StobiSerif Regular" w:hAnsi="StobiSerif Regular" w:cs="Arial"/>
          <w:sz w:val="22"/>
          <w:szCs w:val="22"/>
          <w:lang w:val="mk-MK" w:eastAsia="en-GB"/>
        </w:rPr>
        <w:t xml:space="preserve"> во промет  во текот на</w:t>
      </w:r>
      <w:r w:rsidR="00053819">
        <w:rPr>
          <w:rFonts w:ascii="StobiSerif Regular" w:hAnsi="StobiSerif Regular" w:cs="Arial"/>
          <w:sz w:val="22"/>
          <w:szCs w:val="22"/>
          <w:lang w:val="mk-MK" w:eastAsia="en-GB"/>
        </w:rPr>
        <w:t xml:space="preserve"> 2025 и </w:t>
      </w:r>
      <w:r w:rsidR="00E939CE">
        <w:rPr>
          <w:rFonts w:ascii="StobiSerif Regular" w:hAnsi="StobiSerif Regular" w:cs="Arial"/>
          <w:sz w:val="22"/>
          <w:szCs w:val="22"/>
          <w:lang w:val="mk-MK" w:eastAsia="en-GB"/>
        </w:rPr>
        <w:t xml:space="preserve"> 2026 година</w:t>
      </w:r>
    </w:p>
    <w:p w:rsidR="004C752C" w:rsidRPr="004C752C" w:rsidRDefault="004C752C" w:rsidP="004C752C">
      <w:pPr>
        <w:pStyle w:val="P68B1DB1-Normal8"/>
        <w:numPr>
          <w:ilvl w:val="0"/>
          <w:numId w:val="32"/>
        </w:numPr>
        <w:jc w:val="both"/>
      </w:pPr>
      <w:r>
        <w:t>Fatura nga përpiluesi e lëshuar  gjatë viteve 2025 dhe  2026</w:t>
      </w:r>
    </w:p>
    <w:p w:rsidR="00144184" w:rsidRPr="004C752C" w:rsidRDefault="00144184" w:rsidP="00144184">
      <w:pPr>
        <w:numPr>
          <w:ilvl w:val="0"/>
          <w:numId w:val="32"/>
        </w:numPr>
        <w:jc w:val="both"/>
        <w:rPr>
          <w:rFonts w:ascii="StobiSerif Regular" w:hAnsi="StobiSerif Regular" w:cs="Arial"/>
          <w:sz w:val="22"/>
          <w:szCs w:val="22"/>
          <w:lang w:val="mk-MK" w:eastAsia="en-GB"/>
        </w:rPr>
      </w:pPr>
      <w:r w:rsidRPr="00127D05">
        <w:rPr>
          <w:rFonts w:ascii="StobiSerif Regular" w:hAnsi="StobiSerif Regular" w:cs="Arial"/>
          <w:sz w:val="22"/>
          <w:szCs w:val="22"/>
          <w:lang w:val="mk-MK" w:eastAsia="en-GB"/>
        </w:rPr>
        <w:t>Извод од банката депонент или SWIFT</w:t>
      </w:r>
      <w:r>
        <w:rPr>
          <w:rFonts w:ascii="StobiSerif Regular" w:hAnsi="StobiSerif Regular" w:cs="Arial"/>
          <w:sz w:val="22"/>
          <w:szCs w:val="22"/>
          <w:lang w:val="mk-MK" w:eastAsia="en-GB"/>
        </w:rPr>
        <w:t>,</w:t>
      </w:r>
      <w:r w:rsidRPr="00127D05">
        <w:rPr>
          <w:rFonts w:ascii="StobiSerif Regular" w:hAnsi="StobiSerif Regular" w:cs="Arial"/>
          <w:sz w:val="22"/>
          <w:szCs w:val="22"/>
          <w:lang w:val="mk-MK" w:eastAsia="en-GB"/>
        </w:rPr>
        <w:t xml:space="preserve"> во кој се гледа дека деловниот субјект целосно ја подмирил обврската кон </w:t>
      </w:r>
      <w:r w:rsidR="00E939CE">
        <w:rPr>
          <w:rFonts w:ascii="StobiSerif Regular" w:hAnsi="StobiSerif Regular" w:cs="Arial"/>
          <w:sz w:val="22"/>
          <w:szCs w:val="22"/>
          <w:lang w:val="mk-MK" w:eastAsia="en-GB"/>
        </w:rPr>
        <w:t>изготвувачот</w:t>
      </w:r>
      <w:r>
        <w:rPr>
          <w:rFonts w:ascii="StobiSerif Regular" w:hAnsi="StobiSerif Regular" w:cs="Arial"/>
          <w:sz w:val="22"/>
          <w:szCs w:val="22"/>
          <w:lang w:val="mk-MK" w:eastAsia="en-GB"/>
        </w:rPr>
        <w:t>,</w:t>
      </w:r>
      <w:r w:rsidRPr="00127D05">
        <w:rPr>
          <w:rFonts w:ascii="StobiSerif Regular" w:hAnsi="StobiSerif Regular" w:cs="Arial"/>
          <w:sz w:val="22"/>
          <w:szCs w:val="22"/>
          <w:lang w:val="mk-MK" w:eastAsia="en-GB"/>
        </w:rPr>
        <w:t xml:space="preserve"> согласно </w:t>
      </w:r>
      <w:r>
        <w:rPr>
          <w:rFonts w:ascii="StobiSerif Regular" w:hAnsi="StobiSerif Regular" w:cs="Arial"/>
          <w:sz w:val="22"/>
          <w:szCs w:val="22"/>
          <w:lang w:val="mk-MK" w:eastAsia="en-GB"/>
        </w:rPr>
        <w:t>склучениот Договор</w:t>
      </w:r>
      <w:r w:rsidRPr="00127D05">
        <w:rPr>
          <w:rFonts w:ascii="StobiSerif Regular" w:hAnsi="StobiSerif Regular" w:cs="Arial"/>
          <w:sz w:val="22"/>
          <w:szCs w:val="22"/>
          <w:lang w:eastAsia="en-GB"/>
        </w:rPr>
        <w:t>;</w:t>
      </w:r>
    </w:p>
    <w:p w:rsidR="004C752C" w:rsidRPr="004C752C" w:rsidRDefault="004C752C" w:rsidP="004C752C">
      <w:pPr>
        <w:pStyle w:val="P68B1DB1-Normal8"/>
        <w:numPr>
          <w:ilvl w:val="0"/>
          <w:numId w:val="32"/>
        </w:numPr>
        <w:jc w:val="both"/>
      </w:pPr>
      <w:r>
        <w:t>Deklaratë nga banka depozituese ose SWIFT, në të cilën shihet se subjekti ka shlyer plotësisht detyrimin ndaj përpiluesit, në përputhje me Marrëveshjen e lidhur.</w:t>
      </w:r>
    </w:p>
    <w:p w:rsidR="00144184" w:rsidRPr="004C752C" w:rsidRDefault="00144184" w:rsidP="00144184">
      <w:pPr>
        <w:numPr>
          <w:ilvl w:val="0"/>
          <w:numId w:val="32"/>
        </w:numPr>
        <w:spacing w:line="276" w:lineRule="auto"/>
        <w:jc w:val="both"/>
        <w:rPr>
          <w:rFonts w:ascii="StobiSerif Regular" w:eastAsia="Calibri" w:hAnsi="StobiSerif Regular" w:cs="StobiSerif Regular"/>
          <w:sz w:val="22"/>
          <w:szCs w:val="22"/>
          <w:lang w:val="mk-MK"/>
        </w:rPr>
      </w:pPr>
      <w:r w:rsidRPr="00127D05">
        <w:rPr>
          <w:rFonts w:ascii="StobiSerif Regular" w:eastAsia="Calibri" w:hAnsi="StobiSerif Regular" w:cs="StobiSerif Regular"/>
          <w:sz w:val="22"/>
          <w:szCs w:val="22"/>
          <w:lang w:val="mk-MK"/>
        </w:rPr>
        <w:t>Уплатница на износ од 250,00 денари</w:t>
      </w:r>
      <w:r w:rsidRPr="00127D05">
        <w:rPr>
          <w:rFonts w:ascii="StobiSerif Regular" w:eastAsia="Calibri" w:hAnsi="StobiSerif Regular" w:cs="StobiSerif Regular"/>
          <w:color w:val="FF0000"/>
          <w:sz w:val="22"/>
          <w:szCs w:val="22"/>
          <w:lang w:val="mk-MK"/>
        </w:rPr>
        <w:t xml:space="preserve">  </w:t>
      </w:r>
      <w:r>
        <w:rPr>
          <w:rFonts w:ascii="StobiSerif Regular" w:eastAsia="Calibri" w:hAnsi="StobiSerif Regular" w:cs="StobiSerif Regular"/>
          <w:sz w:val="22"/>
          <w:szCs w:val="22"/>
          <w:lang w:val="mk-MK"/>
        </w:rPr>
        <w:t>(</w:t>
      </w:r>
      <w:r w:rsidRPr="00127D05">
        <w:rPr>
          <w:rFonts w:ascii="StobiSerif Regular" w:eastAsia="Calibri" w:hAnsi="StobiSerif Regular" w:cs="StobiSerif Regular"/>
          <w:i/>
          <w:sz w:val="22"/>
          <w:szCs w:val="22"/>
          <w:lang w:val="mk-MK"/>
        </w:rPr>
        <w:t>Цел на дознака:</w:t>
      </w:r>
      <w:r w:rsidRPr="00127D05">
        <w:rPr>
          <w:rFonts w:ascii="StobiSerif Regular" w:eastAsia="Calibri" w:hAnsi="StobiSerif Regular" w:cs="StobiSerif Regular"/>
          <w:sz w:val="22"/>
          <w:szCs w:val="22"/>
          <w:lang w:val="mk-MK"/>
        </w:rPr>
        <w:t xml:space="preserve"> Уплата  на административна такса,  </w:t>
      </w:r>
      <w:r w:rsidRPr="00127D05">
        <w:rPr>
          <w:rFonts w:ascii="StobiSerif Regular" w:eastAsia="Calibri" w:hAnsi="StobiSerif Regular" w:cs="StobiSerif Regular"/>
          <w:i/>
          <w:sz w:val="22"/>
          <w:szCs w:val="22"/>
          <w:lang w:val="mk-MK"/>
        </w:rPr>
        <w:t>Назив и седиште на примач:</w:t>
      </w:r>
      <w:r w:rsidRPr="00127D05">
        <w:rPr>
          <w:rFonts w:ascii="StobiSerif Regular" w:eastAsia="Calibri" w:hAnsi="StobiSerif Regular" w:cs="StobiSerif Regular"/>
          <w:sz w:val="22"/>
          <w:szCs w:val="22"/>
          <w:lang w:val="mk-MK"/>
        </w:rPr>
        <w:t xml:space="preserve"> </w:t>
      </w:r>
      <w:r w:rsidRPr="00127D05">
        <w:rPr>
          <w:rFonts w:ascii="StobiSerif Regular" w:eastAsia="Calibri" w:hAnsi="StobiSerif Regular" w:cs="Calibri"/>
          <w:sz w:val="22"/>
          <w:szCs w:val="22"/>
          <w:lang w:val="mk-MK"/>
        </w:rPr>
        <w:t>Приходи на органи на управа</w:t>
      </w:r>
      <w:r w:rsidRPr="00127D05">
        <w:rPr>
          <w:rFonts w:ascii="StobiSerif Regular" w:eastAsia="Calibri" w:hAnsi="StobiSerif Regular" w:cs="StobiSerif Regular"/>
          <w:sz w:val="22"/>
          <w:szCs w:val="22"/>
          <w:lang w:val="mk-MK"/>
        </w:rPr>
        <w:t xml:space="preserve">, </w:t>
      </w:r>
      <w:r w:rsidRPr="00127D05">
        <w:rPr>
          <w:rFonts w:ascii="StobiSerif Regular" w:eastAsia="Calibri" w:hAnsi="StobiSerif Regular" w:cs="StobiSerif Regular"/>
          <w:i/>
          <w:sz w:val="22"/>
          <w:szCs w:val="22"/>
          <w:lang w:val="mk-MK"/>
        </w:rPr>
        <w:t>Банка на примач:</w:t>
      </w:r>
      <w:r w:rsidRPr="00127D05">
        <w:rPr>
          <w:rFonts w:ascii="StobiSerif Regular" w:eastAsia="Calibri" w:hAnsi="StobiSerif Regular" w:cs="StobiSerif Regular"/>
          <w:sz w:val="22"/>
          <w:szCs w:val="22"/>
          <w:lang w:val="mk-MK"/>
        </w:rPr>
        <w:t xml:space="preserve"> Народна банка на Република</w:t>
      </w:r>
      <w:r>
        <w:rPr>
          <w:rFonts w:ascii="StobiSerif Regular" w:eastAsia="Calibri" w:hAnsi="StobiSerif Regular" w:cs="StobiSerif Regular"/>
          <w:sz w:val="22"/>
          <w:szCs w:val="22"/>
          <w:lang w:val="mk-MK"/>
        </w:rPr>
        <w:t xml:space="preserve"> </w:t>
      </w:r>
      <w:r w:rsidRPr="000F5CAD">
        <w:rPr>
          <w:rFonts w:ascii="StobiSerif Regular" w:eastAsia="Calibri" w:hAnsi="StobiSerif Regular" w:cs="StobiSerif Regular"/>
          <w:sz w:val="22"/>
          <w:szCs w:val="22"/>
          <w:lang w:val="mk-MK"/>
        </w:rPr>
        <w:t>Северна</w:t>
      </w:r>
      <w:r w:rsidRPr="00127D05">
        <w:rPr>
          <w:rFonts w:ascii="StobiSerif Regular" w:eastAsia="Calibri" w:hAnsi="StobiSerif Regular" w:cs="StobiSerif Regular"/>
          <w:sz w:val="22"/>
          <w:szCs w:val="22"/>
          <w:lang w:val="mk-MK"/>
        </w:rPr>
        <w:t xml:space="preserve"> Македонија, </w:t>
      </w:r>
      <w:r w:rsidRPr="00127D05">
        <w:rPr>
          <w:rFonts w:ascii="StobiSerif Regular" w:eastAsia="Calibri" w:hAnsi="StobiSerif Regular" w:cs="StobiSerif Regular"/>
          <w:i/>
          <w:sz w:val="22"/>
          <w:szCs w:val="22"/>
          <w:lang w:val="mk-MK"/>
        </w:rPr>
        <w:t>Трезорска сметка</w:t>
      </w:r>
      <w:r>
        <w:rPr>
          <w:rFonts w:ascii="StobiSerif Regular" w:eastAsia="Calibri" w:hAnsi="StobiSerif Regular" w:cs="StobiSerif Regular"/>
          <w:sz w:val="22"/>
          <w:szCs w:val="22"/>
          <w:lang w:val="mk-MK"/>
        </w:rPr>
        <w:t>: 100000000063095,</w:t>
      </w:r>
      <w:r w:rsidRPr="00127D05">
        <w:rPr>
          <w:rFonts w:ascii="StobiSerif Regular" w:eastAsia="Calibri" w:hAnsi="StobiSerif Regular" w:cs="StobiSerif Regular"/>
          <w:sz w:val="22"/>
          <w:szCs w:val="22"/>
          <w:lang w:val="mk-MK"/>
        </w:rPr>
        <w:t xml:space="preserve"> </w:t>
      </w:r>
      <w:r w:rsidRPr="00127D05">
        <w:rPr>
          <w:rFonts w:ascii="StobiSerif Regular" w:eastAsia="Calibri" w:hAnsi="StobiSerif Regular" w:cs="StobiSerif Regular"/>
          <w:i/>
          <w:sz w:val="22"/>
          <w:szCs w:val="22"/>
          <w:lang w:val="mk-MK"/>
        </w:rPr>
        <w:t>Уплатна сметка</w:t>
      </w:r>
      <w:r>
        <w:rPr>
          <w:rFonts w:ascii="StobiSerif Regular" w:eastAsia="Calibri" w:hAnsi="StobiSerif Regular" w:cs="StobiSerif Regular"/>
          <w:sz w:val="22"/>
          <w:szCs w:val="22"/>
          <w:lang w:val="mk-MK"/>
        </w:rPr>
        <w:t>: 840</w:t>
      </w:r>
      <w:r w:rsidRPr="00127D05">
        <w:rPr>
          <w:rFonts w:ascii="StobiSerif Regular" w:eastAsia="Calibri" w:hAnsi="StobiSerif Regular" w:cs="StobiSerif Regular"/>
          <w:sz w:val="22"/>
          <w:szCs w:val="22"/>
        </w:rPr>
        <w:t>_______</w:t>
      </w:r>
      <w:r>
        <w:rPr>
          <w:rFonts w:ascii="StobiSerif Regular" w:eastAsia="Calibri" w:hAnsi="StobiSerif Regular" w:cs="StobiSerif Regular"/>
          <w:sz w:val="22"/>
          <w:szCs w:val="22"/>
          <w:lang w:val="mk-MK"/>
        </w:rPr>
        <w:t xml:space="preserve"> (во зависност од општината)</w:t>
      </w:r>
      <w:r w:rsidRPr="00127D05">
        <w:rPr>
          <w:rFonts w:ascii="StobiSerif Regular" w:eastAsia="Calibri" w:hAnsi="StobiSerif Regular" w:cs="StobiSerif Regular"/>
          <w:sz w:val="22"/>
          <w:szCs w:val="22"/>
          <w:lang w:val="mk-MK"/>
        </w:rPr>
        <w:t xml:space="preserve"> 06116,  </w:t>
      </w:r>
      <w:r w:rsidRPr="00127D05">
        <w:rPr>
          <w:rFonts w:ascii="StobiSerif Regular" w:eastAsia="Calibri" w:hAnsi="StobiSerif Regular" w:cs="StobiSerif Regular"/>
          <w:i/>
          <w:sz w:val="22"/>
          <w:szCs w:val="22"/>
          <w:lang w:val="mk-MK"/>
        </w:rPr>
        <w:t>Приходна шифра и програма</w:t>
      </w:r>
      <w:r>
        <w:rPr>
          <w:rFonts w:ascii="StobiSerif Regular" w:eastAsia="Calibri" w:hAnsi="StobiSerif Regular" w:cs="StobiSerif Regular"/>
          <w:sz w:val="22"/>
          <w:szCs w:val="22"/>
          <w:lang w:val="mk-MK"/>
        </w:rPr>
        <w:t>: 725930 00</w:t>
      </w:r>
      <w:r w:rsidRPr="00127D05">
        <w:rPr>
          <w:rFonts w:ascii="StobiSerif Regular" w:eastAsia="Calibri" w:hAnsi="StobiSerif Regular" w:cs="StobiSerif Regular"/>
          <w:sz w:val="22"/>
          <w:szCs w:val="22"/>
          <w:lang w:val="mk-MK"/>
        </w:rPr>
        <w:t>) и</w:t>
      </w:r>
    </w:p>
    <w:p w:rsidR="004C752C" w:rsidRPr="004C752C" w:rsidRDefault="004C752C" w:rsidP="004C752C">
      <w:pPr>
        <w:pStyle w:val="P68B1DB1-Normal7"/>
        <w:numPr>
          <w:ilvl w:val="0"/>
          <w:numId w:val="32"/>
        </w:numPr>
        <w:spacing w:line="276" w:lineRule="auto"/>
        <w:jc w:val="both"/>
        <w:rPr>
          <w:rFonts w:ascii="StobiSerif Regular" w:eastAsia="Calibri" w:hAnsi="StobiSerif Regular" w:cs="StobiSerif Regular"/>
        </w:rPr>
      </w:pPr>
      <w:r>
        <w:rPr>
          <w:rFonts w:ascii="StobiSerif Regular" w:eastAsia="Calibri" w:hAnsi="StobiSerif Regular" w:cs="StobiSerif Regular"/>
        </w:rPr>
        <w:t>Fletëpagesë në shumën 250,00 denarë</w:t>
      </w:r>
      <w:r>
        <w:rPr>
          <w:rFonts w:ascii="StobiSerif Regular" w:eastAsia="Calibri" w:hAnsi="StobiSerif Regular" w:cs="StobiSerif Regular"/>
          <w:color w:val="FF0000"/>
        </w:rPr>
        <w:t xml:space="preserve">  </w:t>
      </w:r>
      <w:r>
        <w:rPr>
          <w:rFonts w:ascii="StobiSerif Regular" w:eastAsia="Calibri" w:hAnsi="StobiSerif Regular" w:cs="StobiSerif Regular"/>
        </w:rPr>
        <w:t>(</w:t>
      </w:r>
      <w:r>
        <w:rPr>
          <w:rFonts w:ascii="StobiSerif Regular" w:eastAsia="Calibri" w:hAnsi="StobiSerif Regular" w:cs="StobiSerif Regular"/>
          <w:i/>
        </w:rPr>
        <w:t>Qëllimi i dërgesës: Pagesa  e</w:t>
      </w:r>
      <w:r>
        <w:rPr>
          <w:rFonts w:ascii="StobiSerif Regular" w:eastAsia="Calibri" w:hAnsi="StobiSerif Regular" w:cs="StobiSerif Regular"/>
        </w:rPr>
        <w:t xml:space="preserve"> taksës administrative,  </w:t>
      </w:r>
      <w:r>
        <w:rPr>
          <w:rFonts w:ascii="StobiSerif Regular" w:eastAsia="Calibri" w:hAnsi="StobiSerif Regular" w:cs="StobiSerif Regular"/>
          <w:i/>
        </w:rPr>
        <w:t>Titulli dhe selia e pranuesit:</w:t>
      </w:r>
      <w:r>
        <w:rPr>
          <w:rFonts w:ascii="StobiSerif Regular" w:eastAsia="Calibri" w:hAnsi="StobiSerif Regular"/>
        </w:rPr>
        <w:t xml:space="preserve"> Të ardhurat e organeve të administratës, </w:t>
      </w:r>
      <w:r>
        <w:rPr>
          <w:rFonts w:ascii="StobiSerif Regular" w:eastAsia="Calibri" w:hAnsi="StobiSerif Regular" w:cs="StobiSerif Regular"/>
          <w:i/>
        </w:rPr>
        <w:t>Banka e pranuesit: Banka</w:t>
      </w:r>
      <w:r>
        <w:rPr>
          <w:rFonts w:ascii="StobiSerif Regular" w:eastAsia="Calibri" w:hAnsi="StobiSerif Regular" w:cs="StobiSerif Regular"/>
        </w:rPr>
        <w:t xml:space="preserve"> Popullore e Republikës së Maqedonisë së Veriut, Llogaria e </w:t>
      </w:r>
      <w:r>
        <w:rPr>
          <w:rFonts w:ascii="StobiSerif Regular" w:eastAsia="Calibri" w:hAnsi="StobiSerif Regular" w:cs="StobiSerif Regular"/>
          <w:i/>
        </w:rPr>
        <w:t>thesarit: 100000000063095, Llogaria</w:t>
      </w:r>
      <w:r>
        <w:rPr>
          <w:rFonts w:ascii="StobiSerif Regular" w:eastAsia="Calibri" w:hAnsi="StobiSerif Regular" w:cs="StobiSerif Regular"/>
        </w:rPr>
        <w:t xml:space="preserve"> e pagesës: 840_______ (në varësi të komunës) 06116,  </w:t>
      </w:r>
      <w:r>
        <w:rPr>
          <w:rFonts w:ascii="StobiSerif Regular" w:eastAsia="Calibri" w:hAnsi="StobiSerif Regular" w:cs="StobiSerif Regular"/>
          <w:i/>
        </w:rPr>
        <w:t xml:space="preserve">Shifra dhe programi i të ardhurave </w:t>
      </w:r>
      <w:r>
        <w:rPr>
          <w:rFonts w:ascii="StobiSerif Regular" w:eastAsia="Calibri" w:hAnsi="StobiSerif Regular" w:cs="StobiSerif Regular"/>
        </w:rPr>
        <w:t>: 725930 00) dhe</w:t>
      </w:r>
    </w:p>
    <w:p w:rsidR="00144184" w:rsidRPr="004C752C" w:rsidRDefault="00144184" w:rsidP="00144184">
      <w:pPr>
        <w:numPr>
          <w:ilvl w:val="0"/>
          <w:numId w:val="32"/>
        </w:numPr>
        <w:spacing w:line="276" w:lineRule="auto"/>
        <w:jc w:val="both"/>
        <w:rPr>
          <w:rFonts w:ascii="StobiSerif Regular" w:eastAsia="Calibri" w:hAnsi="StobiSerif Regular" w:cs="StobiSerif Regular"/>
          <w:sz w:val="22"/>
          <w:szCs w:val="22"/>
          <w:lang w:val="mk-MK"/>
        </w:rPr>
      </w:pPr>
      <w:r w:rsidRPr="00127D05">
        <w:rPr>
          <w:rFonts w:ascii="StobiSerif Regular" w:eastAsia="Calibri" w:hAnsi="StobiSerif Regular" w:cs="StobiSerif Regular"/>
          <w:sz w:val="22"/>
          <w:szCs w:val="22"/>
          <w:lang w:val="mk-MK"/>
        </w:rPr>
        <w:t>Уплатница на износ од 50,00 денари</w:t>
      </w:r>
      <w:r w:rsidRPr="00127D05">
        <w:rPr>
          <w:rFonts w:ascii="StobiSerif Regular" w:eastAsia="Calibri" w:hAnsi="StobiSerif Regular" w:cs="StobiSerif Regular"/>
          <w:color w:val="FF0000"/>
          <w:sz w:val="22"/>
          <w:szCs w:val="22"/>
          <w:lang w:val="mk-MK"/>
        </w:rPr>
        <w:t xml:space="preserve"> </w:t>
      </w:r>
      <w:r>
        <w:rPr>
          <w:rFonts w:ascii="StobiSerif Regular" w:eastAsia="Calibri" w:hAnsi="StobiSerif Regular" w:cs="StobiSerif Regular"/>
          <w:sz w:val="22"/>
          <w:szCs w:val="22"/>
          <w:lang w:val="mk-MK"/>
        </w:rPr>
        <w:t>(</w:t>
      </w:r>
      <w:r w:rsidRPr="00127D05">
        <w:rPr>
          <w:rFonts w:ascii="StobiSerif Regular" w:eastAsia="Calibri" w:hAnsi="StobiSerif Regular" w:cs="StobiSerif Regular"/>
          <w:i/>
          <w:sz w:val="22"/>
          <w:szCs w:val="22"/>
          <w:lang w:val="mk-MK"/>
        </w:rPr>
        <w:t>Цел на дознака</w:t>
      </w:r>
      <w:r w:rsidRPr="00127D05">
        <w:rPr>
          <w:rFonts w:ascii="StobiSerif Regular" w:eastAsia="Calibri" w:hAnsi="StobiSerif Regular" w:cs="StobiSerif Regular"/>
          <w:sz w:val="22"/>
          <w:szCs w:val="22"/>
          <w:lang w:val="mk-MK"/>
        </w:rPr>
        <w:t xml:space="preserve">: Уплата  на административна такса,  </w:t>
      </w:r>
      <w:r w:rsidRPr="00127D05">
        <w:rPr>
          <w:rFonts w:ascii="StobiSerif Regular" w:eastAsia="Calibri" w:hAnsi="StobiSerif Regular" w:cs="StobiSerif Regular"/>
          <w:i/>
          <w:sz w:val="22"/>
          <w:szCs w:val="22"/>
          <w:lang w:val="mk-MK"/>
        </w:rPr>
        <w:t>Назив и седиште на примач:</w:t>
      </w:r>
      <w:r w:rsidRPr="00127D05">
        <w:rPr>
          <w:rFonts w:ascii="StobiSerif Regular" w:eastAsia="Calibri" w:hAnsi="StobiSerif Regular" w:cs="StobiSerif Regular"/>
          <w:sz w:val="22"/>
          <w:szCs w:val="22"/>
          <w:lang w:val="mk-MK"/>
        </w:rPr>
        <w:t xml:space="preserve"> </w:t>
      </w:r>
      <w:r w:rsidRPr="00127D05">
        <w:rPr>
          <w:rFonts w:ascii="StobiSerif Regular" w:eastAsia="Calibri" w:hAnsi="StobiSerif Regular" w:cs="Calibri"/>
          <w:sz w:val="22"/>
          <w:szCs w:val="22"/>
          <w:lang w:val="mk-MK"/>
        </w:rPr>
        <w:t>Трезорска сметка</w:t>
      </w:r>
      <w:r w:rsidRPr="00127D05">
        <w:rPr>
          <w:rFonts w:ascii="StobiSerif Regular" w:eastAsia="Calibri" w:hAnsi="StobiSerif Regular" w:cs="StobiSerif Regular"/>
          <w:sz w:val="22"/>
          <w:szCs w:val="22"/>
          <w:lang w:val="mk-MK"/>
        </w:rPr>
        <w:t xml:space="preserve">, </w:t>
      </w:r>
      <w:r w:rsidRPr="00127D05">
        <w:rPr>
          <w:rFonts w:ascii="StobiSerif Regular" w:eastAsia="Calibri" w:hAnsi="StobiSerif Regular" w:cs="StobiSerif Regular"/>
          <w:i/>
          <w:sz w:val="22"/>
          <w:szCs w:val="22"/>
          <w:lang w:val="mk-MK"/>
        </w:rPr>
        <w:t>Банка на примач:</w:t>
      </w:r>
      <w:r w:rsidRPr="00127D05">
        <w:rPr>
          <w:rFonts w:ascii="StobiSerif Regular" w:eastAsia="Calibri" w:hAnsi="StobiSerif Regular" w:cs="StobiSerif Regular"/>
          <w:sz w:val="22"/>
          <w:szCs w:val="22"/>
          <w:lang w:val="mk-MK"/>
        </w:rPr>
        <w:t xml:space="preserve"> Народна банка на Република</w:t>
      </w:r>
      <w:r>
        <w:rPr>
          <w:rFonts w:ascii="StobiSerif Regular" w:eastAsia="Calibri" w:hAnsi="StobiSerif Regular" w:cs="StobiSerif Regular"/>
          <w:sz w:val="22"/>
          <w:szCs w:val="22"/>
          <w:lang w:val="mk-MK"/>
        </w:rPr>
        <w:t xml:space="preserve"> </w:t>
      </w:r>
      <w:r w:rsidRPr="000F5CAD">
        <w:rPr>
          <w:rFonts w:ascii="StobiSerif Regular" w:eastAsia="Calibri" w:hAnsi="StobiSerif Regular" w:cs="StobiSerif Regular"/>
          <w:sz w:val="22"/>
          <w:szCs w:val="22"/>
          <w:lang w:val="mk-MK"/>
        </w:rPr>
        <w:t>Северна</w:t>
      </w:r>
      <w:r w:rsidRPr="00127D05">
        <w:rPr>
          <w:rFonts w:ascii="StobiSerif Regular" w:eastAsia="Calibri" w:hAnsi="StobiSerif Regular" w:cs="StobiSerif Regular"/>
          <w:sz w:val="22"/>
          <w:szCs w:val="22"/>
          <w:lang w:val="mk-MK"/>
        </w:rPr>
        <w:t xml:space="preserve"> Македонија, </w:t>
      </w:r>
      <w:r w:rsidRPr="00127D05">
        <w:rPr>
          <w:rFonts w:ascii="StobiSerif Regular" w:eastAsia="Calibri" w:hAnsi="StobiSerif Regular" w:cs="StobiSerif Regular"/>
          <w:i/>
          <w:sz w:val="22"/>
          <w:szCs w:val="22"/>
          <w:lang w:val="mk-MK"/>
        </w:rPr>
        <w:t>Трезорска сметка:</w:t>
      </w:r>
      <w:r>
        <w:rPr>
          <w:rFonts w:ascii="StobiSerif Regular" w:eastAsia="Calibri" w:hAnsi="StobiSerif Regular" w:cs="StobiSerif Regular"/>
          <w:sz w:val="22"/>
          <w:szCs w:val="22"/>
          <w:lang w:val="mk-MK"/>
        </w:rPr>
        <w:t xml:space="preserve"> 100000000063095, </w:t>
      </w:r>
      <w:r w:rsidRPr="00127D05">
        <w:rPr>
          <w:rFonts w:ascii="StobiSerif Regular" w:eastAsia="Calibri" w:hAnsi="StobiSerif Regular" w:cs="StobiSerif Regular"/>
          <w:i/>
          <w:sz w:val="22"/>
          <w:szCs w:val="22"/>
          <w:lang w:val="mk-MK"/>
        </w:rPr>
        <w:t>Уплатна сметка:</w:t>
      </w:r>
      <w:r w:rsidRPr="00127D05">
        <w:rPr>
          <w:rFonts w:ascii="StobiSerif Regular" w:eastAsia="Calibri" w:hAnsi="StobiSerif Regular" w:cs="StobiSerif Regular"/>
          <w:sz w:val="22"/>
          <w:szCs w:val="22"/>
          <w:lang w:val="mk-MK"/>
        </w:rPr>
        <w:t xml:space="preserve"> 840___</w:t>
      </w:r>
      <w:r w:rsidRPr="00127D05">
        <w:rPr>
          <w:rFonts w:ascii="StobiSerif Regular" w:eastAsia="Calibri" w:hAnsi="StobiSerif Regular" w:cs="StobiSerif Regular"/>
          <w:sz w:val="22"/>
          <w:szCs w:val="22"/>
        </w:rPr>
        <w:t>__</w:t>
      </w:r>
      <w:r>
        <w:rPr>
          <w:rFonts w:ascii="StobiSerif Regular" w:eastAsia="Calibri" w:hAnsi="StobiSerif Regular" w:cs="StobiSerif Regular"/>
          <w:sz w:val="22"/>
          <w:szCs w:val="22"/>
          <w:lang w:val="mk-MK"/>
        </w:rPr>
        <w:t>__ (во зависност од општината)</w:t>
      </w:r>
      <w:r w:rsidRPr="00127D05">
        <w:rPr>
          <w:rFonts w:ascii="StobiSerif Regular" w:eastAsia="Calibri" w:hAnsi="StobiSerif Regular" w:cs="StobiSerif Regular"/>
          <w:sz w:val="22"/>
          <w:szCs w:val="22"/>
          <w:lang w:val="mk-MK"/>
        </w:rPr>
        <w:t xml:space="preserve"> 03161,  </w:t>
      </w:r>
      <w:r w:rsidRPr="00127D05">
        <w:rPr>
          <w:rFonts w:ascii="StobiSerif Regular" w:eastAsia="Calibri" w:hAnsi="StobiSerif Regular" w:cs="StobiSerif Regular"/>
          <w:i/>
          <w:sz w:val="22"/>
          <w:szCs w:val="22"/>
          <w:lang w:val="mk-MK"/>
        </w:rPr>
        <w:t>Приходна шифра и програма:</w:t>
      </w:r>
      <w:r>
        <w:rPr>
          <w:rFonts w:ascii="StobiSerif Regular" w:eastAsia="Calibri" w:hAnsi="StobiSerif Regular" w:cs="StobiSerif Regular"/>
          <w:sz w:val="22"/>
          <w:szCs w:val="22"/>
          <w:lang w:val="mk-MK"/>
        </w:rPr>
        <w:t xml:space="preserve"> 722313 00</w:t>
      </w:r>
      <w:r w:rsidRPr="00127D05">
        <w:rPr>
          <w:rFonts w:ascii="StobiSerif Regular" w:eastAsia="Calibri" w:hAnsi="StobiSerif Regular" w:cs="StobiSerif Regular"/>
          <w:sz w:val="22"/>
          <w:szCs w:val="22"/>
          <w:lang w:val="mk-MK"/>
        </w:rPr>
        <w:t>).</w:t>
      </w:r>
    </w:p>
    <w:p w:rsidR="004C752C" w:rsidRDefault="004C752C" w:rsidP="004C752C">
      <w:pPr>
        <w:pStyle w:val="P68B1DB1-Normal7"/>
        <w:numPr>
          <w:ilvl w:val="0"/>
          <w:numId w:val="32"/>
        </w:numPr>
        <w:spacing w:line="276" w:lineRule="auto"/>
        <w:jc w:val="both"/>
        <w:rPr>
          <w:rFonts w:ascii="StobiSerif Regular" w:eastAsia="Calibri" w:hAnsi="StobiSerif Regular" w:cs="StobiSerif Regular"/>
        </w:rPr>
      </w:pPr>
      <w:r>
        <w:rPr>
          <w:rFonts w:ascii="StobiSerif Regular" w:eastAsia="Calibri" w:hAnsi="StobiSerif Regular" w:cs="StobiSerif Regular"/>
        </w:rPr>
        <w:t>Pagesa në shumën prej 50,00 denarë</w:t>
      </w:r>
      <w:r>
        <w:rPr>
          <w:rFonts w:ascii="StobiSerif Regular" w:eastAsia="Calibri" w:hAnsi="StobiSerif Regular" w:cs="StobiSerif Regular"/>
          <w:color w:val="FF0000"/>
        </w:rPr>
        <w:t xml:space="preserve"> </w:t>
      </w:r>
      <w:r>
        <w:rPr>
          <w:rFonts w:ascii="StobiSerif Regular" w:eastAsia="Calibri" w:hAnsi="StobiSerif Regular" w:cs="StobiSerif Regular"/>
        </w:rPr>
        <w:t>(</w:t>
      </w:r>
      <w:r>
        <w:rPr>
          <w:rFonts w:ascii="StobiSerif Regular" w:eastAsia="Calibri" w:hAnsi="StobiSerif Regular" w:cs="StobiSerif Regular"/>
          <w:i/>
        </w:rPr>
        <w:t>Qëllimi i</w:t>
      </w:r>
      <w:r>
        <w:rPr>
          <w:rFonts w:ascii="StobiSerif Regular" w:eastAsia="Calibri" w:hAnsi="StobiSerif Regular" w:cs="StobiSerif Regular"/>
        </w:rPr>
        <w:t xml:space="preserve">dërgesës: Pagesa  e taksës administrative,  </w:t>
      </w:r>
      <w:r>
        <w:rPr>
          <w:rFonts w:ascii="StobiSerif Regular" w:eastAsia="Calibri" w:hAnsi="StobiSerif Regular" w:cs="StobiSerif Regular"/>
          <w:i/>
        </w:rPr>
        <w:t>Titulli dhe selia e pranuesit:</w:t>
      </w:r>
      <w:r>
        <w:rPr>
          <w:rFonts w:ascii="StobiSerif Regular" w:eastAsia="Calibri" w:hAnsi="StobiSerif Regular"/>
        </w:rPr>
        <w:t xml:space="preserve"> Llogaria e thesarit, </w:t>
      </w:r>
      <w:r>
        <w:rPr>
          <w:rFonts w:ascii="StobiSerif Regular" w:eastAsia="Calibri" w:hAnsi="StobiSerif Regular" w:cs="StobiSerif Regular"/>
          <w:i/>
        </w:rPr>
        <w:t>Banka e pranuesit:</w:t>
      </w:r>
      <w:r>
        <w:rPr>
          <w:rFonts w:ascii="StobiSerif Regular" w:eastAsia="Calibri" w:hAnsi="StobiSerif Regular" w:cs="StobiSerif Regular"/>
        </w:rPr>
        <w:t xml:space="preserve"> Banka Popullore e Republikës së Maqedonisë së Veriut, Llogaria e </w:t>
      </w:r>
      <w:r>
        <w:rPr>
          <w:rFonts w:ascii="StobiSerif Regular" w:eastAsia="Calibri" w:hAnsi="StobiSerif Regular" w:cs="StobiSerif Regular"/>
          <w:i/>
        </w:rPr>
        <w:t>thesarit: 100000000063095, Llogaria</w:t>
      </w:r>
      <w:r>
        <w:rPr>
          <w:rFonts w:ascii="StobiSerif Regular" w:eastAsia="Calibri" w:hAnsi="StobiSerif Regular" w:cs="StobiSerif Regular"/>
        </w:rPr>
        <w:t xml:space="preserve"> e pagesës </w:t>
      </w:r>
      <w:r>
        <w:rPr>
          <w:rFonts w:ascii="StobiSerif Regular" w:eastAsia="Calibri" w:hAnsi="StobiSerif Regular" w:cs="StobiSerif Regular"/>
          <w:i/>
        </w:rPr>
        <w:t>:</w:t>
      </w:r>
      <w:r>
        <w:rPr>
          <w:rFonts w:ascii="StobiSerif Regular" w:eastAsia="Calibri" w:hAnsi="StobiSerif Regular" w:cs="StobiSerif Regular"/>
        </w:rPr>
        <w:t xml:space="preserve"> 840_______ (në varësi të komunës) 03161,  </w:t>
      </w:r>
      <w:r>
        <w:rPr>
          <w:rFonts w:ascii="StobiSerif Regular" w:eastAsia="Calibri" w:hAnsi="StobiSerif Regular" w:cs="StobiSerif Regular"/>
          <w:i/>
        </w:rPr>
        <w:t>Shifra dhe programi i të ardhurave :</w:t>
      </w:r>
      <w:r>
        <w:rPr>
          <w:rFonts w:ascii="StobiSerif Regular" w:eastAsia="Calibri" w:hAnsi="StobiSerif Regular" w:cs="StobiSerif Regular"/>
        </w:rPr>
        <w:t xml:space="preserve"> 722313 00).</w:t>
      </w:r>
    </w:p>
    <w:p w:rsidR="004C752C" w:rsidRPr="004C752C" w:rsidRDefault="004C752C" w:rsidP="004C752C">
      <w:pPr>
        <w:pStyle w:val="P68B1DB1-Normal7"/>
        <w:spacing w:line="276" w:lineRule="auto"/>
        <w:jc w:val="both"/>
        <w:rPr>
          <w:rFonts w:ascii="StobiSerif Regular" w:eastAsia="Calibri" w:hAnsi="StobiSerif Regular" w:cs="StobiSerif Regular"/>
        </w:rPr>
      </w:pPr>
    </w:p>
    <w:tbl>
      <w:tblPr>
        <w:tblpPr w:leftFromText="180" w:rightFromText="180" w:vertAnchor="text" w:horzAnchor="margin" w:tblpY="847"/>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4"/>
        <w:gridCol w:w="4776"/>
      </w:tblGrid>
      <w:tr w:rsidR="00154061" w:rsidRPr="00217829" w:rsidTr="00154061">
        <w:tc>
          <w:tcPr>
            <w:tcW w:w="4944" w:type="dxa"/>
          </w:tcPr>
          <w:p w:rsidR="00154061" w:rsidRPr="00217829" w:rsidRDefault="00154061" w:rsidP="00154061">
            <w:pPr>
              <w:tabs>
                <w:tab w:val="left" w:pos="3119"/>
                <w:tab w:val="left" w:pos="9498"/>
              </w:tabs>
              <w:spacing w:before="120"/>
              <w:jc w:val="both"/>
              <w:rPr>
                <w:rFonts w:ascii="StobiSerif Regular" w:hAnsi="StobiSerif Regular"/>
                <w:sz w:val="18"/>
                <w:szCs w:val="20"/>
                <w:lang w:val="mk-MK"/>
              </w:rPr>
            </w:pPr>
            <w:bookmarkStart w:id="4" w:name="_Hlk345496470"/>
            <w:r w:rsidRPr="00217829">
              <w:rPr>
                <w:rFonts w:ascii="StobiSerif Regular" w:hAnsi="StobiSerif Regular"/>
                <w:sz w:val="18"/>
                <w:szCs w:val="20"/>
                <w:lang w:val="mk-MK"/>
              </w:rPr>
              <w:t>Молиме во прилог на барањето да доставите уплатница</w:t>
            </w:r>
            <w:r w:rsidRPr="00217829">
              <w:rPr>
                <w:rFonts w:ascii="StobiSerif Regular" w:hAnsi="StobiSerif Regular"/>
                <w:sz w:val="18"/>
                <w:szCs w:val="20"/>
                <w:lang w:val="ru-RU"/>
              </w:rPr>
              <w:t xml:space="preserve"> </w:t>
            </w:r>
            <w:r w:rsidRPr="00217829">
              <w:rPr>
                <w:rFonts w:ascii="StobiSerif Regular" w:hAnsi="StobiSerif Regular"/>
                <w:sz w:val="18"/>
                <w:szCs w:val="20"/>
                <w:lang w:val="mk-MK"/>
              </w:rPr>
              <w:t>за административни такси:</w:t>
            </w:r>
          </w:p>
          <w:p w:rsidR="00154061" w:rsidRPr="00217829" w:rsidRDefault="00154061" w:rsidP="00154061">
            <w:pPr>
              <w:tabs>
                <w:tab w:val="left" w:pos="3119"/>
                <w:tab w:val="left" w:pos="9498"/>
              </w:tabs>
              <w:spacing w:before="20"/>
              <w:jc w:val="both"/>
              <w:rPr>
                <w:rFonts w:ascii="StobiSerif Regular" w:hAnsi="StobiSerif Regular"/>
                <w:sz w:val="18"/>
                <w:szCs w:val="20"/>
                <w:lang w:val="mk-MK"/>
              </w:rPr>
            </w:pPr>
          </w:p>
          <w:p w:rsidR="00154061" w:rsidRPr="00217829" w:rsidRDefault="00154061" w:rsidP="00154061">
            <w:pPr>
              <w:tabs>
                <w:tab w:val="left" w:pos="3119"/>
                <w:tab w:val="left" w:pos="9498"/>
              </w:tabs>
              <w:spacing w:before="20"/>
              <w:jc w:val="both"/>
              <w:rPr>
                <w:rFonts w:ascii="StobiSerif Regular" w:hAnsi="StobiSerif Regular"/>
                <w:sz w:val="18"/>
                <w:szCs w:val="20"/>
                <w:lang w:val="mk-MK"/>
              </w:rPr>
            </w:pPr>
            <w:r w:rsidRPr="00217829">
              <w:rPr>
                <w:rFonts w:ascii="StobiSerif Regular" w:hAnsi="StobiSerif Regular"/>
                <w:sz w:val="18"/>
                <w:szCs w:val="20"/>
                <w:lang w:val="mk-MK"/>
              </w:rPr>
              <w:t>Назив и седиште на примач: Трезорска сметка</w:t>
            </w:r>
          </w:p>
          <w:p w:rsidR="00154061" w:rsidRPr="00217829" w:rsidRDefault="00154061" w:rsidP="00154061">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Банка на примач:</w:t>
            </w:r>
            <w:r>
              <w:rPr>
                <w:rFonts w:ascii="StobiSerif Regular" w:hAnsi="StobiSerif Regular"/>
                <w:sz w:val="18"/>
                <w:szCs w:val="20"/>
                <w:lang w:val="mk-MK"/>
              </w:rPr>
              <w:t xml:space="preserve"> </w:t>
            </w:r>
            <w:r w:rsidRPr="00217829">
              <w:rPr>
                <w:rFonts w:ascii="StobiSerif Regular" w:hAnsi="StobiSerif Regular"/>
                <w:sz w:val="18"/>
                <w:szCs w:val="20"/>
                <w:lang w:val="mk-MK"/>
              </w:rPr>
              <w:t xml:space="preserve">Народна банка на Република </w:t>
            </w:r>
            <w:r>
              <w:rPr>
                <w:rFonts w:ascii="StobiSerif Regular" w:hAnsi="StobiSerif Regular"/>
                <w:sz w:val="18"/>
                <w:szCs w:val="20"/>
                <w:lang w:val="mk-MK"/>
              </w:rPr>
              <w:t xml:space="preserve">Северна </w:t>
            </w:r>
            <w:r w:rsidRPr="00217829">
              <w:rPr>
                <w:rFonts w:ascii="StobiSerif Regular" w:hAnsi="StobiSerif Regular"/>
                <w:sz w:val="18"/>
                <w:szCs w:val="20"/>
                <w:lang w:val="mk-MK"/>
              </w:rPr>
              <w:t>Македонија</w:t>
            </w:r>
          </w:p>
          <w:p w:rsidR="00154061" w:rsidRPr="00217829" w:rsidRDefault="00154061" w:rsidP="00154061">
            <w:pPr>
              <w:tabs>
                <w:tab w:val="left" w:pos="3119"/>
                <w:tab w:val="left" w:pos="9498"/>
              </w:tabs>
              <w:jc w:val="both"/>
              <w:rPr>
                <w:rFonts w:ascii="StobiSerif Regular" w:hAnsi="StobiSerif Regular"/>
                <w:sz w:val="18"/>
                <w:szCs w:val="20"/>
                <w:lang w:val="mk-MK"/>
              </w:rPr>
            </w:pPr>
          </w:p>
          <w:p w:rsidR="00154061" w:rsidRPr="00217829" w:rsidRDefault="00154061" w:rsidP="00154061">
            <w:pPr>
              <w:tabs>
                <w:tab w:val="left" w:pos="3119"/>
                <w:tab w:val="left" w:pos="9498"/>
              </w:tabs>
              <w:jc w:val="both"/>
              <w:rPr>
                <w:rFonts w:ascii="StobiSerif Regular" w:hAnsi="StobiSerif Regular"/>
                <w:sz w:val="18"/>
                <w:szCs w:val="20"/>
                <w:lang w:val="ru-RU"/>
              </w:rPr>
            </w:pPr>
          </w:p>
          <w:p w:rsidR="00154061" w:rsidRPr="00217829" w:rsidRDefault="00154061" w:rsidP="00154061">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Трансакциска сметка: 100000000063095</w:t>
            </w:r>
          </w:p>
          <w:p w:rsidR="00154061" w:rsidRPr="00217829" w:rsidRDefault="00154061" w:rsidP="00154061">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Уплатна сметка: 840</w:t>
            </w:r>
            <w:r w:rsidRPr="00217829">
              <w:rPr>
                <w:rFonts w:ascii="StobiSerif Regular" w:hAnsi="StobiSerif Regular"/>
                <w:sz w:val="18"/>
                <w:szCs w:val="20"/>
                <w:lang w:val="ru-RU"/>
              </w:rPr>
              <w:t>_____</w:t>
            </w:r>
            <w:r>
              <w:rPr>
                <w:rFonts w:ascii="StobiSerif Regular" w:hAnsi="StobiSerif Regular"/>
                <w:sz w:val="18"/>
                <w:szCs w:val="20"/>
                <w:lang w:val="ru-RU"/>
              </w:rPr>
              <w:t xml:space="preserve"> </w:t>
            </w:r>
            <w:r w:rsidRPr="00217829">
              <w:rPr>
                <w:rFonts w:ascii="StobiSerif Regular" w:hAnsi="StobiSerif Regular"/>
                <w:sz w:val="18"/>
                <w:szCs w:val="20"/>
                <w:lang w:val="mk-MK"/>
              </w:rPr>
              <w:t>(во зависност од општината) 03161</w:t>
            </w:r>
          </w:p>
          <w:p w:rsidR="00154061" w:rsidRPr="00217829" w:rsidRDefault="00154061" w:rsidP="00154061">
            <w:pPr>
              <w:tabs>
                <w:tab w:val="left" w:pos="3119"/>
                <w:tab w:val="left" w:pos="9498"/>
              </w:tabs>
              <w:jc w:val="both"/>
              <w:rPr>
                <w:rFonts w:ascii="StobiSerif Regular" w:hAnsi="StobiSerif Regular"/>
                <w:sz w:val="18"/>
                <w:szCs w:val="20"/>
                <w:lang w:val="mk-MK"/>
              </w:rPr>
            </w:pPr>
          </w:p>
          <w:p w:rsidR="00154061" w:rsidRPr="00217829" w:rsidRDefault="00154061" w:rsidP="00154061">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Приходна шифра и програма:</w:t>
            </w:r>
          </w:p>
          <w:p w:rsidR="00154061" w:rsidRPr="00217829" w:rsidRDefault="00154061" w:rsidP="00154061">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722313 00</w:t>
            </w:r>
          </w:p>
          <w:p w:rsidR="00154061" w:rsidRPr="00170D65" w:rsidRDefault="00154061" w:rsidP="00154061">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Износ: 50,00 денари</w:t>
            </w:r>
          </w:p>
        </w:tc>
        <w:tc>
          <w:tcPr>
            <w:tcW w:w="4776" w:type="dxa"/>
          </w:tcPr>
          <w:p w:rsidR="00154061" w:rsidRPr="00217829" w:rsidRDefault="00154061" w:rsidP="00154061">
            <w:pPr>
              <w:tabs>
                <w:tab w:val="left" w:pos="3119"/>
                <w:tab w:val="left" w:pos="9498"/>
              </w:tabs>
              <w:spacing w:before="120"/>
              <w:jc w:val="both"/>
              <w:rPr>
                <w:rFonts w:ascii="StobiSerif Regular" w:hAnsi="StobiSerif Regular"/>
                <w:sz w:val="18"/>
                <w:szCs w:val="20"/>
                <w:lang w:val="mk-MK"/>
              </w:rPr>
            </w:pPr>
            <w:r w:rsidRPr="00217829">
              <w:rPr>
                <w:rFonts w:ascii="StobiSerif Regular" w:hAnsi="StobiSerif Regular"/>
                <w:sz w:val="18"/>
                <w:szCs w:val="20"/>
                <w:lang w:val="mk-MK"/>
              </w:rPr>
              <w:t>Молиме во прилог на барањето да доставите уплатница за административни такси:</w:t>
            </w:r>
          </w:p>
          <w:p w:rsidR="00154061" w:rsidRPr="00217829" w:rsidRDefault="00154061" w:rsidP="00154061">
            <w:pPr>
              <w:tabs>
                <w:tab w:val="left" w:pos="3119"/>
                <w:tab w:val="left" w:pos="9498"/>
              </w:tabs>
              <w:jc w:val="both"/>
              <w:rPr>
                <w:rFonts w:ascii="StobiSerif Regular" w:hAnsi="StobiSerif Regular"/>
                <w:sz w:val="18"/>
                <w:szCs w:val="20"/>
                <w:lang w:val="mk-MK"/>
              </w:rPr>
            </w:pPr>
          </w:p>
          <w:p w:rsidR="00154061" w:rsidRPr="00217829" w:rsidRDefault="00154061" w:rsidP="00154061">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 xml:space="preserve">Назив и седиште на примач: </w:t>
            </w:r>
          </w:p>
          <w:p w:rsidR="00154061" w:rsidRPr="00217829" w:rsidRDefault="00154061" w:rsidP="00154061">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Приходи на органи на управа</w:t>
            </w:r>
          </w:p>
          <w:p w:rsidR="00154061" w:rsidRPr="00217829" w:rsidRDefault="00154061" w:rsidP="00154061">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Банка на примач:</w:t>
            </w:r>
            <w:r w:rsidRPr="00217829">
              <w:rPr>
                <w:rFonts w:ascii="StobiSerif Regular" w:hAnsi="StobiSerif Regular"/>
                <w:sz w:val="18"/>
                <w:szCs w:val="20"/>
                <w:lang w:val="ru-RU"/>
              </w:rPr>
              <w:t xml:space="preserve"> </w:t>
            </w:r>
            <w:r w:rsidRPr="00217829">
              <w:rPr>
                <w:rFonts w:ascii="StobiSerif Regular" w:hAnsi="StobiSerif Regular"/>
                <w:sz w:val="18"/>
                <w:szCs w:val="20"/>
                <w:lang w:val="mk-MK"/>
              </w:rPr>
              <w:t xml:space="preserve">Народна банка на Република </w:t>
            </w:r>
            <w:r>
              <w:rPr>
                <w:rFonts w:ascii="StobiSerif Regular" w:hAnsi="StobiSerif Regular"/>
                <w:sz w:val="18"/>
                <w:szCs w:val="20"/>
                <w:lang w:val="mk-MK"/>
              </w:rPr>
              <w:t xml:space="preserve">Северна </w:t>
            </w:r>
            <w:r w:rsidRPr="00217829">
              <w:rPr>
                <w:rFonts w:ascii="StobiSerif Regular" w:hAnsi="StobiSerif Regular"/>
                <w:sz w:val="18"/>
                <w:szCs w:val="20"/>
                <w:lang w:val="mk-MK"/>
              </w:rPr>
              <w:t>Македонија</w:t>
            </w:r>
          </w:p>
          <w:p w:rsidR="00154061" w:rsidRPr="00217829" w:rsidRDefault="00154061" w:rsidP="00154061">
            <w:pPr>
              <w:tabs>
                <w:tab w:val="left" w:pos="3119"/>
                <w:tab w:val="left" w:pos="9498"/>
              </w:tabs>
              <w:jc w:val="both"/>
              <w:rPr>
                <w:rFonts w:ascii="StobiSerif Regular" w:hAnsi="StobiSerif Regular"/>
                <w:sz w:val="14"/>
                <w:szCs w:val="20"/>
                <w:lang w:val="mk-MK"/>
              </w:rPr>
            </w:pPr>
          </w:p>
          <w:p w:rsidR="00154061" w:rsidRPr="00217829" w:rsidRDefault="00154061" w:rsidP="00154061">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Трансакциска сметка: 100000000063095</w:t>
            </w:r>
          </w:p>
          <w:p w:rsidR="00154061" w:rsidRPr="00217829" w:rsidRDefault="00154061" w:rsidP="00154061">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Уплатна см</w:t>
            </w:r>
            <w:r w:rsidRPr="00217829">
              <w:rPr>
                <w:rFonts w:ascii="StobiSerif Regular" w:hAnsi="StobiSerif Regular"/>
                <w:sz w:val="18"/>
                <w:szCs w:val="20"/>
                <w:lang w:val="en-US"/>
              </w:rPr>
              <w:t>e</w:t>
            </w:r>
            <w:r w:rsidRPr="00217829">
              <w:rPr>
                <w:rFonts w:ascii="StobiSerif Regular" w:hAnsi="StobiSerif Regular"/>
                <w:sz w:val="18"/>
                <w:szCs w:val="20"/>
                <w:lang w:val="mk-MK"/>
              </w:rPr>
              <w:t>тка: 840</w:t>
            </w:r>
            <w:r w:rsidRPr="00217829">
              <w:rPr>
                <w:rFonts w:ascii="StobiSerif Regular" w:hAnsi="StobiSerif Regular"/>
                <w:sz w:val="18"/>
                <w:szCs w:val="20"/>
                <w:lang w:val="ru-RU"/>
              </w:rPr>
              <w:t>_____</w:t>
            </w:r>
            <w:r w:rsidRPr="00217829">
              <w:rPr>
                <w:rFonts w:ascii="StobiSerif Regular" w:hAnsi="StobiSerif Regular"/>
                <w:sz w:val="18"/>
                <w:szCs w:val="20"/>
                <w:lang w:val="mk-MK"/>
              </w:rPr>
              <w:t>(во зависност од општината) 06116</w:t>
            </w:r>
          </w:p>
          <w:p w:rsidR="00154061" w:rsidRPr="00217829" w:rsidRDefault="00154061" w:rsidP="00154061">
            <w:pPr>
              <w:tabs>
                <w:tab w:val="left" w:pos="3119"/>
                <w:tab w:val="left" w:pos="9498"/>
              </w:tabs>
              <w:jc w:val="both"/>
              <w:rPr>
                <w:rFonts w:ascii="StobiSerif Regular" w:hAnsi="StobiSerif Regular"/>
                <w:sz w:val="20"/>
                <w:szCs w:val="20"/>
                <w:lang w:val="mk-MK"/>
              </w:rPr>
            </w:pPr>
          </w:p>
          <w:p w:rsidR="00154061" w:rsidRPr="00217829" w:rsidRDefault="00154061" w:rsidP="00154061">
            <w:pPr>
              <w:tabs>
                <w:tab w:val="left" w:pos="3119"/>
                <w:tab w:val="left" w:pos="9498"/>
              </w:tabs>
              <w:jc w:val="both"/>
              <w:rPr>
                <w:rFonts w:ascii="StobiSerif Regular" w:hAnsi="StobiSerif Regular"/>
                <w:sz w:val="18"/>
                <w:szCs w:val="20"/>
                <w:lang w:val="ru-RU"/>
              </w:rPr>
            </w:pPr>
            <w:r w:rsidRPr="00217829">
              <w:rPr>
                <w:rFonts w:ascii="StobiSerif Regular" w:hAnsi="StobiSerif Regular"/>
                <w:sz w:val="18"/>
                <w:szCs w:val="20"/>
                <w:lang w:val="mk-MK"/>
              </w:rPr>
              <w:t xml:space="preserve">Приходна шифра и програма: </w:t>
            </w:r>
          </w:p>
          <w:p w:rsidR="00154061" w:rsidRPr="00217829" w:rsidRDefault="00154061" w:rsidP="00154061">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725930 00</w:t>
            </w:r>
          </w:p>
          <w:p w:rsidR="00154061" w:rsidRPr="00217829" w:rsidRDefault="00154061" w:rsidP="00154061">
            <w:pPr>
              <w:tabs>
                <w:tab w:val="left" w:pos="3119"/>
                <w:tab w:val="left" w:pos="9498"/>
              </w:tabs>
              <w:rPr>
                <w:rFonts w:ascii="StobiSerif Regular" w:hAnsi="StobiSerif Regular"/>
                <w:b/>
                <w:sz w:val="18"/>
                <w:szCs w:val="20"/>
                <w:lang w:val="ru-RU"/>
              </w:rPr>
            </w:pPr>
            <w:r w:rsidRPr="00217829">
              <w:rPr>
                <w:rFonts w:ascii="StobiSerif Regular" w:hAnsi="StobiSerif Regular"/>
                <w:sz w:val="18"/>
                <w:szCs w:val="20"/>
                <w:lang w:val="mk-MK"/>
              </w:rPr>
              <w:t>Износ</w:t>
            </w:r>
            <w:r w:rsidRPr="00217829">
              <w:rPr>
                <w:rFonts w:ascii="StobiSerif Regular" w:hAnsi="StobiSerif Regular"/>
                <w:sz w:val="18"/>
                <w:szCs w:val="20"/>
                <w:lang w:val="ru-RU"/>
              </w:rPr>
              <w:t>:</w:t>
            </w:r>
            <w:r w:rsidRPr="00217829">
              <w:rPr>
                <w:rFonts w:ascii="StobiSerif Regular" w:hAnsi="StobiSerif Regular"/>
                <w:sz w:val="18"/>
                <w:szCs w:val="20"/>
                <w:lang w:val="mk-MK"/>
              </w:rPr>
              <w:t xml:space="preserve"> 2</w:t>
            </w:r>
            <w:r w:rsidRPr="00217829">
              <w:rPr>
                <w:rFonts w:ascii="StobiSerif Regular" w:hAnsi="StobiSerif Regular"/>
                <w:sz w:val="18"/>
                <w:szCs w:val="20"/>
                <w:lang w:val="ru-RU"/>
              </w:rPr>
              <w:t>5</w:t>
            </w:r>
            <w:r w:rsidRPr="00217829">
              <w:rPr>
                <w:rFonts w:ascii="StobiSerif Regular" w:hAnsi="StobiSerif Regular"/>
                <w:sz w:val="18"/>
                <w:szCs w:val="20"/>
                <w:lang w:val="mk-MK"/>
              </w:rPr>
              <w:t>0</w:t>
            </w:r>
            <w:r w:rsidRPr="00217829">
              <w:rPr>
                <w:rFonts w:ascii="StobiSerif Regular" w:hAnsi="StobiSerif Regular"/>
                <w:sz w:val="18"/>
                <w:szCs w:val="20"/>
                <w:lang w:val="ru-RU"/>
              </w:rPr>
              <w:t>,00</w:t>
            </w:r>
            <w:r w:rsidRPr="00217829">
              <w:rPr>
                <w:rFonts w:ascii="StobiSerif Regular" w:hAnsi="StobiSerif Regular"/>
                <w:sz w:val="18"/>
                <w:szCs w:val="20"/>
                <w:lang w:val="mk-MK"/>
              </w:rPr>
              <w:t xml:space="preserve"> денари</w:t>
            </w:r>
          </w:p>
        </w:tc>
      </w:tr>
      <w:bookmarkEnd w:id="4"/>
    </w:tbl>
    <w:p w:rsidR="00C95A35" w:rsidRPr="002829EE" w:rsidRDefault="00C95A35" w:rsidP="00B641D2">
      <w:pPr>
        <w:jc w:val="both"/>
        <w:rPr>
          <w:rFonts w:ascii="StobiSerif Regular" w:hAnsi="StobiSerif Regular" w:cs="Arial"/>
          <w:color w:val="000000"/>
          <w:sz w:val="22"/>
          <w:szCs w:val="22"/>
          <w:lang w:val="mk-MK" w:eastAsia="en-GB"/>
        </w:rPr>
      </w:pPr>
    </w:p>
    <w:p w:rsidR="00C95A35" w:rsidRPr="000F15FD" w:rsidRDefault="0035425B" w:rsidP="00C95A35">
      <w:pPr>
        <w:widowControl w:val="0"/>
        <w:ind w:left="1138"/>
        <w:jc w:val="both"/>
        <w:rPr>
          <w:rFonts w:ascii="StobiSerif Regular" w:hAnsi="StobiSerif Regular" w:cs="Arial"/>
          <w:color w:val="000000"/>
          <w:sz w:val="22"/>
          <w:szCs w:val="22"/>
          <w:lang w:val="mk-MK" w:eastAsia="en-GB"/>
        </w:rPr>
      </w:pPr>
      <w:r>
        <w:rPr>
          <w:rFonts w:ascii="StobiSerif Regular" w:hAnsi="StobiSerif Regular" w:cs="Arial"/>
          <w:color w:val="000000"/>
          <w:sz w:val="22"/>
          <w:szCs w:val="22"/>
          <w:lang w:val="mk-MK" w:eastAsia="en-GB"/>
        </w:rPr>
        <w:t xml:space="preserve"> </w:t>
      </w:r>
    </w:p>
    <w:p w:rsidR="00C95A35" w:rsidRDefault="00C95A35" w:rsidP="00C95A35">
      <w:pPr>
        <w:spacing w:after="120"/>
        <w:jc w:val="both"/>
        <w:rPr>
          <w:rFonts w:ascii="StobiSerif Regular" w:hAnsi="StobiSerif Regular" w:cs="Arial"/>
          <w:b/>
          <w:color w:val="000000"/>
          <w:sz w:val="22"/>
          <w:szCs w:val="22"/>
          <w:lang w:val="mk-MK" w:eastAsia="en-GB"/>
        </w:rPr>
      </w:pPr>
    </w:p>
    <w:p w:rsidR="00482AE5" w:rsidRDefault="00482AE5" w:rsidP="00C95A35">
      <w:pPr>
        <w:spacing w:after="120"/>
        <w:jc w:val="both"/>
        <w:rPr>
          <w:rFonts w:ascii="StobiSerif Regular" w:hAnsi="StobiSerif Regular" w:cs="Arial"/>
          <w:b/>
          <w:color w:val="000000"/>
          <w:sz w:val="22"/>
          <w:szCs w:val="22"/>
          <w:lang w:val="mk-MK" w:eastAsia="en-GB"/>
        </w:rPr>
      </w:pPr>
    </w:p>
    <w:p w:rsidR="00482AE5" w:rsidRDefault="00482AE5" w:rsidP="00C95A35">
      <w:pPr>
        <w:spacing w:after="120"/>
        <w:jc w:val="both"/>
        <w:rPr>
          <w:rFonts w:ascii="StobiSerif Regular" w:hAnsi="StobiSerif Regular" w:cs="Arial"/>
          <w:b/>
          <w:color w:val="000000"/>
          <w:sz w:val="22"/>
          <w:szCs w:val="22"/>
          <w:lang w:val="mk-MK" w:eastAsia="en-GB"/>
        </w:rPr>
      </w:pPr>
    </w:p>
    <w:p w:rsidR="00C41ECB" w:rsidRPr="00217829" w:rsidRDefault="00C41ECB" w:rsidP="00EC634E">
      <w:pPr>
        <w:rPr>
          <w:rFonts w:ascii="StobiSerif Regular" w:hAnsi="StobiSerif Regular"/>
          <w:sz w:val="22"/>
          <w:szCs w:val="22"/>
          <w:lang w:val="mk-MK"/>
        </w:rPr>
      </w:pPr>
      <w:r w:rsidRPr="00217829">
        <w:rPr>
          <w:rFonts w:ascii="StobiSerif Regular" w:hAnsi="StobiSerif Regular"/>
          <w:sz w:val="22"/>
          <w:szCs w:val="22"/>
          <w:lang w:val="en-US"/>
        </w:rPr>
        <w:t>M</w:t>
      </w:r>
      <w:r w:rsidRPr="00217829">
        <w:rPr>
          <w:rFonts w:ascii="StobiSerif Regular" w:hAnsi="StobiSerif Regular"/>
          <w:sz w:val="22"/>
          <w:szCs w:val="22"/>
          <w:lang w:val="mk-MK"/>
        </w:rPr>
        <w:t xml:space="preserve">есто и дата                                         </w:t>
      </w:r>
      <w:r w:rsidR="004D0E34">
        <w:rPr>
          <w:rFonts w:ascii="StobiSerif Regular" w:hAnsi="StobiSerif Regular"/>
          <w:sz w:val="22"/>
          <w:szCs w:val="22"/>
          <w:lang w:val="mk-MK"/>
        </w:rPr>
        <w:t xml:space="preserve"> </w:t>
      </w:r>
      <w:r w:rsidR="00C14246">
        <w:rPr>
          <w:rFonts w:ascii="StobiSerif Regular" w:hAnsi="StobiSerif Regular"/>
          <w:sz w:val="22"/>
          <w:szCs w:val="22"/>
          <w:lang w:val="mk-MK"/>
        </w:rPr>
        <w:t xml:space="preserve">  </w:t>
      </w:r>
      <w:r w:rsidRPr="00217829">
        <w:rPr>
          <w:rFonts w:ascii="StobiSerif Regular" w:hAnsi="StobiSerif Regular"/>
          <w:sz w:val="22"/>
          <w:szCs w:val="22"/>
          <w:lang w:val="mk-MK"/>
        </w:rPr>
        <w:t xml:space="preserve">  МП              </w:t>
      </w:r>
      <w:r w:rsidR="004D0E34">
        <w:rPr>
          <w:rFonts w:ascii="StobiSerif Regular" w:hAnsi="StobiSerif Regular"/>
          <w:sz w:val="22"/>
          <w:szCs w:val="22"/>
          <w:lang w:val="mk-MK"/>
        </w:rPr>
        <w:t xml:space="preserve">    </w:t>
      </w:r>
      <w:r w:rsidRPr="00217829">
        <w:rPr>
          <w:rFonts w:ascii="StobiSerif Regular" w:hAnsi="StobiSerif Regular"/>
          <w:sz w:val="22"/>
          <w:szCs w:val="22"/>
          <w:lang w:val="mk-MK"/>
        </w:rPr>
        <w:t xml:space="preserve">      </w:t>
      </w:r>
      <w:r w:rsidR="00B721F6" w:rsidRPr="00217829">
        <w:rPr>
          <w:rFonts w:ascii="StobiSerif Regular" w:hAnsi="StobiSerif Regular"/>
          <w:sz w:val="22"/>
          <w:szCs w:val="22"/>
          <w:lang w:val="en-US"/>
        </w:rPr>
        <w:t xml:space="preserve">     </w:t>
      </w:r>
      <w:r w:rsidR="004D0E34">
        <w:rPr>
          <w:rFonts w:ascii="StobiSerif Regular" w:hAnsi="StobiSerif Regular"/>
          <w:sz w:val="22"/>
          <w:szCs w:val="22"/>
          <w:lang w:val="mk-MK"/>
        </w:rPr>
        <w:t xml:space="preserve">      </w:t>
      </w:r>
      <w:r w:rsidR="00B721F6" w:rsidRPr="00217829">
        <w:rPr>
          <w:rFonts w:ascii="StobiSerif Regular" w:hAnsi="StobiSerif Regular"/>
          <w:sz w:val="22"/>
          <w:szCs w:val="22"/>
          <w:lang w:val="mk-MK"/>
        </w:rPr>
        <w:t>П</w:t>
      </w:r>
      <w:r w:rsidRPr="00217829">
        <w:rPr>
          <w:rFonts w:ascii="StobiSerif Regular" w:hAnsi="StobiSerif Regular"/>
          <w:sz w:val="22"/>
          <w:szCs w:val="22"/>
          <w:lang w:val="mk-MK"/>
        </w:rPr>
        <w:t xml:space="preserve">односител на </w:t>
      </w:r>
      <w:r w:rsidR="00B721F6" w:rsidRPr="00217829">
        <w:rPr>
          <w:rFonts w:ascii="StobiSerif Regular" w:hAnsi="StobiSerif Regular"/>
          <w:sz w:val="22"/>
          <w:szCs w:val="22"/>
          <w:lang w:val="mk-MK"/>
        </w:rPr>
        <w:t xml:space="preserve"> </w:t>
      </w:r>
      <w:r w:rsidRPr="00217829">
        <w:rPr>
          <w:rFonts w:ascii="StobiSerif Regular" w:hAnsi="StobiSerif Regular"/>
          <w:sz w:val="22"/>
          <w:szCs w:val="22"/>
          <w:lang w:val="mk-MK"/>
        </w:rPr>
        <w:t>барањето</w:t>
      </w:r>
    </w:p>
    <w:p w:rsidR="00C41ECB" w:rsidRPr="00217829" w:rsidRDefault="00C41ECB" w:rsidP="00EC634E">
      <w:pPr>
        <w:rPr>
          <w:rFonts w:ascii="StobiSerif Regular" w:hAnsi="StobiSerif Regular"/>
          <w:sz w:val="22"/>
          <w:szCs w:val="22"/>
          <w:lang w:val="mk-MK"/>
        </w:rPr>
      </w:pPr>
      <w:r>
        <w:t>{{r signature_and_stamp }}</w:t>
      </w:r>
    </w:p>
    <w:p w:rsidR="00C41ECB" w:rsidRPr="00217829" w:rsidRDefault="00C41ECB" w:rsidP="00C41ECB">
      <w:pPr>
        <w:rPr>
          <w:rFonts w:ascii="StobiSerif Regular" w:hAnsi="StobiSerif Regular"/>
          <w:b/>
          <w:sz w:val="22"/>
          <w:szCs w:val="22"/>
          <w:lang w:val="mk-MK"/>
        </w:rPr>
      </w:pPr>
    </w:p>
    <w:p w:rsidR="00687D03" w:rsidRPr="00154061" w:rsidRDefault="00662650" w:rsidP="00EB6F36">
      <w:pPr>
        <w:rPr>
          <w:rFonts w:ascii="StobiSerif Regular" w:hAnsi="StobiSerif Regular"/>
          <w:sz w:val="22"/>
          <w:szCs w:val="22"/>
          <w:lang w:val="en-US"/>
        </w:rPr>
      </w:pPr>
      <w:r w:rsidRPr="00154061">
        <w:rPr>
          <w:rFonts w:ascii="StobiSerif Regular" w:hAnsi="StobiSerif Regular"/>
          <w:sz w:val="22"/>
          <w:szCs w:val="22"/>
          <w:lang w:val="mk-MK"/>
        </w:rPr>
        <w:t xml:space="preserve">___________________                                              </w:t>
      </w:r>
      <w:r w:rsidR="004D4B1A" w:rsidRPr="00154061">
        <w:rPr>
          <w:rFonts w:ascii="StobiSerif Regular" w:hAnsi="StobiSerif Regular"/>
          <w:sz w:val="22"/>
          <w:szCs w:val="22"/>
          <w:lang w:val="mk-MK"/>
        </w:rPr>
        <w:t xml:space="preserve">     </w:t>
      </w:r>
      <w:r w:rsidR="007E0F70" w:rsidRPr="00154061">
        <w:rPr>
          <w:rFonts w:ascii="StobiSerif Regular" w:hAnsi="StobiSerif Regular"/>
          <w:sz w:val="22"/>
          <w:szCs w:val="22"/>
          <w:lang w:val="mk-MK"/>
        </w:rPr>
        <w:t xml:space="preserve">     </w:t>
      </w:r>
      <w:r w:rsidR="007F1332" w:rsidRPr="00154061">
        <w:rPr>
          <w:rFonts w:ascii="StobiSerif Regular" w:hAnsi="StobiSerif Regular"/>
          <w:sz w:val="22"/>
          <w:szCs w:val="22"/>
          <w:lang w:val="en-US"/>
        </w:rPr>
        <w:t xml:space="preserve">        </w:t>
      </w:r>
      <w:r w:rsidR="004D0E34" w:rsidRPr="00154061">
        <w:rPr>
          <w:rFonts w:ascii="StobiSerif Regular" w:hAnsi="StobiSerif Regular"/>
          <w:sz w:val="22"/>
          <w:szCs w:val="22"/>
          <w:lang w:val="mk-MK"/>
        </w:rPr>
        <w:t xml:space="preserve">   ________________________</w:t>
      </w:r>
    </w:p>
    <w:sectPr w:rsidR="00687D03" w:rsidRPr="00154061" w:rsidSect="00170D65">
      <w:headerReference w:type="default" r:id="rId10"/>
      <w:footerReference w:type="default" r:id="rId11"/>
      <w:pgSz w:w="12240" w:h="15840"/>
      <w:pgMar w:top="1098" w:right="1325" w:bottom="720" w:left="15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658E" w:rsidRDefault="0093658E" w:rsidP="00DE7C78">
      <w:r>
        <w:separator/>
      </w:r>
    </w:p>
  </w:endnote>
  <w:endnote w:type="continuationSeparator" w:id="0">
    <w:p w:rsidR="0093658E" w:rsidRDefault="0093658E" w:rsidP="00DE7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obiSerif Regular">
    <w:altName w:val="Times New Roman"/>
    <w:charset w:val="00"/>
    <w:family w:val="modern"/>
    <w:pitch w:val="default"/>
    <w:sig w:usb0="A00002AF" w:usb1="5000204B" w:usb2="00000000" w:usb3="00000000" w:csb0="2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altName w:val="Arial"/>
    <w:charset w:val="00"/>
    <w:family w:val="swiss"/>
    <w:pitch w:val="default"/>
    <w:sig w:usb0="00000000" w:usb1="00000000" w:usb2="00000000" w:usb3="00000000" w:csb0="0000009F" w:csb1="00000000"/>
  </w:font>
  <w:font w:name="Macedonian Tms">
    <w:altName w:val="Times New Roman"/>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tobiSerif">
    <w:altName w:val="Arial"/>
    <w:panose1 w:val="00000000000000000000"/>
    <w:charset w:val="00"/>
    <w:family w:val="modern"/>
    <w:notTrueType/>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91C" w:rsidRDefault="00B0491C">
    <w:pPr>
      <w:pStyle w:val="Footer"/>
      <w:jc w:val="right"/>
    </w:pPr>
    <w:r>
      <w:fldChar w:fldCharType="begin"/>
    </w:r>
    <w:r>
      <w:instrText xml:space="preserve"> PAGE   \* MERGEFORMAT </w:instrText>
    </w:r>
    <w:r>
      <w:fldChar w:fldCharType="separate"/>
    </w:r>
    <w:r w:rsidR="00074F6B">
      <w:rPr>
        <w:noProof/>
      </w:rPr>
      <w:t>2</w:t>
    </w:r>
    <w:r>
      <w:rPr>
        <w:noProof/>
      </w:rPr>
      <w:fldChar w:fldCharType="end"/>
    </w:r>
  </w:p>
  <w:p w:rsidR="00B0491C" w:rsidRDefault="00B049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658E" w:rsidRDefault="0093658E" w:rsidP="00DE7C78">
      <w:r>
        <w:separator/>
      </w:r>
    </w:p>
  </w:footnote>
  <w:footnote w:type="continuationSeparator" w:id="0">
    <w:p w:rsidR="0093658E" w:rsidRDefault="0093658E" w:rsidP="00DE7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08F1" w:rsidRDefault="00A108F1" w:rsidP="00A108F1">
    <w:pPr>
      <w:jc w:val="right"/>
      <w:rPr>
        <w:rFonts w:ascii="StobiSerif Regular" w:hAnsi="StobiSerif Regular"/>
        <w:b/>
        <w:sz w:val="18"/>
        <w:szCs w:val="22"/>
        <w:lang w:val="mk-MK"/>
      </w:rPr>
    </w:pPr>
    <w:r w:rsidRPr="00A108F1">
      <w:rPr>
        <w:rFonts w:ascii="StobiSerif Regular" w:hAnsi="StobiSerif Regular"/>
        <w:b/>
        <w:sz w:val="18"/>
        <w:szCs w:val="22"/>
        <w:lang w:val="mk-MK"/>
      </w:rPr>
      <w:t>БАРАЊЕ - ПИПОО 2026</w:t>
    </w:r>
  </w:p>
  <w:p w:rsidR="00177D09" w:rsidRDefault="00177D09" w:rsidP="00177D09">
    <w:pPr>
      <w:pStyle w:val="P68B1DB1-Normal2"/>
      <w:jc w:val="right"/>
    </w:pPr>
    <w:r>
      <w:t>KËRKESË - PPIPSH 2026</w:t>
    </w:r>
  </w:p>
  <w:p w:rsidR="00177D09" w:rsidRPr="00A108F1" w:rsidRDefault="00177D09" w:rsidP="00A108F1">
    <w:pPr>
      <w:jc w:val="right"/>
      <w:rPr>
        <w:rFonts w:ascii="StobiSerif Regular" w:hAnsi="StobiSerif Regular"/>
        <w:b/>
        <w:sz w:val="18"/>
        <w:szCs w:val="22"/>
        <w:lang w:val="mk-MK"/>
      </w:rPr>
    </w:pPr>
  </w:p>
  <w:p w:rsidR="00A108F1" w:rsidRPr="00A108F1" w:rsidRDefault="00A108F1" w:rsidP="00A108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65F44"/>
    <w:multiLevelType w:val="multilevel"/>
    <w:tmpl w:val="B7386C68"/>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 w15:restartNumberingAfterBreak="0">
    <w:nsid w:val="060E7442"/>
    <w:multiLevelType w:val="hybridMultilevel"/>
    <w:tmpl w:val="A49472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B66CE4"/>
    <w:multiLevelType w:val="hybridMultilevel"/>
    <w:tmpl w:val="819CC4AC"/>
    <w:lvl w:ilvl="0" w:tplc="14707F4C">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3A7AF3"/>
    <w:multiLevelType w:val="hybridMultilevel"/>
    <w:tmpl w:val="747E9F48"/>
    <w:lvl w:ilvl="0" w:tplc="B80E84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A71E7A"/>
    <w:multiLevelType w:val="hybridMultilevel"/>
    <w:tmpl w:val="E59E812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7374EEB"/>
    <w:multiLevelType w:val="hybridMultilevel"/>
    <w:tmpl w:val="2AFC8D42"/>
    <w:lvl w:ilvl="0" w:tplc="69EE3742">
      <w:start w:val="4"/>
      <w:numFmt w:val="bullet"/>
      <w:lvlText w:val="-"/>
      <w:lvlJc w:val="left"/>
      <w:pPr>
        <w:ind w:left="1080" w:hanging="360"/>
      </w:pPr>
      <w:rPr>
        <w:rFonts w:ascii="StobiSerif Regular" w:eastAsia="Times New Roman" w:hAnsi="StobiSerif Regular" w:cs="Times New Roman" w:hint="default"/>
      </w:rPr>
    </w:lvl>
    <w:lvl w:ilvl="1" w:tplc="042F0003" w:tentative="1">
      <w:start w:val="1"/>
      <w:numFmt w:val="bullet"/>
      <w:lvlText w:val="o"/>
      <w:lvlJc w:val="left"/>
      <w:pPr>
        <w:ind w:left="1800" w:hanging="360"/>
      </w:pPr>
      <w:rPr>
        <w:rFonts w:ascii="Courier New" w:hAnsi="Courier New" w:cs="Courier New" w:hint="default"/>
      </w:rPr>
    </w:lvl>
    <w:lvl w:ilvl="2" w:tplc="042F0005" w:tentative="1">
      <w:start w:val="1"/>
      <w:numFmt w:val="bullet"/>
      <w:lvlText w:val=""/>
      <w:lvlJc w:val="left"/>
      <w:pPr>
        <w:ind w:left="2520" w:hanging="360"/>
      </w:pPr>
      <w:rPr>
        <w:rFonts w:ascii="Wingdings" w:hAnsi="Wingdings" w:hint="default"/>
      </w:rPr>
    </w:lvl>
    <w:lvl w:ilvl="3" w:tplc="042F0001" w:tentative="1">
      <w:start w:val="1"/>
      <w:numFmt w:val="bullet"/>
      <w:lvlText w:val=""/>
      <w:lvlJc w:val="left"/>
      <w:pPr>
        <w:ind w:left="3240" w:hanging="360"/>
      </w:pPr>
      <w:rPr>
        <w:rFonts w:ascii="Symbol" w:hAnsi="Symbol" w:hint="default"/>
      </w:rPr>
    </w:lvl>
    <w:lvl w:ilvl="4" w:tplc="042F0003" w:tentative="1">
      <w:start w:val="1"/>
      <w:numFmt w:val="bullet"/>
      <w:lvlText w:val="o"/>
      <w:lvlJc w:val="left"/>
      <w:pPr>
        <w:ind w:left="3960" w:hanging="360"/>
      </w:pPr>
      <w:rPr>
        <w:rFonts w:ascii="Courier New" w:hAnsi="Courier New" w:cs="Courier New" w:hint="default"/>
      </w:rPr>
    </w:lvl>
    <w:lvl w:ilvl="5" w:tplc="042F0005" w:tentative="1">
      <w:start w:val="1"/>
      <w:numFmt w:val="bullet"/>
      <w:lvlText w:val=""/>
      <w:lvlJc w:val="left"/>
      <w:pPr>
        <w:ind w:left="4680" w:hanging="360"/>
      </w:pPr>
      <w:rPr>
        <w:rFonts w:ascii="Wingdings" w:hAnsi="Wingdings" w:hint="default"/>
      </w:rPr>
    </w:lvl>
    <w:lvl w:ilvl="6" w:tplc="042F0001" w:tentative="1">
      <w:start w:val="1"/>
      <w:numFmt w:val="bullet"/>
      <w:lvlText w:val=""/>
      <w:lvlJc w:val="left"/>
      <w:pPr>
        <w:ind w:left="5400" w:hanging="360"/>
      </w:pPr>
      <w:rPr>
        <w:rFonts w:ascii="Symbol" w:hAnsi="Symbol" w:hint="default"/>
      </w:rPr>
    </w:lvl>
    <w:lvl w:ilvl="7" w:tplc="042F0003" w:tentative="1">
      <w:start w:val="1"/>
      <w:numFmt w:val="bullet"/>
      <w:lvlText w:val="o"/>
      <w:lvlJc w:val="left"/>
      <w:pPr>
        <w:ind w:left="6120" w:hanging="360"/>
      </w:pPr>
      <w:rPr>
        <w:rFonts w:ascii="Courier New" w:hAnsi="Courier New" w:cs="Courier New" w:hint="default"/>
      </w:rPr>
    </w:lvl>
    <w:lvl w:ilvl="8" w:tplc="042F0005" w:tentative="1">
      <w:start w:val="1"/>
      <w:numFmt w:val="bullet"/>
      <w:lvlText w:val=""/>
      <w:lvlJc w:val="left"/>
      <w:pPr>
        <w:ind w:left="6840" w:hanging="360"/>
      </w:pPr>
      <w:rPr>
        <w:rFonts w:ascii="Wingdings" w:hAnsi="Wingdings" w:hint="default"/>
      </w:rPr>
    </w:lvl>
  </w:abstractNum>
  <w:abstractNum w:abstractNumId="6" w15:restartNumberingAfterBreak="0">
    <w:nsid w:val="1892472A"/>
    <w:multiLevelType w:val="hybridMultilevel"/>
    <w:tmpl w:val="679EB2D0"/>
    <w:lvl w:ilvl="0" w:tplc="A342863E">
      <w:start w:val="2"/>
      <w:numFmt w:val="bullet"/>
      <w:lvlText w:val="-"/>
      <w:lvlJc w:val="left"/>
      <w:pPr>
        <w:ind w:left="720" w:hanging="360"/>
      </w:pPr>
      <w:rPr>
        <w:rFonts w:ascii="Calibri" w:eastAsia="Calibri" w:hAnsi="Calibri" w:cs="Calibri" w:hint="default"/>
        <w:b w:val="0"/>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7" w15:restartNumberingAfterBreak="0">
    <w:nsid w:val="19D817B0"/>
    <w:multiLevelType w:val="multilevel"/>
    <w:tmpl w:val="F2A68F3E"/>
    <w:lvl w:ilvl="0">
      <w:start w:val="1"/>
      <w:numFmt w:val="decimal"/>
      <w:lvlText w:val="%1"/>
      <w:lvlJc w:val="left"/>
      <w:pPr>
        <w:tabs>
          <w:tab w:val="num" w:pos="525"/>
        </w:tabs>
        <w:ind w:left="525" w:hanging="525"/>
      </w:pPr>
      <w:rPr>
        <w:rFonts w:cs="Times New Roman" w:hint="default"/>
      </w:rPr>
    </w:lvl>
    <w:lvl w:ilvl="1">
      <w:start w:val="4"/>
      <w:numFmt w:val="decimal"/>
      <w:lvlText w:val="%1.%2"/>
      <w:lvlJc w:val="left"/>
      <w:pPr>
        <w:tabs>
          <w:tab w:val="num" w:pos="885"/>
        </w:tabs>
        <w:ind w:left="885" w:hanging="525"/>
      </w:pPr>
      <w:rPr>
        <w:rFonts w:cs="Times New Roman" w:hint="default"/>
      </w:rPr>
    </w:lvl>
    <w:lvl w:ilvl="2">
      <w:start w:val="2"/>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4320"/>
        </w:tabs>
        <w:ind w:left="4320" w:hanging="180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8" w15:restartNumberingAfterBreak="0">
    <w:nsid w:val="29207971"/>
    <w:multiLevelType w:val="hybridMultilevel"/>
    <w:tmpl w:val="22161322"/>
    <w:lvl w:ilvl="0" w:tplc="6BBC9E7A">
      <w:start w:val="1"/>
      <w:numFmt w:val="bullet"/>
      <w:lvlText w:val="-"/>
      <w:lvlJc w:val="left"/>
      <w:pPr>
        <w:ind w:left="1440" w:hanging="360"/>
      </w:pPr>
      <w:rPr>
        <w:rFonts w:ascii="StobiSerif Regular" w:eastAsia="Calibri" w:hAnsi="StobiSerif Regular"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04636AC"/>
    <w:multiLevelType w:val="hybridMultilevel"/>
    <w:tmpl w:val="95CE82B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34F55D84"/>
    <w:multiLevelType w:val="multilevel"/>
    <w:tmpl w:val="218E91EA"/>
    <w:lvl w:ilvl="0">
      <w:start w:val="1"/>
      <w:numFmt w:val="decimal"/>
      <w:lvlText w:val="%1"/>
      <w:lvlJc w:val="left"/>
      <w:pPr>
        <w:ind w:left="420" w:hanging="420"/>
      </w:pPr>
      <w:rPr>
        <w:rFonts w:cs="Times New Roman" w:hint="default"/>
        <w:color w:val="auto"/>
      </w:rPr>
    </w:lvl>
    <w:lvl w:ilvl="1">
      <w:start w:val="3"/>
      <w:numFmt w:val="decimal"/>
      <w:lvlText w:val="%1.%2"/>
      <w:lvlJc w:val="left"/>
      <w:pPr>
        <w:ind w:left="958" w:hanging="420"/>
      </w:pPr>
      <w:rPr>
        <w:rFonts w:cs="Times New Roman" w:hint="default"/>
        <w:color w:val="auto"/>
      </w:rPr>
    </w:lvl>
    <w:lvl w:ilvl="2">
      <w:start w:val="1"/>
      <w:numFmt w:val="decimal"/>
      <w:lvlText w:val="%1.%2.%3"/>
      <w:lvlJc w:val="left"/>
      <w:pPr>
        <w:ind w:left="1796" w:hanging="720"/>
      </w:pPr>
      <w:rPr>
        <w:rFonts w:cs="Times New Roman" w:hint="default"/>
        <w:color w:val="auto"/>
      </w:rPr>
    </w:lvl>
    <w:lvl w:ilvl="3">
      <w:start w:val="1"/>
      <w:numFmt w:val="decimal"/>
      <w:lvlText w:val="%1.%2.%3.%4"/>
      <w:lvlJc w:val="left"/>
      <w:pPr>
        <w:ind w:left="2334" w:hanging="720"/>
      </w:pPr>
      <w:rPr>
        <w:rFonts w:cs="Times New Roman" w:hint="default"/>
        <w:color w:val="auto"/>
      </w:rPr>
    </w:lvl>
    <w:lvl w:ilvl="4">
      <w:start w:val="1"/>
      <w:numFmt w:val="decimal"/>
      <w:lvlText w:val="%1.%2.%3.%4.%5"/>
      <w:lvlJc w:val="left"/>
      <w:pPr>
        <w:ind w:left="3232" w:hanging="1080"/>
      </w:pPr>
      <w:rPr>
        <w:rFonts w:cs="Times New Roman" w:hint="default"/>
        <w:color w:val="auto"/>
      </w:rPr>
    </w:lvl>
    <w:lvl w:ilvl="5">
      <w:start w:val="1"/>
      <w:numFmt w:val="decimal"/>
      <w:lvlText w:val="%1.%2.%3.%4.%5.%6"/>
      <w:lvlJc w:val="left"/>
      <w:pPr>
        <w:ind w:left="3770" w:hanging="1080"/>
      </w:pPr>
      <w:rPr>
        <w:rFonts w:cs="Times New Roman" w:hint="default"/>
        <w:color w:val="auto"/>
      </w:rPr>
    </w:lvl>
    <w:lvl w:ilvl="6">
      <w:start w:val="1"/>
      <w:numFmt w:val="decimal"/>
      <w:lvlText w:val="%1.%2.%3.%4.%5.%6.%7"/>
      <w:lvlJc w:val="left"/>
      <w:pPr>
        <w:ind w:left="4668" w:hanging="1440"/>
      </w:pPr>
      <w:rPr>
        <w:rFonts w:cs="Times New Roman" w:hint="default"/>
        <w:color w:val="auto"/>
      </w:rPr>
    </w:lvl>
    <w:lvl w:ilvl="7">
      <w:start w:val="1"/>
      <w:numFmt w:val="decimal"/>
      <w:lvlText w:val="%1.%2.%3.%4.%5.%6.%7.%8"/>
      <w:lvlJc w:val="left"/>
      <w:pPr>
        <w:ind w:left="5566" w:hanging="1800"/>
      </w:pPr>
      <w:rPr>
        <w:rFonts w:cs="Times New Roman" w:hint="default"/>
        <w:color w:val="auto"/>
      </w:rPr>
    </w:lvl>
    <w:lvl w:ilvl="8">
      <w:start w:val="1"/>
      <w:numFmt w:val="decimal"/>
      <w:lvlText w:val="%1.%2.%3.%4.%5.%6.%7.%8.%9"/>
      <w:lvlJc w:val="left"/>
      <w:pPr>
        <w:ind w:left="6104" w:hanging="1800"/>
      </w:pPr>
      <w:rPr>
        <w:rFonts w:cs="Times New Roman" w:hint="default"/>
        <w:color w:val="auto"/>
      </w:rPr>
    </w:lvl>
  </w:abstractNum>
  <w:abstractNum w:abstractNumId="11" w15:restartNumberingAfterBreak="0">
    <w:nsid w:val="365F1656"/>
    <w:multiLevelType w:val="multilevel"/>
    <w:tmpl w:val="20329DFE"/>
    <w:lvl w:ilvl="0">
      <w:start w:val="1"/>
      <w:numFmt w:val="decimal"/>
      <w:lvlText w:val="%1."/>
      <w:lvlJc w:val="left"/>
      <w:pPr>
        <w:tabs>
          <w:tab w:val="num" w:pos="720"/>
        </w:tabs>
        <w:ind w:left="720" w:hanging="360"/>
      </w:pPr>
      <w:rPr>
        <w:rFonts w:cs="Times New Roman"/>
      </w:rPr>
    </w:lvl>
    <w:lvl w:ilvl="1">
      <w:start w:val="4"/>
      <w:numFmt w:val="decimal"/>
      <w:isLgl/>
      <w:lvlText w:val="%1.%2."/>
      <w:lvlJc w:val="left"/>
      <w:pPr>
        <w:tabs>
          <w:tab w:val="num" w:pos="1260"/>
        </w:tabs>
        <w:ind w:left="1260" w:hanging="720"/>
      </w:pPr>
      <w:rPr>
        <w:rFonts w:cs="Times New Roman" w:hint="default"/>
      </w:rPr>
    </w:lvl>
    <w:lvl w:ilvl="2">
      <w:start w:val="1"/>
      <w:numFmt w:val="decimal"/>
      <w:isLgl/>
      <w:lvlText w:val="%1.%2.%3."/>
      <w:lvlJc w:val="left"/>
      <w:pPr>
        <w:tabs>
          <w:tab w:val="num" w:pos="1440"/>
        </w:tabs>
        <w:ind w:left="1440" w:hanging="720"/>
      </w:pPr>
      <w:rPr>
        <w:rFonts w:cs="Times New Roman" w:hint="default"/>
      </w:rPr>
    </w:lvl>
    <w:lvl w:ilvl="3">
      <w:start w:val="1"/>
      <w:numFmt w:val="decimal"/>
      <w:isLgl/>
      <w:lvlText w:val="%1.%2.%3.%4."/>
      <w:lvlJc w:val="left"/>
      <w:pPr>
        <w:tabs>
          <w:tab w:val="num" w:pos="1980"/>
        </w:tabs>
        <w:ind w:left="1980" w:hanging="1080"/>
      </w:pPr>
      <w:rPr>
        <w:rFonts w:cs="Times New Roman" w:hint="default"/>
      </w:rPr>
    </w:lvl>
    <w:lvl w:ilvl="4">
      <w:start w:val="1"/>
      <w:numFmt w:val="decimal"/>
      <w:isLgl/>
      <w:lvlText w:val="%1.%2.%3.%4.%5."/>
      <w:lvlJc w:val="left"/>
      <w:pPr>
        <w:tabs>
          <w:tab w:val="num" w:pos="2160"/>
        </w:tabs>
        <w:ind w:left="2160" w:hanging="1080"/>
      </w:pPr>
      <w:rPr>
        <w:rFonts w:cs="Times New Roman" w:hint="default"/>
      </w:rPr>
    </w:lvl>
    <w:lvl w:ilvl="5">
      <w:start w:val="1"/>
      <w:numFmt w:val="decimal"/>
      <w:isLgl/>
      <w:lvlText w:val="%1.%2.%3.%4.%5.%6."/>
      <w:lvlJc w:val="left"/>
      <w:pPr>
        <w:tabs>
          <w:tab w:val="num" w:pos="2700"/>
        </w:tabs>
        <w:ind w:left="2700" w:hanging="1440"/>
      </w:pPr>
      <w:rPr>
        <w:rFonts w:cs="Times New Roman" w:hint="default"/>
      </w:rPr>
    </w:lvl>
    <w:lvl w:ilvl="6">
      <w:start w:val="1"/>
      <w:numFmt w:val="decimal"/>
      <w:isLgl/>
      <w:lvlText w:val="%1.%2.%3.%4.%5.%6.%7."/>
      <w:lvlJc w:val="left"/>
      <w:pPr>
        <w:tabs>
          <w:tab w:val="num" w:pos="2880"/>
        </w:tabs>
        <w:ind w:left="2880" w:hanging="1440"/>
      </w:pPr>
      <w:rPr>
        <w:rFonts w:cs="Times New Roman" w:hint="default"/>
      </w:rPr>
    </w:lvl>
    <w:lvl w:ilvl="7">
      <w:start w:val="1"/>
      <w:numFmt w:val="decimal"/>
      <w:isLgl/>
      <w:lvlText w:val="%1.%2.%3.%4.%5.%6.%7.%8."/>
      <w:lvlJc w:val="left"/>
      <w:pPr>
        <w:tabs>
          <w:tab w:val="num" w:pos="3420"/>
        </w:tabs>
        <w:ind w:left="3420" w:hanging="1800"/>
      </w:pPr>
      <w:rPr>
        <w:rFonts w:cs="Times New Roman" w:hint="default"/>
      </w:rPr>
    </w:lvl>
    <w:lvl w:ilvl="8">
      <w:start w:val="1"/>
      <w:numFmt w:val="decimal"/>
      <w:isLgl/>
      <w:lvlText w:val="%1.%2.%3.%4.%5.%6.%7.%8.%9."/>
      <w:lvlJc w:val="left"/>
      <w:pPr>
        <w:tabs>
          <w:tab w:val="num" w:pos="3600"/>
        </w:tabs>
        <w:ind w:left="3600" w:hanging="1800"/>
      </w:pPr>
      <w:rPr>
        <w:rFonts w:cs="Times New Roman" w:hint="default"/>
      </w:rPr>
    </w:lvl>
  </w:abstractNum>
  <w:abstractNum w:abstractNumId="12" w15:restartNumberingAfterBreak="0">
    <w:nsid w:val="3BE91339"/>
    <w:multiLevelType w:val="hybridMultilevel"/>
    <w:tmpl w:val="A3A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503B25"/>
    <w:multiLevelType w:val="hybridMultilevel"/>
    <w:tmpl w:val="A4FAA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9D616B"/>
    <w:multiLevelType w:val="multilevel"/>
    <w:tmpl w:val="A2A4E1A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szCs w:val="22"/>
      </w:rPr>
    </w:lvl>
    <w:lvl w:ilvl="2">
      <w:start w:val="1"/>
      <w:numFmt w:val="decimal"/>
      <w:isLgl/>
      <w:lvlText w:val="%1.%2.%3."/>
      <w:lvlJc w:val="left"/>
      <w:pPr>
        <w:ind w:left="1800" w:hanging="720"/>
      </w:pPr>
      <w:rPr>
        <w:rFonts w:hint="default"/>
        <w:sz w:val="40"/>
      </w:rPr>
    </w:lvl>
    <w:lvl w:ilvl="3">
      <w:start w:val="1"/>
      <w:numFmt w:val="decimal"/>
      <w:isLgl/>
      <w:lvlText w:val="%1.%2.%3.%4."/>
      <w:lvlJc w:val="left"/>
      <w:pPr>
        <w:ind w:left="2520" w:hanging="1080"/>
      </w:pPr>
      <w:rPr>
        <w:rFonts w:hint="default"/>
        <w:sz w:val="40"/>
      </w:rPr>
    </w:lvl>
    <w:lvl w:ilvl="4">
      <w:start w:val="1"/>
      <w:numFmt w:val="decimal"/>
      <w:isLgl/>
      <w:lvlText w:val="%1.%2.%3.%4.%5."/>
      <w:lvlJc w:val="left"/>
      <w:pPr>
        <w:ind w:left="2880" w:hanging="1080"/>
      </w:pPr>
      <w:rPr>
        <w:rFonts w:hint="default"/>
        <w:sz w:val="40"/>
      </w:rPr>
    </w:lvl>
    <w:lvl w:ilvl="5">
      <w:start w:val="1"/>
      <w:numFmt w:val="decimal"/>
      <w:isLgl/>
      <w:lvlText w:val="%1.%2.%3.%4.%5.%6."/>
      <w:lvlJc w:val="left"/>
      <w:pPr>
        <w:ind w:left="3600" w:hanging="1440"/>
      </w:pPr>
      <w:rPr>
        <w:rFonts w:hint="default"/>
        <w:sz w:val="40"/>
      </w:rPr>
    </w:lvl>
    <w:lvl w:ilvl="6">
      <w:start w:val="1"/>
      <w:numFmt w:val="decimal"/>
      <w:isLgl/>
      <w:lvlText w:val="%1.%2.%3.%4.%5.%6.%7."/>
      <w:lvlJc w:val="left"/>
      <w:pPr>
        <w:ind w:left="3960" w:hanging="1440"/>
      </w:pPr>
      <w:rPr>
        <w:rFonts w:hint="default"/>
        <w:sz w:val="40"/>
      </w:rPr>
    </w:lvl>
    <w:lvl w:ilvl="7">
      <w:start w:val="1"/>
      <w:numFmt w:val="decimal"/>
      <w:isLgl/>
      <w:lvlText w:val="%1.%2.%3.%4.%5.%6.%7.%8."/>
      <w:lvlJc w:val="left"/>
      <w:pPr>
        <w:ind w:left="4680" w:hanging="1800"/>
      </w:pPr>
      <w:rPr>
        <w:rFonts w:hint="default"/>
        <w:sz w:val="40"/>
      </w:rPr>
    </w:lvl>
    <w:lvl w:ilvl="8">
      <w:start w:val="1"/>
      <w:numFmt w:val="decimal"/>
      <w:isLgl/>
      <w:lvlText w:val="%1.%2.%3.%4.%5.%6.%7.%8.%9."/>
      <w:lvlJc w:val="left"/>
      <w:pPr>
        <w:ind w:left="5040" w:hanging="1800"/>
      </w:pPr>
      <w:rPr>
        <w:rFonts w:hint="default"/>
        <w:sz w:val="40"/>
      </w:rPr>
    </w:lvl>
  </w:abstractNum>
  <w:abstractNum w:abstractNumId="15" w15:restartNumberingAfterBreak="0">
    <w:nsid w:val="442D25C1"/>
    <w:multiLevelType w:val="hybridMultilevel"/>
    <w:tmpl w:val="078825AE"/>
    <w:lvl w:ilvl="0" w:tplc="042F0001">
      <w:start w:val="1"/>
      <w:numFmt w:val="bullet"/>
      <w:lvlText w:val=""/>
      <w:lvlJc w:val="left"/>
      <w:pPr>
        <w:ind w:left="1260" w:hanging="360"/>
      </w:pPr>
      <w:rPr>
        <w:rFonts w:ascii="Symbol" w:hAnsi="Symbol" w:hint="default"/>
      </w:rPr>
    </w:lvl>
    <w:lvl w:ilvl="1" w:tplc="042F0003" w:tentative="1">
      <w:start w:val="1"/>
      <w:numFmt w:val="bullet"/>
      <w:lvlText w:val="o"/>
      <w:lvlJc w:val="left"/>
      <w:pPr>
        <w:ind w:left="1980" w:hanging="360"/>
      </w:pPr>
      <w:rPr>
        <w:rFonts w:ascii="Courier New" w:hAnsi="Courier New" w:cs="Courier New" w:hint="default"/>
      </w:rPr>
    </w:lvl>
    <w:lvl w:ilvl="2" w:tplc="042F0005" w:tentative="1">
      <w:start w:val="1"/>
      <w:numFmt w:val="bullet"/>
      <w:lvlText w:val=""/>
      <w:lvlJc w:val="left"/>
      <w:pPr>
        <w:ind w:left="2700" w:hanging="360"/>
      </w:pPr>
      <w:rPr>
        <w:rFonts w:ascii="Wingdings" w:hAnsi="Wingdings" w:hint="default"/>
      </w:rPr>
    </w:lvl>
    <w:lvl w:ilvl="3" w:tplc="042F0001" w:tentative="1">
      <w:start w:val="1"/>
      <w:numFmt w:val="bullet"/>
      <w:lvlText w:val=""/>
      <w:lvlJc w:val="left"/>
      <w:pPr>
        <w:ind w:left="3420" w:hanging="360"/>
      </w:pPr>
      <w:rPr>
        <w:rFonts w:ascii="Symbol" w:hAnsi="Symbol" w:hint="default"/>
      </w:rPr>
    </w:lvl>
    <w:lvl w:ilvl="4" w:tplc="042F0003" w:tentative="1">
      <w:start w:val="1"/>
      <w:numFmt w:val="bullet"/>
      <w:lvlText w:val="o"/>
      <w:lvlJc w:val="left"/>
      <w:pPr>
        <w:ind w:left="4140" w:hanging="360"/>
      </w:pPr>
      <w:rPr>
        <w:rFonts w:ascii="Courier New" w:hAnsi="Courier New" w:cs="Courier New" w:hint="default"/>
      </w:rPr>
    </w:lvl>
    <w:lvl w:ilvl="5" w:tplc="042F0005" w:tentative="1">
      <w:start w:val="1"/>
      <w:numFmt w:val="bullet"/>
      <w:lvlText w:val=""/>
      <w:lvlJc w:val="left"/>
      <w:pPr>
        <w:ind w:left="4860" w:hanging="360"/>
      </w:pPr>
      <w:rPr>
        <w:rFonts w:ascii="Wingdings" w:hAnsi="Wingdings" w:hint="default"/>
      </w:rPr>
    </w:lvl>
    <w:lvl w:ilvl="6" w:tplc="042F0001" w:tentative="1">
      <w:start w:val="1"/>
      <w:numFmt w:val="bullet"/>
      <w:lvlText w:val=""/>
      <w:lvlJc w:val="left"/>
      <w:pPr>
        <w:ind w:left="5580" w:hanging="360"/>
      </w:pPr>
      <w:rPr>
        <w:rFonts w:ascii="Symbol" w:hAnsi="Symbol" w:hint="default"/>
      </w:rPr>
    </w:lvl>
    <w:lvl w:ilvl="7" w:tplc="042F0003" w:tentative="1">
      <w:start w:val="1"/>
      <w:numFmt w:val="bullet"/>
      <w:lvlText w:val="o"/>
      <w:lvlJc w:val="left"/>
      <w:pPr>
        <w:ind w:left="6300" w:hanging="360"/>
      </w:pPr>
      <w:rPr>
        <w:rFonts w:ascii="Courier New" w:hAnsi="Courier New" w:cs="Courier New" w:hint="default"/>
      </w:rPr>
    </w:lvl>
    <w:lvl w:ilvl="8" w:tplc="042F0005" w:tentative="1">
      <w:start w:val="1"/>
      <w:numFmt w:val="bullet"/>
      <w:lvlText w:val=""/>
      <w:lvlJc w:val="left"/>
      <w:pPr>
        <w:ind w:left="7020" w:hanging="360"/>
      </w:pPr>
      <w:rPr>
        <w:rFonts w:ascii="Wingdings" w:hAnsi="Wingdings" w:hint="default"/>
      </w:rPr>
    </w:lvl>
  </w:abstractNum>
  <w:abstractNum w:abstractNumId="16" w15:restartNumberingAfterBreak="0">
    <w:nsid w:val="48C86BD8"/>
    <w:multiLevelType w:val="hybridMultilevel"/>
    <w:tmpl w:val="9FB46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3609F9"/>
    <w:multiLevelType w:val="hybridMultilevel"/>
    <w:tmpl w:val="860CF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7D1933"/>
    <w:multiLevelType w:val="hybridMultilevel"/>
    <w:tmpl w:val="EA1AA292"/>
    <w:lvl w:ilvl="0" w:tplc="04090001">
      <w:start w:val="1"/>
      <w:numFmt w:val="bullet"/>
      <w:lvlText w:val=""/>
      <w:lvlJc w:val="left"/>
      <w:pPr>
        <w:tabs>
          <w:tab w:val="num" w:pos="778"/>
        </w:tabs>
        <w:ind w:left="778" w:hanging="360"/>
      </w:pPr>
      <w:rPr>
        <w:rFonts w:ascii="Symbol" w:hAnsi="Symbol" w:hint="default"/>
      </w:rPr>
    </w:lvl>
    <w:lvl w:ilvl="1" w:tplc="04090003" w:tentative="1">
      <w:start w:val="1"/>
      <w:numFmt w:val="bullet"/>
      <w:lvlText w:val="o"/>
      <w:lvlJc w:val="left"/>
      <w:pPr>
        <w:tabs>
          <w:tab w:val="num" w:pos="1498"/>
        </w:tabs>
        <w:ind w:left="1498" w:hanging="360"/>
      </w:pPr>
      <w:rPr>
        <w:rFonts w:ascii="Courier New" w:hAnsi="Courier New" w:cs="Courier New" w:hint="default"/>
      </w:rPr>
    </w:lvl>
    <w:lvl w:ilvl="2" w:tplc="04090005" w:tentative="1">
      <w:start w:val="1"/>
      <w:numFmt w:val="bullet"/>
      <w:lvlText w:val=""/>
      <w:lvlJc w:val="left"/>
      <w:pPr>
        <w:tabs>
          <w:tab w:val="num" w:pos="2218"/>
        </w:tabs>
        <w:ind w:left="2218" w:hanging="360"/>
      </w:pPr>
      <w:rPr>
        <w:rFonts w:ascii="Wingdings" w:hAnsi="Wingdings" w:hint="default"/>
      </w:rPr>
    </w:lvl>
    <w:lvl w:ilvl="3" w:tplc="04090001" w:tentative="1">
      <w:start w:val="1"/>
      <w:numFmt w:val="bullet"/>
      <w:lvlText w:val=""/>
      <w:lvlJc w:val="left"/>
      <w:pPr>
        <w:tabs>
          <w:tab w:val="num" w:pos="2938"/>
        </w:tabs>
        <w:ind w:left="2938" w:hanging="360"/>
      </w:pPr>
      <w:rPr>
        <w:rFonts w:ascii="Symbol" w:hAnsi="Symbol" w:hint="default"/>
      </w:rPr>
    </w:lvl>
    <w:lvl w:ilvl="4" w:tplc="04090003" w:tentative="1">
      <w:start w:val="1"/>
      <w:numFmt w:val="bullet"/>
      <w:lvlText w:val="o"/>
      <w:lvlJc w:val="left"/>
      <w:pPr>
        <w:tabs>
          <w:tab w:val="num" w:pos="3658"/>
        </w:tabs>
        <w:ind w:left="3658" w:hanging="360"/>
      </w:pPr>
      <w:rPr>
        <w:rFonts w:ascii="Courier New" w:hAnsi="Courier New" w:cs="Courier New" w:hint="default"/>
      </w:rPr>
    </w:lvl>
    <w:lvl w:ilvl="5" w:tplc="04090005" w:tentative="1">
      <w:start w:val="1"/>
      <w:numFmt w:val="bullet"/>
      <w:lvlText w:val=""/>
      <w:lvlJc w:val="left"/>
      <w:pPr>
        <w:tabs>
          <w:tab w:val="num" w:pos="4378"/>
        </w:tabs>
        <w:ind w:left="4378" w:hanging="360"/>
      </w:pPr>
      <w:rPr>
        <w:rFonts w:ascii="Wingdings" w:hAnsi="Wingdings" w:hint="default"/>
      </w:rPr>
    </w:lvl>
    <w:lvl w:ilvl="6" w:tplc="04090001" w:tentative="1">
      <w:start w:val="1"/>
      <w:numFmt w:val="bullet"/>
      <w:lvlText w:val=""/>
      <w:lvlJc w:val="left"/>
      <w:pPr>
        <w:tabs>
          <w:tab w:val="num" w:pos="5098"/>
        </w:tabs>
        <w:ind w:left="5098" w:hanging="360"/>
      </w:pPr>
      <w:rPr>
        <w:rFonts w:ascii="Symbol" w:hAnsi="Symbol" w:hint="default"/>
      </w:rPr>
    </w:lvl>
    <w:lvl w:ilvl="7" w:tplc="04090003" w:tentative="1">
      <w:start w:val="1"/>
      <w:numFmt w:val="bullet"/>
      <w:lvlText w:val="o"/>
      <w:lvlJc w:val="left"/>
      <w:pPr>
        <w:tabs>
          <w:tab w:val="num" w:pos="5818"/>
        </w:tabs>
        <w:ind w:left="5818" w:hanging="360"/>
      </w:pPr>
      <w:rPr>
        <w:rFonts w:ascii="Courier New" w:hAnsi="Courier New" w:cs="Courier New" w:hint="default"/>
      </w:rPr>
    </w:lvl>
    <w:lvl w:ilvl="8" w:tplc="04090005" w:tentative="1">
      <w:start w:val="1"/>
      <w:numFmt w:val="bullet"/>
      <w:lvlText w:val=""/>
      <w:lvlJc w:val="left"/>
      <w:pPr>
        <w:tabs>
          <w:tab w:val="num" w:pos="6538"/>
        </w:tabs>
        <w:ind w:left="6538" w:hanging="360"/>
      </w:pPr>
      <w:rPr>
        <w:rFonts w:ascii="Wingdings" w:hAnsi="Wingdings" w:hint="default"/>
      </w:rPr>
    </w:lvl>
  </w:abstractNum>
  <w:abstractNum w:abstractNumId="19" w15:restartNumberingAfterBreak="0">
    <w:nsid w:val="5446457C"/>
    <w:multiLevelType w:val="hybridMultilevel"/>
    <w:tmpl w:val="54F48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F4541F"/>
    <w:multiLevelType w:val="hybridMultilevel"/>
    <w:tmpl w:val="6804E562"/>
    <w:lvl w:ilvl="0" w:tplc="6638E608">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5417573"/>
    <w:multiLevelType w:val="multilevel"/>
    <w:tmpl w:val="0966FBC4"/>
    <w:lvl w:ilvl="0">
      <w:start w:val="1"/>
      <w:numFmt w:val="decimal"/>
      <w:lvlText w:val="%1"/>
      <w:lvlJc w:val="left"/>
      <w:pPr>
        <w:ind w:left="360" w:hanging="360"/>
      </w:pPr>
      <w:rPr>
        <w:rFonts w:cs="Arial" w:hint="default"/>
        <w:b w:val="0"/>
      </w:rPr>
    </w:lvl>
    <w:lvl w:ilvl="1">
      <w:start w:val="1"/>
      <w:numFmt w:val="decimal"/>
      <w:lvlText w:val="%1.%2"/>
      <w:lvlJc w:val="left"/>
      <w:pPr>
        <w:ind w:left="360" w:hanging="360"/>
      </w:pPr>
      <w:rPr>
        <w:rFonts w:cs="Arial" w:hint="default"/>
        <w:b w:val="0"/>
      </w:rPr>
    </w:lvl>
    <w:lvl w:ilvl="2">
      <w:start w:val="1"/>
      <w:numFmt w:val="decimal"/>
      <w:lvlText w:val="%1.%2.%3"/>
      <w:lvlJc w:val="left"/>
      <w:pPr>
        <w:ind w:left="720" w:hanging="720"/>
      </w:pPr>
      <w:rPr>
        <w:rFonts w:cs="Arial" w:hint="default"/>
        <w:b w:val="0"/>
      </w:rPr>
    </w:lvl>
    <w:lvl w:ilvl="3">
      <w:start w:val="1"/>
      <w:numFmt w:val="decimal"/>
      <w:lvlText w:val="%1.%2.%3.%4"/>
      <w:lvlJc w:val="left"/>
      <w:pPr>
        <w:ind w:left="720" w:hanging="720"/>
      </w:pPr>
      <w:rPr>
        <w:rFonts w:cs="Arial" w:hint="default"/>
        <w:b w:val="0"/>
      </w:rPr>
    </w:lvl>
    <w:lvl w:ilvl="4">
      <w:start w:val="1"/>
      <w:numFmt w:val="decimal"/>
      <w:lvlText w:val="%1.%2.%3.%4.%5"/>
      <w:lvlJc w:val="left"/>
      <w:pPr>
        <w:ind w:left="1080" w:hanging="1080"/>
      </w:pPr>
      <w:rPr>
        <w:rFonts w:cs="Arial" w:hint="default"/>
        <w:b w:val="0"/>
      </w:rPr>
    </w:lvl>
    <w:lvl w:ilvl="5">
      <w:start w:val="1"/>
      <w:numFmt w:val="decimal"/>
      <w:lvlText w:val="%1.%2.%3.%4.%5.%6"/>
      <w:lvlJc w:val="left"/>
      <w:pPr>
        <w:ind w:left="1080" w:hanging="1080"/>
      </w:pPr>
      <w:rPr>
        <w:rFonts w:cs="Arial" w:hint="default"/>
        <w:b w:val="0"/>
      </w:rPr>
    </w:lvl>
    <w:lvl w:ilvl="6">
      <w:start w:val="1"/>
      <w:numFmt w:val="decimal"/>
      <w:lvlText w:val="%1.%2.%3.%4.%5.%6.%7"/>
      <w:lvlJc w:val="left"/>
      <w:pPr>
        <w:ind w:left="1440" w:hanging="1440"/>
      </w:pPr>
      <w:rPr>
        <w:rFonts w:cs="Arial" w:hint="default"/>
        <w:b w:val="0"/>
      </w:rPr>
    </w:lvl>
    <w:lvl w:ilvl="7">
      <w:start w:val="1"/>
      <w:numFmt w:val="decimal"/>
      <w:lvlText w:val="%1.%2.%3.%4.%5.%6.%7.%8"/>
      <w:lvlJc w:val="left"/>
      <w:pPr>
        <w:ind w:left="1440" w:hanging="1440"/>
      </w:pPr>
      <w:rPr>
        <w:rFonts w:cs="Arial" w:hint="default"/>
        <w:b w:val="0"/>
      </w:rPr>
    </w:lvl>
    <w:lvl w:ilvl="8">
      <w:start w:val="1"/>
      <w:numFmt w:val="decimal"/>
      <w:lvlText w:val="%1.%2.%3.%4.%5.%6.%7.%8.%9"/>
      <w:lvlJc w:val="left"/>
      <w:pPr>
        <w:ind w:left="1440" w:hanging="1440"/>
      </w:pPr>
      <w:rPr>
        <w:rFonts w:cs="Arial" w:hint="default"/>
        <w:b w:val="0"/>
      </w:rPr>
    </w:lvl>
  </w:abstractNum>
  <w:abstractNum w:abstractNumId="22" w15:restartNumberingAfterBreak="0">
    <w:nsid w:val="59427C50"/>
    <w:multiLevelType w:val="hybridMultilevel"/>
    <w:tmpl w:val="AF0E3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9578E0"/>
    <w:multiLevelType w:val="multilevel"/>
    <w:tmpl w:val="19EAA396"/>
    <w:lvl w:ilvl="0">
      <w:start w:val="1"/>
      <w:numFmt w:val="decimal"/>
      <w:lvlText w:val="%1"/>
      <w:lvlJc w:val="left"/>
      <w:pPr>
        <w:ind w:left="390" w:hanging="390"/>
      </w:pPr>
      <w:rPr>
        <w:rFonts w:cs="Times New Roman" w:hint="default"/>
        <w:color w:val="auto"/>
      </w:rPr>
    </w:lvl>
    <w:lvl w:ilvl="1">
      <w:start w:val="1"/>
      <w:numFmt w:val="decimal"/>
      <w:lvlText w:val="%1.%2"/>
      <w:lvlJc w:val="left"/>
      <w:pPr>
        <w:ind w:left="750" w:hanging="390"/>
      </w:pPr>
      <w:rPr>
        <w:rFonts w:cs="Times New Roman" w:hint="default"/>
        <w:color w:val="auto"/>
      </w:rPr>
    </w:lvl>
    <w:lvl w:ilvl="2">
      <w:start w:val="2"/>
      <w:numFmt w:val="decimal"/>
      <w:lvlText w:val="%1.%2.%3"/>
      <w:lvlJc w:val="left"/>
      <w:pPr>
        <w:ind w:left="1440" w:hanging="720"/>
      </w:pPr>
      <w:rPr>
        <w:rFonts w:cs="Times New Roman" w:hint="default"/>
        <w:color w:val="auto"/>
      </w:rPr>
    </w:lvl>
    <w:lvl w:ilvl="3">
      <w:start w:val="1"/>
      <w:numFmt w:val="decimal"/>
      <w:lvlText w:val="%1.%2.%3.%4"/>
      <w:lvlJc w:val="left"/>
      <w:pPr>
        <w:ind w:left="1800" w:hanging="720"/>
      </w:pPr>
      <w:rPr>
        <w:rFonts w:cs="Times New Roman" w:hint="default"/>
        <w:color w:val="auto"/>
      </w:rPr>
    </w:lvl>
    <w:lvl w:ilvl="4">
      <w:start w:val="1"/>
      <w:numFmt w:val="decimal"/>
      <w:lvlText w:val="%1.%2.%3.%4.%5"/>
      <w:lvlJc w:val="left"/>
      <w:pPr>
        <w:ind w:left="2520" w:hanging="1080"/>
      </w:pPr>
      <w:rPr>
        <w:rFonts w:cs="Times New Roman" w:hint="default"/>
        <w:color w:val="auto"/>
      </w:rPr>
    </w:lvl>
    <w:lvl w:ilvl="5">
      <w:start w:val="1"/>
      <w:numFmt w:val="decimal"/>
      <w:lvlText w:val="%1.%2.%3.%4.%5.%6"/>
      <w:lvlJc w:val="left"/>
      <w:pPr>
        <w:ind w:left="2880" w:hanging="1080"/>
      </w:pPr>
      <w:rPr>
        <w:rFonts w:cs="Times New Roman" w:hint="default"/>
        <w:color w:val="auto"/>
      </w:rPr>
    </w:lvl>
    <w:lvl w:ilvl="6">
      <w:start w:val="1"/>
      <w:numFmt w:val="decimal"/>
      <w:lvlText w:val="%1.%2.%3.%4.%5.%6.%7"/>
      <w:lvlJc w:val="left"/>
      <w:pPr>
        <w:ind w:left="3600" w:hanging="1440"/>
      </w:pPr>
      <w:rPr>
        <w:rFonts w:cs="Times New Roman" w:hint="default"/>
        <w:color w:val="auto"/>
      </w:rPr>
    </w:lvl>
    <w:lvl w:ilvl="7">
      <w:start w:val="1"/>
      <w:numFmt w:val="decimal"/>
      <w:lvlText w:val="%1.%2.%3.%4.%5.%6.%7.%8"/>
      <w:lvlJc w:val="left"/>
      <w:pPr>
        <w:ind w:left="4320" w:hanging="1800"/>
      </w:pPr>
      <w:rPr>
        <w:rFonts w:cs="Times New Roman" w:hint="default"/>
        <w:color w:val="auto"/>
      </w:rPr>
    </w:lvl>
    <w:lvl w:ilvl="8">
      <w:start w:val="1"/>
      <w:numFmt w:val="decimal"/>
      <w:lvlText w:val="%1.%2.%3.%4.%5.%6.%7.%8.%9"/>
      <w:lvlJc w:val="left"/>
      <w:pPr>
        <w:ind w:left="4680" w:hanging="1800"/>
      </w:pPr>
      <w:rPr>
        <w:rFonts w:cs="Times New Roman" w:hint="default"/>
        <w:color w:val="auto"/>
      </w:rPr>
    </w:lvl>
  </w:abstractNum>
  <w:abstractNum w:abstractNumId="24" w15:restartNumberingAfterBreak="0">
    <w:nsid w:val="5FEE0AD1"/>
    <w:multiLevelType w:val="hybridMultilevel"/>
    <w:tmpl w:val="4C421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F95DF2"/>
    <w:multiLevelType w:val="hybridMultilevel"/>
    <w:tmpl w:val="A558C3A4"/>
    <w:lvl w:ilvl="0" w:tplc="6C045E4A">
      <w:numFmt w:val="bullet"/>
      <w:lvlText w:val="-"/>
      <w:lvlJc w:val="left"/>
      <w:pPr>
        <w:ind w:left="1440" w:hanging="360"/>
      </w:pPr>
      <w:rPr>
        <w:rFonts w:ascii="StobiSerif Regular" w:eastAsia="Times New Roman" w:hAnsi="StobiSerif Regular"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32E200F"/>
    <w:multiLevelType w:val="hybridMultilevel"/>
    <w:tmpl w:val="CB9215CA"/>
    <w:lvl w:ilvl="0" w:tplc="6C045E4A">
      <w:numFmt w:val="bullet"/>
      <w:lvlText w:val="-"/>
      <w:lvlJc w:val="left"/>
      <w:pPr>
        <w:ind w:left="720" w:hanging="360"/>
      </w:pPr>
      <w:rPr>
        <w:rFonts w:ascii="StobiSerif Regular" w:eastAsia="Times New Roman" w:hAnsi="StobiSerif 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0821FD"/>
    <w:multiLevelType w:val="hybridMultilevel"/>
    <w:tmpl w:val="42FC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0374E9"/>
    <w:multiLevelType w:val="multilevel"/>
    <w:tmpl w:val="CF8262C6"/>
    <w:lvl w:ilvl="0">
      <w:start w:val="1"/>
      <w:numFmt w:val="decimal"/>
      <w:lvlText w:val="%1."/>
      <w:lvlJc w:val="left"/>
      <w:pPr>
        <w:ind w:left="495" w:hanging="495"/>
      </w:pPr>
      <w:rPr>
        <w:rFonts w:hint="default"/>
      </w:rPr>
    </w:lvl>
    <w:lvl w:ilvl="1">
      <w:start w:val="1"/>
      <w:numFmt w:val="decimal"/>
      <w:lvlText w:val="%1.%2."/>
      <w:lvlJc w:val="left"/>
      <w:pPr>
        <w:ind w:left="675" w:hanging="495"/>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6F70679D"/>
    <w:multiLevelType w:val="hybridMultilevel"/>
    <w:tmpl w:val="99049A60"/>
    <w:lvl w:ilvl="0" w:tplc="3434215E">
      <w:start w:val="6"/>
      <w:numFmt w:val="bullet"/>
      <w:lvlText w:val="-"/>
      <w:lvlJc w:val="left"/>
      <w:pPr>
        <w:ind w:left="720" w:hanging="360"/>
      </w:pPr>
      <w:rPr>
        <w:rFonts w:ascii="StobiSerif Regular" w:eastAsia="Times New Roman" w:hAnsi="StobiSerif Regular"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550438"/>
    <w:multiLevelType w:val="hybridMultilevel"/>
    <w:tmpl w:val="ACDE4312"/>
    <w:lvl w:ilvl="0" w:tplc="95BA9286">
      <w:numFmt w:val="bullet"/>
      <w:lvlText w:val="-"/>
      <w:lvlJc w:val="left"/>
      <w:pPr>
        <w:ind w:left="1440" w:hanging="360"/>
      </w:pPr>
      <w:rPr>
        <w:rFonts w:ascii="Arial" w:eastAsia="Times New Roman" w:hAnsi="Arial" w:cs="Arial" w:hint="default"/>
      </w:rPr>
    </w:lvl>
    <w:lvl w:ilvl="1" w:tplc="4FBEA882">
      <w:numFmt w:val="bullet"/>
      <w:lvlText w:val="-"/>
      <w:lvlJc w:val="left"/>
      <w:pPr>
        <w:tabs>
          <w:tab w:val="num" w:pos="2160"/>
        </w:tabs>
        <w:ind w:left="2160" w:hanging="360"/>
      </w:pPr>
      <w:rPr>
        <w:rFonts w:ascii="Myriad Pro" w:hAnsi="Myriad Pro" w:cs="Times New Roman" w:hint="default"/>
        <w:b w:val="0"/>
        <w:i w:val="0"/>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BC04CBE"/>
    <w:multiLevelType w:val="hybridMultilevel"/>
    <w:tmpl w:val="A35C681C"/>
    <w:lvl w:ilvl="0" w:tplc="1C80B05E">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7BC174AC"/>
    <w:multiLevelType w:val="hybridMultilevel"/>
    <w:tmpl w:val="33489866"/>
    <w:lvl w:ilvl="0" w:tplc="DE446872">
      <w:numFmt w:val="bullet"/>
      <w:lvlText w:val="-"/>
      <w:lvlJc w:val="left"/>
      <w:pPr>
        <w:ind w:left="720" w:hanging="360"/>
      </w:pPr>
      <w:rPr>
        <w:rFonts w:ascii="StobiSerif Regular" w:eastAsia="Times New Roman" w:hAnsi="StobiSerif 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A03448"/>
    <w:multiLevelType w:val="multilevel"/>
    <w:tmpl w:val="E6947CB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9"/>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4"/>
  </w:num>
  <w:num w:numId="5">
    <w:abstractNumId w:val="16"/>
  </w:num>
  <w:num w:numId="6">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0"/>
  </w:num>
  <w:num w:numId="8">
    <w:abstractNumId w:val="22"/>
  </w:num>
  <w:num w:numId="9">
    <w:abstractNumId w:val="24"/>
  </w:num>
  <w:num w:numId="10">
    <w:abstractNumId w:val="1"/>
  </w:num>
  <w:num w:numId="11">
    <w:abstractNumId w:val="27"/>
  </w:num>
  <w:num w:numId="12">
    <w:abstractNumId w:val="17"/>
  </w:num>
  <w:num w:numId="13">
    <w:abstractNumId w:val="29"/>
  </w:num>
  <w:num w:numId="14">
    <w:abstractNumId w:val="32"/>
  </w:num>
  <w:num w:numId="15">
    <w:abstractNumId w:val="0"/>
  </w:num>
  <w:num w:numId="16">
    <w:abstractNumId w:val="23"/>
  </w:num>
  <w:num w:numId="17">
    <w:abstractNumId w:val="10"/>
  </w:num>
  <w:num w:numId="18">
    <w:abstractNumId w:val="11"/>
  </w:num>
  <w:num w:numId="19">
    <w:abstractNumId w:val="7"/>
  </w:num>
  <w:num w:numId="20">
    <w:abstractNumId w:val="20"/>
  </w:num>
  <w:num w:numId="21">
    <w:abstractNumId w:val="3"/>
  </w:num>
  <w:num w:numId="22">
    <w:abstractNumId w:val="2"/>
  </w:num>
  <w:num w:numId="23">
    <w:abstractNumId w:val="8"/>
  </w:num>
  <w:num w:numId="24">
    <w:abstractNumId w:val="12"/>
  </w:num>
  <w:num w:numId="25">
    <w:abstractNumId w:val="6"/>
  </w:num>
  <w:num w:numId="26">
    <w:abstractNumId w:val="21"/>
  </w:num>
  <w:num w:numId="27">
    <w:abstractNumId w:val="19"/>
  </w:num>
  <w:num w:numId="28">
    <w:abstractNumId w:val="28"/>
  </w:num>
  <w:num w:numId="29">
    <w:abstractNumId w:val="33"/>
  </w:num>
  <w:num w:numId="30">
    <w:abstractNumId w:val="14"/>
  </w:num>
  <w:num w:numId="31">
    <w:abstractNumId w:val="5"/>
  </w:num>
  <w:num w:numId="32">
    <w:abstractNumId w:val="18"/>
  </w:num>
  <w:num w:numId="33">
    <w:abstractNumId w:val="15"/>
  </w:num>
  <w:num w:numId="34">
    <w:abstractNumId w:val="26"/>
  </w:num>
  <w:num w:numId="35">
    <w:abstractNumId w:val="25"/>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54EC"/>
    <w:rsid w:val="0001138B"/>
    <w:rsid w:val="00011D27"/>
    <w:rsid w:val="0001429A"/>
    <w:rsid w:val="00014B07"/>
    <w:rsid w:val="00025F6B"/>
    <w:rsid w:val="00030F82"/>
    <w:rsid w:val="000436A1"/>
    <w:rsid w:val="00045D03"/>
    <w:rsid w:val="00045F1F"/>
    <w:rsid w:val="00045F38"/>
    <w:rsid w:val="00053819"/>
    <w:rsid w:val="00071EB7"/>
    <w:rsid w:val="00074F6B"/>
    <w:rsid w:val="00080967"/>
    <w:rsid w:val="0009032D"/>
    <w:rsid w:val="000B04C1"/>
    <w:rsid w:val="000C044D"/>
    <w:rsid w:val="000C1B38"/>
    <w:rsid w:val="000D060C"/>
    <w:rsid w:val="000D51D2"/>
    <w:rsid w:val="000D55B8"/>
    <w:rsid w:val="000F15FD"/>
    <w:rsid w:val="000F1FF1"/>
    <w:rsid w:val="000F7496"/>
    <w:rsid w:val="00115482"/>
    <w:rsid w:val="0012756C"/>
    <w:rsid w:val="00131962"/>
    <w:rsid w:val="00135EC7"/>
    <w:rsid w:val="001419F0"/>
    <w:rsid w:val="00141BE9"/>
    <w:rsid w:val="001431BD"/>
    <w:rsid w:val="00144184"/>
    <w:rsid w:val="00151596"/>
    <w:rsid w:val="00151759"/>
    <w:rsid w:val="00153B60"/>
    <w:rsid w:val="00154061"/>
    <w:rsid w:val="001550EC"/>
    <w:rsid w:val="00162914"/>
    <w:rsid w:val="00170D65"/>
    <w:rsid w:val="001754EC"/>
    <w:rsid w:val="00177D09"/>
    <w:rsid w:val="001911B9"/>
    <w:rsid w:val="001A2F0D"/>
    <w:rsid w:val="001B2CAF"/>
    <w:rsid w:val="001B2EB8"/>
    <w:rsid w:val="001B4F76"/>
    <w:rsid w:val="001E259C"/>
    <w:rsid w:val="001F29B4"/>
    <w:rsid w:val="00211A6F"/>
    <w:rsid w:val="00212FE0"/>
    <w:rsid w:val="00216D88"/>
    <w:rsid w:val="00217829"/>
    <w:rsid w:val="00231F71"/>
    <w:rsid w:val="00234CF4"/>
    <w:rsid w:val="0025424E"/>
    <w:rsid w:val="0026225C"/>
    <w:rsid w:val="002712BE"/>
    <w:rsid w:val="00295E50"/>
    <w:rsid w:val="00296BBB"/>
    <w:rsid w:val="00297B58"/>
    <w:rsid w:val="002A4636"/>
    <w:rsid w:val="002B3BC1"/>
    <w:rsid w:val="002C4A44"/>
    <w:rsid w:val="002C6FE2"/>
    <w:rsid w:val="002D44C5"/>
    <w:rsid w:val="002D7341"/>
    <w:rsid w:val="002E1F0C"/>
    <w:rsid w:val="002E2587"/>
    <w:rsid w:val="002F376E"/>
    <w:rsid w:val="002F5EA1"/>
    <w:rsid w:val="00312B63"/>
    <w:rsid w:val="00331EE7"/>
    <w:rsid w:val="003342AB"/>
    <w:rsid w:val="003475C6"/>
    <w:rsid w:val="0035425B"/>
    <w:rsid w:val="00356B85"/>
    <w:rsid w:val="00361901"/>
    <w:rsid w:val="003627EB"/>
    <w:rsid w:val="003717DA"/>
    <w:rsid w:val="003825F6"/>
    <w:rsid w:val="003865EC"/>
    <w:rsid w:val="003A02FC"/>
    <w:rsid w:val="003A0E18"/>
    <w:rsid w:val="003B6629"/>
    <w:rsid w:val="003D0FA1"/>
    <w:rsid w:val="003E4C69"/>
    <w:rsid w:val="0041627A"/>
    <w:rsid w:val="00420387"/>
    <w:rsid w:val="00434AA3"/>
    <w:rsid w:val="004412BA"/>
    <w:rsid w:val="0044352B"/>
    <w:rsid w:val="00446ED2"/>
    <w:rsid w:val="00446F52"/>
    <w:rsid w:val="0045291F"/>
    <w:rsid w:val="00454E20"/>
    <w:rsid w:val="004558ED"/>
    <w:rsid w:val="0045687F"/>
    <w:rsid w:val="00460165"/>
    <w:rsid w:val="00462B6B"/>
    <w:rsid w:val="004643EA"/>
    <w:rsid w:val="0046466D"/>
    <w:rsid w:val="00482AE5"/>
    <w:rsid w:val="0048336A"/>
    <w:rsid w:val="004A3731"/>
    <w:rsid w:val="004A613C"/>
    <w:rsid w:val="004C035B"/>
    <w:rsid w:val="004C305E"/>
    <w:rsid w:val="004C41EF"/>
    <w:rsid w:val="004C59EF"/>
    <w:rsid w:val="004C6FE7"/>
    <w:rsid w:val="004C752C"/>
    <w:rsid w:val="004D0E34"/>
    <w:rsid w:val="004D3B6C"/>
    <w:rsid w:val="004D4B1A"/>
    <w:rsid w:val="004D64A4"/>
    <w:rsid w:val="004D71EA"/>
    <w:rsid w:val="004E4792"/>
    <w:rsid w:val="004F251C"/>
    <w:rsid w:val="00516A01"/>
    <w:rsid w:val="00537BED"/>
    <w:rsid w:val="00540B4E"/>
    <w:rsid w:val="005700C0"/>
    <w:rsid w:val="00581EDD"/>
    <w:rsid w:val="005824AF"/>
    <w:rsid w:val="0058542D"/>
    <w:rsid w:val="005864D1"/>
    <w:rsid w:val="0059758B"/>
    <w:rsid w:val="005A4E04"/>
    <w:rsid w:val="005B30FD"/>
    <w:rsid w:val="005D6905"/>
    <w:rsid w:val="005D6923"/>
    <w:rsid w:val="005E2F82"/>
    <w:rsid w:val="005E79EB"/>
    <w:rsid w:val="005F3906"/>
    <w:rsid w:val="005F44CC"/>
    <w:rsid w:val="005F7CEF"/>
    <w:rsid w:val="00600774"/>
    <w:rsid w:val="00607362"/>
    <w:rsid w:val="0064243E"/>
    <w:rsid w:val="00661FD7"/>
    <w:rsid w:val="00662650"/>
    <w:rsid w:val="00670751"/>
    <w:rsid w:val="006766FC"/>
    <w:rsid w:val="00684C0E"/>
    <w:rsid w:val="00685FC3"/>
    <w:rsid w:val="00687D03"/>
    <w:rsid w:val="00697257"/>
    <w:rsid w:val="006A7543"/>
    <w:rsid w:val="006B1094"/>
    <w:rsid w:val="006B6676"/>
    <w:rsid w:val="006C3186"/>
    <w:rsid w:val="006C7ED9"/>
    <w:rsid w:val="006E3437"/>
    <w:rsid w:val="00703303"/>
    <w:rsid w:val="0070581B"/>
    <w:rsid w:val="00710CF9"/>
    <w:rsid w:val="0072470D"/>
    <w:rsid w:val="007330F9"/>
    <w:rsid w:val="00737684"/>
    <w:rsid w:val="0073782B"/>
    <w:rsid w:val="00745B3D"/>
    <w:rsid w:val="007571AB"/>
    <w:rsid w:val="00771A52"/>
    <w:rsid w:val="00771BD1"/>
    <w:rsid w:val="00773C1A"/>
    <w:rsid w:val="00775504"/>
    <w:rsid w:val="007936CC"/>
    <w:rsid w:val="007965F7"/>
    <w:rsid w:val="007B29D5"/>
    <w:rsid w:val="007B7089"/>
    <w:rsid w:val="007C6A2A"/>
    <w:rsid w:val="007D363E"/>
    <w:rsid w:val="007D69DB"/>
    <w:rsid w:val="007E0F70"/>
    <w:rsid w:val="007F1332"/>
    <w:rsid w:val="0080106B"/>
    <w:rsid w:val="0080207B"/>
    <w:rsid w:val="00804A54"/>
    <w:rsid w:val="008077E5"/>
    <w:rsid w:val="008078CD"/>
    <w:rsid w:val="00810268"/>
    <w:rsid w:val="00816AAD"/>
    <w:rsid w:val="0086324C"/>
    <w:rsid w:val="0087315F"/>
    <w:rsid w:val="0087496F"/>
    <w:rsid w:val="00893A69"/>
    <w:rsid w:val="00896BF7"/>
    <w:rsid w:val="008A0AF3"/>
    <w:rsid w:val="008E4BB0"/>
    <w:rsid w:val="008F4374"/>
    <w:rsid w:val="009262FB"/>
    <w:rsid w:val="009330FA"/>
    <w:rsid w:val="0093551B"/>
    <w:rsid w:val="0093658E"/>
    <w:rsid w:val="00937047"/>
    <w:rsid w:val="009400C9"/>
    <w:rsid w:val="009410C3"/>
    <w:rsid w:val="00954E44"/>
    <w:rsid w:val="009614D6"/>
    <w:rsid w:val="00964B83"/>
    <w:rsid w:val="00983637"/>
    <w:rsid w:val="0098593E"/>
    <w:rsid w:val="009925CD"/>
    <w:rsid w:val="009A1151"/>
    <w:rsid w:val="009A1B88"/>
    <w:rsid w:val="009A27D4"/>
    <w:rsid w:val="009A3A83"/>
    <w:rsid w:val="009B0568"/>
    <w:rsid w:val="009C546E"/>
    <w:rsid w:val="009D0C9E"/>
    <w:rsid w:val="009D2EAB"/>
    <w:rsid w:val="009E0DE1"/>
    <w:rsid w:val="009E613E"/>
    <w:rsid w:val="009F039D"/>
    <w:rsid w:val="00A108F1"/>
    <w:rsid w:val="00A26C5F"/>
    <w:rsid w:val="00A33A9C"/>
    <w:rsid w:val="00A602FD"/>
    <w:rsid w:val="00A63A29"/>
    <w:rsid w:val="00A84436"/>
    <w:rsid w:val="00A87E82"/>
    <w:rsid w:val="00A94DC2"/>
    <w:rsid w:val="00AE0FC6"/>
    <w:rsid w:val="00AE4C73"/>
    <w:rsid w:val="00AF49BD"/>
    <w:rsid w:val="00B00F26"/>
    <w:rsid w:val="00B01BA7"/>
    <w:rsid w:val="00B0491C"/>
    <w:rsid w:val="00B10D8C"/>
    <w:rsid w:val="00B16EA3"/>
    <w:rsid w:val="00B24768"/>
    <w:rsid w:val="00B41FDE"/>
    <w:rsid w:val="00B5077A"/>
    <w:rsid w:val="00B5555A"/>
    <w:rsid w:val="00B62B89"/>
    <w:rsid w:val="00B641D2"/>
    <w:rsid w:val="00B66EA9"/>
    <w:rsid w:val="00B721F6"/>
    <w:rsid w:val="00B7393A"/>
    <w:rsid w:val="00B73D6B"/>
    <w:rsid w:val="00B813F7"/>
    <w:rsid w:val="00B82D95"/>
    <w:rsid w:val="00B843BD"/>
    <w:rsid w:val="00B87963"/>
    <w:rsid w:val="00B917A3"/>
    <w:rsid w:val="00B959A7"/>
    <w:rsid w:val="00BB19B2"/>
    <w:rsid w:val="00BB4A09"/>
    <w:rsid w:val="00BB5A9B"/>
    <w:rsid w:val="00BC2A9B"/>
    <w:rsid w:val="00BC37E0"/>
    <w:rsid w:val="00BD0666"/>
    <w:rsid w:val="00BD159B"/>
    <w:rsid w:val="00BE1506"/>
    <w:rsid w:val="00BE4F7C"/>
    <w:rsid w:val="00BE5798"/>
    <w:rsid w:val="00BE5CD2"/>
    <w:rsid w:val="00BF203B"/>
    <w:rsid w:val="00BF56CC"/>
    <w:rsid w:val="00BF5D62"/>
    <w:rsid w:val="00C06273"/>
    <w:rsid w:val="00C14246"/>
    <w:rsid w:val="00C224DD"/>
    <w:rsid w:val="00C2562A"/>
    <w:rsid w:val="00C30719"/>
    <w:rsid w:val="00C30C72"/>
    <w:rsid w:val="00C4072C"/>
    <w:rsid w:val="00C41ECB"/>
    <w:rsid w:val="00C53053"/>
    <w:rsid w:val="00C622DF"/>
    <w:rsid w:val="00C67C08"/>
    <w:rsid w:val="00C72222"/>
    <w:rsid w:val="00C75E6A"/>
    <w:rsid w:val="00C90B2B"/>
    <w:rsid w:val="00C95A35"/>
    <w:rsid w:val="00CB2B3D"/>
    <w:rsid w:val="00CB4279"/>
    <w:rsid w:val="00CB67D9"/>
    <w:rsid w:val="00CB7BC3"/>
    <w:rsid w:val="00CC5D37"/>
    <w:rsid w:val="00CD4EB9"/>
    <w:rsid w:val="00CE31FC"/>
    <w:rsid w:val="00CE3216"/>
    <w:rsid w:val="00CE5140"/>
    <w:rsid w:val="00CE7EB6"/>
    <w:rsid w:val="00CF5DAF"/>
    <w:rsid w:val="00D135C6"/>
    <w:rsid w:val="00D23107"/>
    <w:rsid w:val="00D467B5"/>
    <w:rsid w:val="00D54858"/>
    <w:rsid w:val="00D60C00"/>
    <w:rsid w:val="00D618D0"/>
    <w:rsid w:val="00D83AE3"/>
    <w:rsid w:val="00D846B4"/>
    <w:rsid w:val="00D855ED"/>
    <w:rsid w:val="00DC2200"/>
    <w:rsid w:val="00DC3103"/>
    <w:rsid w:val="00DC43D9"/>
    <w:rsid w:val="00DE46DE"/>
    <w:rsid w:val="00DE7C78"/>
    <w:rsid w:val="00DF21D4"/>
    <w:rsid w:val="00DF7203"/>
    <w:rsid w:val="00E10A28"/>
    <w:rsid w:val="00E20CE1"/>
    <w:rsid w:val="00E22B9C"/>
    <w:rsid w:val="00E277A5"/>
    <w:rsid w:val="00E30283"/>
    <w:rsid w:val="00E323EB"/>
    <w:rsid w:val="00E4284B"/>
    <w:rsid w:val="00E54316"/>
    <w:rsid w:val="00E56984"/>
    <w:rsid w:val="00E71087"/>
    <w:rsid w:val="00E858E3"/>
    <w:rsid w:val="00E939CE"/>
    <w:rsid w:val="00EA3050"/>
    <w:rsid w:val="00EB471B"/>
    <w:rsid w:val="00EB6F36"/>
    <w:rsid w:val="00EC634E"/>
    <w:rsid w:val="00EE4D91"/>
    <w:rsid w:val="00EE5330"/>
    <w:rsid w:val="00F104EB"/>
    <w:rsid w:val="00F10659"/>
    <w:rsid w:val="00F1118B"/>
    <w:rsid w:val="00F27E4F"/>
    <w:rsid w:val="00F371EB"/>
    <w:rsid w:val="00F471E8"/>
    <w:rsid w:val="00F57F5B"/>
    <w:rsid w:val="00F614D7"/>
    <w:rsid w:val="00F6461A"/>
    <w:rsid w:val="00F760BD"/>
    <w:rsid w:val="00F91877"/>
    <w:rsid w:val="00F93077"/>
    <w:rsid w:val="00FC3D64"/>
    <w:rsid w:val="00FC544F"/>
    <w:rsid w:val="00FC7194"/>
    <w:rsid w:val="00FD6A98"/>
    <w:rsid w:val="00FD6D17"/>
    <w:rsid w:val="00FE2295"/>
    <w:rsid w:val="00FE44C2"/>
    <w:rsid w:val="00FF0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00FEDFC3-4EDE-41E0-9E09-3E6CC1D8F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54EC"/>
    <w:rPr>
      <w:sz w:val="24"/>
      <w:szCs w:val="24"/>
      <w:lang w:val="en-GB"/>
    </w:rPr>
  </w:style>
  <w:style w:type="paragraph" w:styleId="Heading1">
    <w:name w:val="heading 1"/>
    <w:basedOn w:val="Normal"/>
    <w:next w:val="Normal"/>
    <w:qFormat/>
    <w:rsid w:val="001754EC"/>
    <w:pPr>
      <w:keepNext/>
      <w:jc w:val="center"/>
      <w:outlineLvl w:val="0"/>
    </w:pPr>
    <w:rPr>
      <w:rFonts w:ascii="Macedonian Tms" w:hAnsi="Macedonian Tms"/>
      <w:b/>
    </w:rPr>
  </w:style>
  <w:style w:type="paragraph" w:styleId="Heading2">
    <w:name w:val="heading 2"/>
    <w:basedOn w:val="Normal"/>
    <w:next w:val="Normal"/>
    <w:qFormat/>
    <w:rsid w:val="001754EC"/>
    <w:pPr>
      <w:keepNext/>
      <w:outlineLvl w:val="1"/>
    </w:pPr>
    <w:rPr>
      <w:rFonts w:ascii="Macedonian Tms" w:hAnsi="Macedonian Tms"/>
      <w:b/>
    </w:rPr>
  </w:style>
  <w:style w:type="paragraph" w:styleId="Heading3">
    <w:name w:val="heading 3"/>
    <w:basedOn w:val="Normal"/>
    <w:next w:val="Normal"/>
    <w:qFormat/>
    <w:rsid w:val="001754EC"/>
    <w:pPr>
      <w:keepNext/>
      <w:jc w:val="center"/>
      <w:outlineLvl w:val="2"/>
    </w:pPr>
    <w:rPr>
      <w:rFonts w:ascii="Macedonian Tms" w:hAnsi="Macedonian Tms"/>
      <w:b/>
      <w:sz w:val="22"/>
    </w:rPr>
  </w:style>
  <w:style w:type="paragraph" w:styleId="Heading4">
    <w:name w:val="heading 4"/>
    <w:basedOn w:val="Normal"/>
    <w:next w:val="Normal"/>
    <w:qFormat/>
    <w:rsid w:val="001754EC"/>
    <w:pPr>
      <w:keepNext/>
      <w:outlineLvl w:val="3"/>
    </w:pPr>
    <w:rPr>
      <w:rFonts w:ascii="Macedonian Tms" w:hAnsi="Macedonian Tms"/>
      <w:b/>
      <w:bCs/>
      <w:sz w:val="20"/>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1754EC"/>
    <w:pPr>
      <w:jc w:val="center"/>
    </w:pPr>
    <w:rPr>
      <w:rFonts w:ascii="Macedonian Tms" w:hAnsi="Macedonian Tms"/>
      <w:b/>
      <w:bCs/>
      <w:sz w:val="22"/>
      <w:lang w:val="en-US"/>
    </w:rPr>
  </w:style>
  <w:style w:type="paragraph" w:customStyle="1" w:styleId="CharCharCharCharCharCharCharChar1CharCharCharCharCharCharCharCharCharCharCharChar1CharCharCharCharCharCharCharCharCharCharCharCharCharCharCharCharCharCharChar">
    <w:name w:val="Char Char Char Char Char Char Char Char1 Char Char Char Char Char Char Char Char Char Char Char Char1 Char Char Char Char Char Char Char Char Char Char Char Char Char Char Char Char Char Char Char"/>
    <w:basedOn w:val="Normal"/>
    <w:rsid w:val="001754EC"/>
    <w:pPr>
      <w:spacing w:after="160" w:line="240" w:lineRule="exact"/>
    </w:pPr>
    <w:rPr>
      <w:rFonts w:ascii="Arial" w:hAnsi="Arial" w:cs="Arial"/>
      <w:noProof/>
      <w:sz w:val="20"/>
      <w:szCs w:val="20"/>
      <w:lang w:val="en-US"/>
    </w:rPr>
  </w:style>
  <w:style w:type="table" w:styleId="TableGrid">
    <w:name w:val="Table Grid"/>
    <w:basedOn w:val="TableNormal"/>
    <w:rsid w:val="001754EC"/>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8077E5"/>
    <w:rPr>
      <w:rFonts w:ascii="Tahoma" w:hAnsi="Tahoma" w:cs="Tahoma"/>
      <w:sz w:val="16"/>
      <w:szCs w:val="16"/>
    </w:rPr>
  </w:style>
  <w:style w:type="paragraph" w:styleId="DocumentMap">
    <w:name w:val="Document Map"/>
    <w:basedOn w:val="Normal"/>
    <w:semiHidden/>
    <w:rsid w:val="003475C6"/>
    <w:pPr>
      <w:shd w:val="clear" w:color="auto" w:fill="000080"/>
    </w:pPr>
    <w:rPr>
      <w:rFonts w:ascii="Tahoma" w:hAnsi="Tahoma" w:cs="Tahoma"/>
      <w:sz w:val="20"/>
      <w:szCs w:val="20"/>
    </w:rPr>
  </w:style>
  <w:style w:type="character" w:styleId="Hyperlink">
    <w:name w:val="Hyperlink"/>
    <w:rsid w:val="0080207B"/>
    <w:rPr>
      <w:color w:val="0000FF"/>
      <w:u w:val="single"/>
    </w:rPr>
  </w:style>
  <w:style w:type="paragraph" w:styleId="ListParagraph">
    <w:name w:val="List Paragraph"/>
    <w:basedOn w:val="Normal"/>
    <w:uiPriority w:val="34"/>
    <w:qFormat/>
    <w:rsid w:val="000C1B38"/>
    <w:pPr>
      <w:spacing w:after="200" w:line="276" w:lineRule="auto"/>
      <w:ind w:left="720"/>
    </w:pPr>
    <w:rPr>
      <w:rFonts w:ascii="Calibri" w:hAnsi="Calibri"/>
      <w:sz w:val="22"/>
      <w:szCs w:val="22"/>
      <w:lang w:val="en-US"/>
    </w:rPr>
  </w:style>
  <w:style w:type="paragraph" w:customStyle="1" w:styleId="msolistparagraph0">
    <w:name w:val="msolistparagraph"/>
    <w:basedOn w:val="Normal"/>
    <w:rsid w:val="00DF7203"/>
    <w:pPr>
      <w:spacing w:after="200" w:line="276" w:lineRule="auto"/>
      <w:ind w:left="720"/>
    </w:pPr>
    <w:rPr>
      <w:rFonts w:ascii="Calibri" w:hAnsi="Calibri"/>
      <w:sz w:val="22"/>
      <w:szCs w:val="22"/>
      <w:lang w:val="en-US"/>
    </w:rPr>
  </w:style>
  <w:style w:type="paragraph" w:styleId="Header">
    <w:name w:val="header"/>
    <w:basedOn w:val="Normal"/>
    <w:link w:val="HeaderChar"/>
    <w:rsid w:val="00DE7C78"/>
    <w:pPr>
      <w:tabs>
        <w:tab w:val="center" w:pos="4513"/>
        <w:tab w:val="right" w:pos="9026"/>
      </w:tabs>
    </w:pPr>
  </w:style>
  <w:style w:type="character" w:customStyle="1" w:styleId="HeaderChar">
    <w:name w:val="Header Char"/>
    <w:link w:val="Header"/>
    <w:rsid w:val="00DE7C78"/>
    <w:rPr>
      <w:sz w:val="24"/>
      <w:szCs w:val="24"/>
      <w:lang w:val="en-GB" w:eastAsia="en-US"/>
    </w:rPr>
  </w:style>
  <w:style w:type="paragraph" w:styleId="Footer">
    <w:name w:val="footer"/>
    <w:basedOn w:val="Normal"/>
    <w:link w:val="FooterChar"/>
    <w:uiPriority w:val="99"/>
    <w:rsid w:val="00DE7C78"/>
    <w:pPr>
      <w:tabs>
        <w:tab w:val="center" w:pos="4513"/>
        <w:tab w:val="right" w:pos="9026"/>
      </w:tabs>
    </w:pPr>
  </w:style>
  <w:style w:type="character" w:customStyle="1" w:styleId="FooterChar">
    <w:name w:val="Footer Char"/>
    <w:link w:val="Footer"/>
    <w:uiPriority w:val="99"/>
    <w:rsid w:val="00DE7C78"/>
    <w:rPr>
      <w:sz w:val="24"/>
      <w:szCs w:val="24"/>
      <w:lang w:val="en-GB" w:eastAsia="en-US"/>
    </w:rPr>
  </w:style>
  <w:style w:type="paragraph" w:customStyle="1" w:styleId="P68B1DB1-Normal1">
    <w:name w:val="P68B1DB1-Normal1"/>
    <w:basedOn w:val="Normal"/>
    <w:rsid w:val="000B04C1"/>
    <w:rPr>
      <w:rFonts w:ascii="StobiSerif Regular" w:hAnsi="StobiSerif Regular"/>
      <w:sz w:val="22"/>
      <w:szCs w:val="20"/>
      <w:lang w:val="en-US"/>
    </w:rPr>
  </w:style>
  <w:style w:type="paragraph" w:customStyle="1" w:styleId="P68B1DB1-Normal4">
    <w:name w:val="P68B1DB1-Normal4"/>
    <w:basedOn w:val="Normal"/>
    <w:rsid w:val="000B04C1"/>
    <w:rPr>
      <w:rFonts w:ascii="StobiSerif Regular" w:hAnsi="StobiSerif Regular"/>
      <w:szCs w:val="20"/>
      <w:lang w:val="en-US"/>
    </w:rPr>
  </w:style>
  <w:style w:type="paragraph" w:customStyle="1" w:styleId="P68B1DB1-Normal3">
    <w:name w:val="P68B1DB1-Normal3"/>
    <w:basedOn w:val="Normal"/>
    <w:rsid w:val="000B04C1"/>
    <w:rPr>
      <w:rFonts w:ascii="StobiSerif Regular" w:hAnsi="StobiSerif Regular"/>
      <w:b/>
      <w:sz w:val="22"/>
      <w:szCs w:val="20"/>
      <w:lang w:val="en-US"/>
    </w:rPr>
  </w:style>
  <w:style w:type="paragraph" w:customStyle="1" w:styleId="P68B1DB1-Normal6">
    <w:name w:val="P68B1DB1-Normal6"/>
    <w:basedOn w:val="Normal"/>
    <w:rsid w:val="00EC634E"/>
    <w:rPr>
      <w:rFonts w:ascii="StobiSerif Regular" w:hAnsi="StobiSerif Regular"/>
      <w:color w:val="000000"/>
      <w:sz w:val="22"/>
      <w:szCs w:val="20"/>
      <w:lang w:val="en-US"/>
    </w:rPr>
  </w:style>
  <w:style w:type="paragraph" w:customStyle="1" w:styleId="P68B1DB1-Normal7">
    <w:name w:val="P68B1DB1-Normal7"/>
    <w:basedOn w:val="Normal"/>
    <w:rsid w:val="00EC634E"/>
    <w:rPr>
      <w:sz w:val="22"/>
      <w:szCs w:val="20"/>
      <w:lang w:val="en-US"/>
    </w:rPr>
  </w:style>
  <w:style w:type="paragraph" w:customStyle="1" w:styleId="P68B1DB1-Normal8">
    <w:name w:val="P68B1DB1-Normal8"/>
    <w:basedOn w:val="Normal"/>
    <w:rsid w:val="00EC634E"/>
    <w:rPr>
      <w:rFonts w:ascii="StobiSerif Regular" w:hAnsi="StobiSerif Regular" w:cs="Arial"/>
      <w:sz w:val="22"/>
      <w:szCs w:val="20"/>
      <w:lang w:val="en-US"/>
    </w:rPr>
  </w:style>
  <w:style w:type="character" w:customStyle="1" w:styleId="rynqvb">
    <w:name w:val="rynqvb"/>
    <w:rsid w:val="00A108F1"/>
  </w:style>
  <w:style w:type="paragraph" w:customStyle="1" w:styleId="P68B1DB1-Normal2">
    <w:name w:val="P68B1DB1-Normal2"/>
    <w:basedOn w:val="Normal"/>
    <w:rsid w:val="00177D09"/>
    <w:rPr>
      <w:rFonts w:ascii="StobiSerif Regular" w:hAnsi="StobiSerif Regular"/>
      <w:b/>
      <w:sz w:val="1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4765566">
      <w:bodyDiv w:val="1"/>
      <w:marLeft w:val="0"/>
      <w:marRight w:val="0"/>
      <w:marTop w:val="0"/>
      <w:marBottom w:val="0"/>
      <w:divBdr>
        <w:top w:val="none" w:sz="0" w:space="0" w:color="auto"/>
        <w:left w:val="none" w:sz="0" w:space="0" w:color="auto"/>
        <w:bottom w:val="none" w:sz="0" w:space="0" w:color="auto"/>
        <w:right w:val="none" w:sz="0" w:space="0" w:color="auto"/>
      </w:divBdr>
    </w:div>
    <w:div w:id="91266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economy.gov.m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economy.gov.m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9ECAA-1BC4-4507-A9F9-6251C2048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1537</Words>
  <Characters>8764</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lpstr>
    </vt:vector>
  </TitlesOfParts>
  <Company>economy</Company>
  <LinksUpToDate>false</LinksUpToDate>
  <CharactersWithSpaces>10281</CharactersWithSpaces>
  <SharedDoc>false</SharedDoc>
  <HLinks>
    <vt:vector size="12" baseType="variant">
      <vt:variant>
        <vt:i4>6553652</vt:i4>
      </vt:variant>
      <vt:variant>
        <vt:i4>3</vt:i4>
      </vt:variant>
      <vt:variant>
        <vt:i4>0</vt:i4>
      </vt:variant>
      <vt:variant>
        <vt:i4>5</vt:i4>
      </vt:variant>
      <vt:variant>
        <vt:lpwstr>http://www.economy.gov.mk/</vt:lpwstr>
      </vt:variant>
      <vt:variant>
        <vt:lpwstr/>
      </vt:variant>
      <vt:variant>
        <vt:i4>6553652</vt:i4>
      </vt:variant>
      <vt:variant>
        <vt:i4>0</vt:i4>
      </vt:variant>
      <vt:variant>
        <vt:i4>0</vt:i4>
      </vt:variant>
      <vt:variant>
        <vt:i4>5</vt:i4>
      </vt:variant>
      <vt:variant>
        <vt:lpwstr>http://www.economy.gov.mk/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nikolina.trajanoska</dc:creator>
  <cp:keywords/>
  <cp:lastModifiedBy>Sojkan Disho</cp:lastModifiedBy>
  <cp:revision>2</cp:revision>
  <cp:lastPrinted>2020-01-14T10:25:00Z</cp:lastPrinted>
  <dcterms:created xsi:type="dcterms:W3CDTF">2026-10-16T07:37:00Z</dcterms:created>
  <dcterms:modified xsi:type="dcterms:W3CDTF">2026-10-16T07:37:00Z</dcterms:modified>
</cp:coreProperties>
</file>