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6ED2" w:rsidRPr="00217829" w:rsidRDefault="00D23107" w:rsidP="006A7543">
      <w:pPr>
        <w:tabs>
          <w:tab w:val="left" w:pos="4253"/>
          <w:tab w:val="left" w:pos="4962"/>
        </w:tabs>
        <w:rPr>
          <w:rFonts w:ascii="StobiSerif Regular" w:hAnsi="StobiSerif Regular"/>
          <w:sz w:val="22"/>
          <w:szCs w:val="22"/>
          <w:lang w:val="en-US"/>
        </w:rPr>
      </w:pPr>
      <w:bookmarkStart w:id="0" w:name="_GoBack"/>
      <w:bookmarkEnd w:id="0"/>
      <w:r w:rsidRPr="00217829">
        <w:rPr>
          <w:rFonts w:ascii="StobiSerif Regular" w:hAnsi="StobiSerif Regular"/>
          <w:sz w:val="22"/>
          <w:szCs w:val="22"/>
          <w:lang w:val="en-US"/>
        </w:rPr>
        <w:t xml:space="preserve"> </w:t>
      </w:r>
    </w:p>
    <w:p w:rsidR="0045687F" w:rsidRDefault="0045687F" w:rsidP="00B01BA7">
      <w:pPr>
        <w:tabs>
          <w:tab w:val="left" w:pos="3119"/>
          <w:tab w:val="left" w:pos="9498"/>
        </w:tabs>
        <w:rPr>
          <w:rFonts w:ascii="StobiSerif Regular" w:hAnsi="StobiSerif Regular"/>
          <w:b/>
          <w:sz w:val="22"/>
          <w:szCs w:val="22"/>
          <w:lang w:val="mk-MK"/>
        </w:rPr>
      </w:pPr>
    </w:p>
    <w:p w:rsidR="00281832" w:rsidRDefault="00281832" w:rsidP="00B01BA7">
      <w:pPr>
        <w:tabs>
          <w:tab w:val="left" w:pos="3119"/>
          <w:tab w:val="left" w:pos="9498"/>
        </w:tabs>
        <w:rPr>
          <w:rFonts w:ascii="StobiSerif Regular" w:hAnsi="StobiSerif Regular"/>
          <w:b/>
          <w:sz w:val="22"/>
          <w:szCs w:val="22"/>
          <w:lang w:val="mk-MK"/>
        </w:rPr>
      </w:pPr>
    </w:p>
    <w:tbl>
      <w:tblPr>
        <w:tblpPr w:leftFromText="180" w:rightFromText="180" w:horzAnchor="page" w:tblpX="1475" w:tblpY="1080"/>
        <w:tblW w:w="8721" w:type="dxa"/>
        <w:tblLook w:val="0000" w:firstRow="0" w:lastRow="0" w:firstColumn="0" w:lastColumn="0" w:noHBand="0" w:noVBand="0"/>
      </w:tblPr>
      <w:tblGrid>
        <w:gridCol w:w="1098"/>
        <w:gridCol w:w="7623"/>
      </w:tblGrid>
      <w:tr w:rsidR="00330B0E" w:rsidRPr="00416734" w:rsidTr="0061586E">
        <w:tc>
          <w:tcPr>
            <w:tcW w:w="1098" w:type="dxa"/>
          </w:tcPr>
          <w:p w:rsidR="00330B0E" w:rsidRPr="00416734" w:rsidRDefault="00330B0E" w:rsidP="0061586E">
            <w:pPr>
              <w:tabs>
                <w:tab w:val="left" w:pos="6840"/>
              </w:tabs>
              <w:jc w:val="center"/>
              <w:rPr>
                <w:rFonts w:ascii="StobiSerif Regular" w:hAnsi="StobiSerif Regular"/>
                <w:sz w:val="22"/>
                <w:szCs w:val="22"/>
                <w:lang w:val="mk-MK"/>
              </w:rPr>
            </w:pPr>
            <w:r w:rsidRPr="00416734">
              <w:rPr>
                <w:lang w:val="en-US" w:eastAsia="en-US"/>
              </w:rPr>
              <w:pict>
                <v:shape id="Freeform: Shape 5" o:spid="_x0000_s1040" style="position:absolute;left:0;text-align:left;margin-left:13.35pt;margin-top:10.2pt;width:29.35pt;height:34.15pt;z-index:251657728;mso-wrap-style:square;v-text-anchor:top" coordsize="587,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" path="m558,443r20,-10l568,409r-10,34xm29,443l9,433,19,409r10,34xm110,529r,l110,529xm110,529l96,519r14,10xm476,529r,l476,529xm476,529r15,-10l476,529xm212,515r,-10l212,495r,10l212,515xm317,505r5,l322,505r-5,5l317,510r-4,l303,510r-5,l293,510r,l293,510r,l293,510r,l293,510r-4,l284,510r-10,l269,510r,l265,505r4,l269,505r5,l284,505r5,l293,505r5,l303,505r10,l317,505xm120,188r29,-39l183,116r24,-15l231,87,260,77r33,l293,77r,l293,77r,l327,77r29,10l380,101r24,15l438,149r29,39l467,188r,-5l472,178r,-5l438,135,399,101,375,87,351,72,322,68,293,63r-28,5l236,72,212,87r-25,14l149,135r-34,38l120,178r,5l120,188r,xm467,193r,l462,188,452,178,385,284r14,14l481,226r,-9l481,212r-5,-5l472,202r,-5l467,193xm452,173r-9,-14l428,149,361,274r,l356,274r-5,-4l342,265r-10,l327,260r-5,l322,260,361,97,351,92,337,87,313,255r,5l308,260r-15,l293,260r,l293,260r,l279,260r-5,l274,255,250,87r-14,5l226,97r39,163l265,260r-5,l255,265r-10,l236,270r-5,4l226,274r,l159,149r-10,10l139,173r73,106l212,284r,l187,303r,l187,303r-4,l106,236r,5l101,250r,10l101,265r,l101,265r72,53l173,318r,l173,318r,4l168,327r,5l163,337r,9l163,346r,l163,346r-4,l159,346,101,327r5,5l106,346r48,15l154,361r5,l154,370r,15l154,395r,9l173,390r,l178,390r9,9l226,375r,l226,375r10,5l289,308r4,l293,308r,l293,308r,l293,308r5,l298,308r53,72l361,375r,l361,375r38,24l409,390r5,l414,390r19,14l433,395r,-10l433,370r,-9l433,361r,l481,346r,-14l486,327r-58,19l428,346r-5,l423,346r,l423,346r,-9l419,332r,-5l414,322r,-4l414,318r,l414,318r72,-53l486,265r,l486,260r,-10l481,241r,-5l404,303r-5,l399,303,375,284r,l375,279,452,173xm423,145r-9,-15l399,121,385,111,366,101,332,255r5,5l342,260r9,5l356,265,423,145xm332,87l313,82r-20,l274,82r-14,5l279,255r14,l293,255r,l293,255r,l308,255,332,87xm221,101r-19,10l187,121r-14,9l163,145r68,120l236,265r9,-5l250,260r5,-5l221,101xm134,178r-9,10l120,193r,l120,197r-5,5l110,207r-4,5l106,217r,9l187,298r20,-14l134,178xm48,164r5,-5l53,154r4,-5l62,145,82,121,106,92,130,68,154,48,187,29,216,15,255,5,293,r,l293,r,l293,r39,5l370,15r29,14l433,48r24,20l481,92r24,29l525,145r4,4l534,154r5,5l539,164r5,l549,173r4,20l553,197r,l558,202r10,10l573,226r,10l578,241r4,14l582,270r,9l582,279r,l587,294r-5,28l578,332r,5l578,337r,l578,342r4,24l582,380r-4,15l568,409r,l568,409r,l563,409r-5,l549,409r-5,-5l539,399r,l534,399r-9,l520,395r-10,4l501,404r,l501,404r,l501,414r9,l515,409r19,5l549,423r4,10l558,438r,5l558,443r,4l563,457r-5,14l553,481r10,5l568,491r10,9l578,505r,l578,505r,5l578,510r-5,l568,510r-10,5l549,519r-5,10l539,529r,5l529,534r-4,5l525,544r4,9l529,553r,5l529,558r-4,l525,558r-10,5l501,568r-5,14l486,596r,5l481,601r5,l505,635r-48,24l404,683,390,654r-15,5l342,664r-34,5l293,669r-14,l245,664r-33,-5l197,654r-14,29l134,659,86,635r20,-34l106,601r-5,l101,596,91,582,86,568,72,563,62,558r,l57,558r,l57,553r,l62,544r,-5l57,534r-9,l48,529r-5,l38,519r-9,-4l19,510r-5,l9,510r,l9,505r,l9,505r,-5l19,491r5,-5l33,481,29,471r,-14l29,447r,-4l29,443r,-5l33,433r5,-10l53,414r19,-5l77,414r9,l86,404r,l86,404r,l77,399,67,395r-5,4l57,399r-9,l48,399r-5,5l38,409r-9,l24,409r-5,l19,409r,l19,409,9,395,4,380r,-14l9,342r,-5l9,337r,l9,332,4,322,,294,4,279r,l4,270r,-15l9,241r5,-5l14,226r5,-14l29,202r4,-5l33,197r,-4l38,173r5,-9l48,164xm529,159r-4,-5l520,149,501,121,481,97,457,72,428,53,399,34,366,20,332,10r-39,l255,10,221,20,187,34,159,53,134,72,110,97,86,121,67,149r-5,5l57,159r15,-5l82,154r,-5l82,149r,l82,149r19,-24l120,101,144,82,168,63,197,44,226,34,260,24r33,-4l293,20r,l293,20r,l327,24r34,10l395,44r24,19l443,82r24,19l486,125r19,24l505,149r,l505,149r5,5l515,154r14,5xm505,154r,l505,154r,5l505,159r,-5xm501,154r,l501,154r,l481,130,462,106,443,87,419,68,390,48,361,39,327,29,293,24r-33,5l226,39r-29,9l173,68,144,87r-19,19l106,130,86,154r,l86,154r,l96,149r10,l139,111,178,77,207,63,231,48r29,-4l293,39r,l293,39r,l293,39r34,5l356,48r29,15l409,77r39,34l481,149r10,l501,154xm82,154r,l82,159r,l82,154r,xm481,154l448,116,404,82,380,68,351,53,327,48,293,44r-28,4l236,53,207,68,183,82r-44,34l106,154r,10l106,173r4,-4l110,169r34,-39l183,97,207,77r24,-9l260,58r33,l293,58r,l293,58r,l327,58r29,10l380,77r24,20l443,130r33,39l476,169r5,4l481,164r,-10xm115,443r,l115,438r,-15l115,419r,-5l115,414r5,l120,419r,4l120,438r-5,19l110,471r,5l110,481r,l110,481r,l106,481r,l101,486r,l101,486r,5l101,491r14,l120,476r10,-14l134,452r,-14l134,428r,-9l130,404,120,390r-5,5l110,404r-4,10l101,423r,l106,428r,l110,433r5,10xm53,308r4,-5l67,294r-10,9l53,308xm86,462r,l82,462r,-5l82,457r24,-19l101,433r-5,-5l96,428r-5,-5l72,443r,4l67,443r,l67,443,86,423r-4,-4l72,419r-15,l43,428,33,443r,14l33,467r5,14l43,481r,l43,481r,l43,481r,l43,481r,5l43,486r5,l48,486r,l53,491r4,l62,495r,l62,495r5,l67,495r10,l86,491r5,l91,486r5,l96,481r10,-10l110,457r-4,-10l106,443,86,462xm91,419r5,l96,419r,l96,419r5,-10l106,399r9,-9l120,385r,l125,385r,l130,395r9,24l139,423r,10l154,438r,l154,433r9,-10l144,419r,-5l144,414r,l144,414r5,-5l149,399r,-14l149,375r,-9l106,351r,l106,356r,14l101,385r-5,14l91,404r,l91,419r,l91,419xm91,495r,l91,495r5,5l96,505r,5l96,519r,l96,519r,l91,529r-5,5l82,539r-10,l67,544r,9l77,558r9,5l91,553r,-9l101,534r9,-10l110,524r,5l110,529r10,5l139,548r24,15l197,577r68,15l293,596r,l322,592r73,-15l423,563r29,-15l467,534r9,-5l476,529r,-5l481,524r5,10l496,544r,9l501,563r9,-5l520,553r,-9l520,539r-10,l501,534r-5,-5l491,519r,l491,519r,l491,510r,-5l491,500r5,-5l496,495r,l467,495r,l467,495r,l472,495r-5,10l452,524r-9,15l428,548r-14,15l395,568r-73,14l293,587r,l260,582,192,568r-19,-5l159,548r-15,-9l134,524,120,505r-5,-10l120,495r,l120,495r-29,xm86,500r-9,l72,500r-5,l67,500r-5,l62,500r-9,-5l43,491r-5,l38,486r-9,5l24,495r-5,5l19,505r5,l29,510r14,5l48,524r5,l53,529r9,l67,534r10,-5l86,529r,-5l91,519r,-9l91,505r-5,-5l86,500xm96,270r5,4l101,279r5,10l106,308r,5l106,318r53,24l159,337r4,-5l163,327r5,-5l96,270xm77,289r5,-5l86,279r-4,5l77,289xm9,284r,l9,294r,24l14,332r15,10l38,342r5,-10l38,322r-5,-4l24,308r-5,-5l19,298r,l29,303r4,5l38,308r5,10l43,318r5,-5l53,308r-5,-5l38,294,24,284r-15,xm43,351r5,-14l53,322r4,-9l62,303r10,-5l82,289r9,-5l96,279r5,5l101,298r-5,24l77,351,62,366r,l57,361r,-5l62,346,72,332,82,322r4,-9l82,303r,l77,318,67,332,57,346r-4,5l53,356,43,351xm14,342r,9l9,366r5,19l19,399r10,5l33,404r5,-5l43,395,38,385,33,375r-4,-5l29,361r4,l33,366r5,9l43,390r5,5l53,395r4,l67,385,57,370r-4,-4l33,351r-9,-5l14,342xm72,390r,-5l72,380,67,370r,l67,366r5,-5l82,351r9,-9l96,332r5,l101,337r,14l101,370r-5,20l91,399r-5,l82,395r-5,l77,390r5,-5l86,370r5,-9l86,361r-4,5l82,370r-5,15l72,390r,xm48,169r-5,9l38,197r5,20l48,226r5,-9l57,202r,-14l53,178r-5,-5l48,169xm57,173r,-4l62,164r5,-5l72,159r5,l77,164r,5l72,173r-5,10l62,183r-5,-5l57,173xm86,164r,-5l91,154r10,l106,154r,10l101,169r-5,l91,169r-5,-5l86,164xm67,193r,l72,183r5,-5l82,173r4,5l91,183r,10l86,197r-4,5l82,202r-5,-5l77,193r-5,l67,193xm106,193r,4l110,202r5,-5l115,188r,-5l110,173r-4,5l96,183r-5,10l96,197r5,l106,193xm77,226r,5l77,236r-5,5l67,241r,-5l67,231r5,-5l77,226xm43,231r,5l48,241r5,5l57,241r,-5l53,231r-5,l43,231xm53,265r,-5l53,255r4,-5l62,246r,4l62,260r-5,l53,265xm82,260r,-5l77,250r-5,-4l67,246r,4l72,255r5,5l82,260xm48,255r,-5l43,250r-5,-4l33,250r5,5l38,255r5,l48,255xm29,270r,-5l29,260r,-5l33,255r,l33,260r,5l29,270xm38,236r,l38,241r,5l33,246r,-5l33,236r,l38,236xm14,241r5,5l19,250r5,l29,250r,-4l24,241r-5,l14,241xm33,250r,l33,250r,l33,250r-4,l29,250r,l33,250xm62,241r5,l67,246r,l62,246r,l62,246r,-5l62,241xm33,207r-4,l24,217r-5,9l24,231r5,l29,226r4,l38,221r,l38,217r-5,-5l33,207xm62,221r,-4l62,212r5,-5l72,202r5,5l77,217r-10,4l67,221r-5,xm101,207r,5l101,221r,l96,221r,5l96,226r-5,5l86,231r-4,-5l82,217r4,-5l91,207r5,l101,207xm86,241r5,5l91,250r,5l96,255r,5l96,265r,l96,265r-5,l91,270r,l91,270r-5,l86,274r-4,l77,270r,l82,265r4,l86,260r,l86,255r,-5l86,246r,-5l86,241xm48,270r9,19l67,270r5,4l77,274r9,l86,279r-9,5l67,289r-10,9l57,303r-4,-5l48,289,38,284r-5,-5l33,274r,l48,270xm14,250r-5,5l9,260r,10l9,274r5,l19,274r5,l24,270r,-10l19,255r,l19,250r-5,l14,250xm491,226r,l491,221r-5,l486,221r,-9l486,207r5,l496,207r5,5l505,217r,9l501,231r,l491,226xm481,318r-53,24l428,337r-5,-5l423,327r-4,-5l491,270r-5,4l486,279r-5,10l481,308r,5l481,318xm496,270r,-5l496,265r-5,l491,265r,-5l496,255r,l496,250r,-4l501,241r,l501,246r,4l501,255r,5l501,260r,5l510,265r,5l510,270r-5,4l501,274r,-4l496,270r,l496,270xm438,409r,-10l438,385r,-10l438,366r43,-15l481,351r,5l481,370r5,15l491,399r5,5l496,404r,15l496,419r,l491,419r,l491,419r,l486,409r-5,-10l472,390r-5,-5l467,385r-5,l462,385r-5,10l448,419r,4l448,433r-10,5l438,438r-5,-5l423,423r20,-4l443,414r,l443,414r,l438,409xm130,577r,l134,577r,l134,582r-19,19l120,601r10,5l144,601r10,-5l163,587r5,-15l154,568,139,558,125,548,110,534r-9,5l96,548r,5l91,563r5,9l96,577r19,-19l120,558r,5l120,563r,l96,582r5,5l106,592r,4l110,596r20,-19xm452,582r,-5l452,577r5,l457,577r19,19l481,596r,-4l486,587r5,-5l467,563r,l467,563r,-5l472,558r19,19l496,572r,-9l491,553r,-5l486,539r-10,-5l462,548r-14,10l433,568r-14,4l423,587r10,9l443,601r14,5l467,601r5,l452,582xm139,524r,l139,500r,-24l139,500r,24xm144,524r,5l149,534r24,19l178,534r5,-24l183,486r-5,-15l178,457r-5,-14l168,433r,-5l163,433r-9,10l149,462r-10,29l139,515r5,9xm207,568r62,9l293,577r,l322,577r58,-9l380,558r,-14l375,534r,-10l313,491r67,-29l380,462r,l380,452r,-9l293,481r,l293,486r,l293,486r,l293,481r,l207,443r,9l207,462r,l207,462r67,29l212,524r,10l207,544r,14l207,568xm438,534r5,-5l443,524r5,-9l448,491r-5,-29l433,443,423,433r-4,-5l419,433r-5,10l409,457r,14l404,486r,24l409,534r5,19l438,534xm448,524r,-5l448,500r,-24l448,500r,24xm120,495r,l120,495r,l120,495xm476,471r-4,-14l467,438r,-15l467,419r,-5l472,414r,l472,419r,4l472,438r,5l472,443r4,-10l481,428r,l486,423r,l481,414r-5,-10l472,395r-5,-5l457,404r-5,15l452,428r,10l457,452r,10l467,476r5,15l486,491r,l486,486r,l486,486r-5,-5l481,481r,l476,481r,l476,481r,-5l476,471xm221,568r,l216,568r,-5l221,563r5,-5l245,553r15,5l265,558r4,l279,563r14,l293,563r,l293,563r15,l317,558r5,l327,558r15,-5l361,558r5,5l370,563r,5l366,568r,l356,563r-14,l332,563r-10,l317,568r-9,l293,568r,l293,568r,l279,568r-10,l265,563r-10,l245,563r-14,l221,568xm356,524r,5l356,529r,5l351,534r-5,-5l332,524r-10,l313,529r-5,l303,529r-5,l293,529r-4,l284,529r-5,l274,529r-9,-5l260,524r-20,5l236,534r-5,l231,529r,l231,524r9,l260,519r9,l274,519r5,5l284,524r5,l293,524r,l293,524r,l293,524r5,l303,524r5,l313,519r9,l332,519r14,5l356,524xm216,553r,l216,548r,l216,544r10,l245,539r15,l265,539r4,5l279,544r10,l293,544r,l293,544r,l293,544r5,l308,544r9,l322,539r5,l342,539r19,5l370,544r,4l370,548r,5l370,553r-9,-5l342,544r-10,l322,548r-5,l308,548r-10,l293,548r-4,l279,548r-10,l265,548r-10,-4l245,544r-19,4l216,553xm534,308r-5,-5l520,294r9,9l534,308xm154,620r-5,10l168,640r44,14l269,664r24,l317,664r58,-10l419,640r24,-10l433,620r-14,5l375,640r-53,9l293,649r,l293,649r,l293,649r-28,l212,640,168,625r-14,-5xm346,644r-24,l327,640r,-5l332,635r,l337,630r5,5l346,640r,4xm385,620r-5,5l375,625r-5,5l370,640r25,-5l385,620xm284,644r,-4l289,635r,l293,635r5,l303,635r,5l303,644r-10,l293,644r-9,xm240,644r25,l260,640r,-5l255,635r,l250,630r-5,5l240,640r,4xm202,620r5,5l212,625r4,5l216,640r-24,-5l202,620xm443,611r-15,-5l414,616r-5,14l443,611xm448,630r19,-14l467,611r-19,l438,620r10,10xm472,630r-5,-10l448,635r,9l472,630r,xm491,625r-39,19l419,664r4,-20l399,654r10,19l409,673r5,l433,664r24,-10l481,640r15,-10l491,625xm337,596r-15,5l327,606r15,l337,596xm250,596r15,5l260,606r-15,l250,596xm303,611r,-10l293,601r,l289,601r,10l293,611r,l303,611xm375,601r,-9l361,596r,5l375,601xm414,587r-5,-10l399,587r5,5l414,587xm212,601r,-9l226,596r,5l212,601xm173,587r5,-10l187,587r,5l173,587xm163,601r15,5l216,620r49,10l293,630r,l322,630r48,-10l414,606r9,-5l419,596r,-4l404,596r-43,10l317,616r-24,l293,616r,l293,616r,l293,616r-24,l226,606,183,596r-15,-4l168,596r-5,5xm144,611r15,-5l173,616r5,14l144,611xm139,630l120,616r5,-5l139,611r10,9l139,630xm115,630r5,-10l139,635r,9l115,630r,xm96,625r38,19l173,664,163,644r29,10l178,673r,l173,673r-19,-9l130,654,110,640,91,630r5,-5xm496,486r-5,l491,481,481,471r,-14l481,447r,-4l501,462r4,l505,462r,-5l505,457,481,438r5,-5l491,428r,l496,423r19,20l515,447r5,-4l520,443r,l501,423r9,-4l515,419r14,l544,428r9,15l553,457r,10l549,481r,l544,481r,l544,481r,l544,481r,l544,486r,l539,486r,l539,486r-5,5l529,491r,4l525,495r,l520,495r,l510,495r-9,-4l501,491r-5,-5xm563,495r5,5l568,505r-5,l558,510r-9,5l539,524r-5,l534,529r-9,l520,534r-10,-5l505,529r-4,-5l496,519r,-9l496,505r5,-5l501,500r9,l515,500r5,l520,500r5,l525,500r9,-5l544,491r5,l549,486r9,5l563,495xm510,289r-5,-5l501,279r4,5l510,289xm578,284r,l582,294r-4,24l573,332r-15,10l549,342r-5,-10l549,322r4,-4l563,308r5,-5l568,298r,l558,303r-5,5l549,308r-5,10l544,318r-5,-5l534,308r5,-5l549,294r14,-10l578,284xm544,351r-5,-14l534,322r-5,-9l525,303r-10,-5l505,289r-9,-5l491,279r-5,5l486,298r5,24l510,351r15,15l525,366r4,-5l529,356r-4,-10l515,332,505,322r-4,-9l505,303r,l510,318r10,14l529,346r5,5l534,356r10,-5xm573,342r5,9l578,366r-5,19l568,399r-5,5l553,404r-4,-5l544,395r9,-10l553,375r5,-5l558,361r-5,l553,366r-4,9l544,390r-5,5l534,395r-5,l520,385r9,-15l534,366r19,-15l563,346r10,-4xm515,390r,-5l515,380r5,-10l520,370r,-4l515,361,505,351r-9,-9l491,332r,l486,337r,14l486,370r10,20l496,399r5,l505,395r5,l510,390r-5,-5l501,370r-5,-9l501,361r4,5l505,370r5,15l515,390r,xm539,169r5,9l549,197r-5,20l539,226r-5,-9l529,202r,-14l534,178r5,-5l539,169xm529,173r,-4l525,164r-5,-5l515,159r-5,l510,164r,5l515,173r5,10l525,183r4,-5l529,173xm501,164r,-5l496,154r-10,l486,154r,10l486,169r5,l496,169r5,-5l501,164xm520,193r,l515,183r-5,-5l505,173r-4,5l496,183r5,10l501,197r4,5l505,202r5,-5l510,193r5,l520,193xm481,193r,4l476,202r-4,-5l472,188r,-5l476,173r5,5l491,183r5,10l491,197r-5,l481,193xm510,226r,5l510,236r5,5l520,241r5,-5l520,231r-5,-5l510,226xm544,231r,5l539,241r-5,5l529,241r,-5l534,231r5,l544,231xm534,265r,-5l534,255r-5,-5l525,246r,4l525,260r4,l534,265xm505,260r,-5l510,250r5,-4l520,246r,4l515,255r-5,5l505,260xm539,255r,-5l544,250r5,-4l553,250r-4,5l549,255r-5,l539,255xm558,270r,-5l558,260r,-5l553,255r,l553,260r,5l558,270xm549,236r,l549,241r,5l553,246r5,-5l553,236r,l549,236xm573,241r-5,5l568,250r-5,l558,250r,-4l563,241r5,l573,241xm553,250r,l553,250r,l553,250r5,l558,250r,l553,250xm525,241r,l520,246r5,l525,246r,l525,246r,-5l525,241xm553,207r5,l563,217r5,9l563,231r,l558,226r-5,l549,221r,l549,217r4,-5l553,207xm525,221r4,-4l525,212r-5,-5l515,202r-5,5l510,217r10,4l525,221r,xm539,270r-10,19l520,270r-5,4l510,274r-9,l501,279r9,5l520,289r9,9l529,303r5,-5l539,289r10,-5l553,279r,-5l553,274r-14,-4xm573,250r5,5l578,260r,10l578,274r-5,l568,274r-5,l563,270r,-10l568,255r,l573,250r,l573,250xm375,515r,-10l375,495r,10l375,515xm202,443l178,433r,10l183,452r4,l192,447r10,-4xm414,433r-29,10l395,447r4,5l404,452r5,-9l414,433xm423,529r,5l423,534r5,-5l428,529r,-5l423,505r,-5l423,495r5,-14l423,467r-4,-10l419,457r,l414,457r,l414,462r5,l419,471r,10l419,495r,5l419,505r,19l423,529xm399,467r-4,-10l385,447r,15l380,486r,24l385,539r,14l385,563r,l390,563r9,-5l409,553r,-5l404,539r-5,-15l395,500r4,-19l399,467xm163,529r,5l163,534r-4,-5l159,529r4,-5l163,505r,-5l163,495r,-14l163,467r5,-10l168,457r,l173,457r,l173,462r,l168,471r,10l168,495r,5l168,505r,19l163,529xm187,467r5,-10l202,447r,15l207,486r5,24l202,539r,14l202,563r,l197,563r-10,-5l178,553r,-5l183,539r4,-15l192,500r-5,-19l187,467xe" fillcolor="#1f1a17" stroked="f">
                  <v:path arrowok="t" o:connecttype="custom" o:connectlocs="186055,323850;278130,85725;204470,165100;67310,153035;186055,195580;262890,201930;140335,64135;186055,0;360680,259715;363855,323850;67310,381635;33655,262890;12065,134620;125095,27940;186055,15240;284480,73660;73025,268605;73025,281305;30480,308610;97790,274955;48895,354330;311785,329565;39370,317500;52070,180340;64135,189230;42545,244475;30480,143510;54610,125095;33655,165100;20955,156210;20955,143510;60960,168275;5715,165100;305435,198755;311785,253365;91440,381635;299720,354330;94615,293370;278130,339090;299720,278130;155575,351155;226060,335915;204470,329565;189230,347980;204470,408940;131445,396875;217170,384810;168275,400050;73025,400050;327025,266065;333375,335915;360680,189230;339090,222885;311785,210820;330200,116205;314960,122555;320675,165100;351155,158750;342265,171450;113030,274955;250825,290195;106680,317500" o:connectangles="0,0,0,0,0,0,0,0,0,0,0,0,0,0,0,0,0,0,0,0,0,0,0,0,0,0,0,0,0,0,0,0,0,0,0,0,0,0,0,0,0,0,0,0,0,0,0,0,0,0,0,0,0,0,0,0,0,0,0,0,0,0"/>
                  <o:lock v:ext="edit" verticies="t"/>
                </v:shape>
              </w:pict>
            </w:r>
          </w:p>
          <w:p w:rsidR="00330B0E" w:rsidRPr="00416734" w:rsidRDefault="00330B0E" w:rsidP="0061586E">
            <w:pPr>
              <w:tabs>
                <w:tab w:val="left" w:pos="3970"/>
              </w:tabs>
              <w:jc w:val="center"/>
              <w:rPr>
                <w:rFonts w:ascii="StobiSerif Regular" w:hAnsi="StobiSerif Regular"/>
                <w:sz w:val="22"/>
                <w:szCs w:val="22"/>
                <w:lang w:val="mk-MK"/>
              </w:rPr>
            </w:pPr>
          </w:p>
          <w:p w:rsidR="00330B0E" w:rsidRPr="00416734" w:rsidRDefault="00330B0E" w:rsidP="0061586E">
            <w:pPr>
              <w:tabs>
                <w:tab w:val="left" w:pos="3970"/>
              </w:tabs>
              <w:jc w:val="center"/>
              <w:rPr>
                <w:rFonts w:ascii="StobiSerif Regular" w:hAnsi="StobiSerif Regular"/>
                <w:sz w:val="22"/>
                <w:szCs w:val="22"/>
                <w:lang w:val="mk-MK"/>
              </w:rPr>
            </w:pPr>
          </w:p>
          <w:p w:rsidR="00330B0E" w:rsidRPr="00416734" w:rsidRDefault="00330B0E" w:rsidP="0061586E">
            <w:pPr>
              <w:tabs>
                <w:tab w:val="left" w:pos="3970"/>
              </w:tabs>
              <w:jc w:val="center"/>
              <w:rPr>
                <w:rFonts w:ascii="StobiSerif Regular" w:hAnsi="StobiSerif Regular"/>
                <w:sz w:val="22"/>
                <w:szCs w:val="22"/>
                <w:lang w:val="mk-MK"/>
              </w:rPr>
            </w:pPr>
          </w:p>
        </w:tc>
        <w:tc>
          <w:tcPr>
            <w:tcW w:w="7623" w:type="dxa"/>
          </w:tcPr>
          <w:p w:rsidR="00330B0E" w:rsidRPr="00416734" w:rsidRDefault="00330B0E" w:rsidP="0061586E">
            <w:pPr>
              <w:tabs>
                <w:tab w:val="left" w:pos="4482"/>
              </w:tabs>
              <w:ind w:right="2475"/>
              <w:rPr>
                <w:rFonts w:ascii="StobiSerif Regular" w:hAnsi="StobiSerif Regular"/>
                <w:b/>
                <w:sz w:val="22"/>
                <w:szCs w:val="22"/>
                <w:lang w:val="mk-MK"/>
              </w:rPr>
            </w:pPr>
            <w:r w:rsidRPr="00416734">
              <w:rPr>
                <w:rFonts w:ascii="StobiSerif Regular" w:hAnsi="StobiSerif Regular"/>
                <w:b/>
                <w:sz w:val="22"/>
                <w:szCs w:val="22"/>
                <w:lang w:val="mk-MK"/>
              </w:rPr>
              <w:t>РЕПУБЛИКА СЕВЕРНА  МАКЕДОНИЈА</w:t>
            </w:r>
          </w:p>
          <w:p w:rsidR="00330B0E" w:rsidRPr="00416734" w:rsidRDefault="00330B0E" w:rsidP="0061586E">
            <w:pPr>
              <w:tabs>
                <w:tab w:val="left" w:pos="4482"/>
              </w:tabs>
              <w:ind w:right="2475"/>
              <w:rPr>
                <w:rFonts w:ascii="StobiSerif Regular" w:hAnsi="StobiSerif Regular"/>
                <w:b/>
                <w:sz w:val="22"/>
                <w:szCs w:val="22"/>
                <w:lang w:val="mk-MK"/>
              </w:rPr>
            </w:pPr>
            <w:r w:rsidRPr="00416734">
              <w:rPr>
                <w:rFonts w:ascii="StobiSerif Regular" w:hAnsi="StobiSerif Regular"/>
                <w:b/>
                <w:sz w:val="22"/>
                <w:szCs w:val="22"/>
                <w:lang w:val="mk-MK"/>
              </w:rPr>
              <w:t>REPUBLIKA E MAQEDONIS</w:t>
            </w:r>
            <w:r w:rsidRPr="00416734">
              <w:rPr>
                <w:rFonts w:ascii="StobiSerif Regular" w:hAnsi="StobiSerif Regular"/>
                <w:b/>
                <w:sz w:val="22"/>
                <w:szCs w:val="22"/>
                <w:lang w:val="sq-AL"/>
              </w:rPr>
              <w:t xml:space="preserve">Ë SË VERIUT </w:t>
            </w:r>
          </w:p>
          <w:p w:rsidR="00330B0E" w:rsidRPr="00416734" w:rsidRDefault="00330B0E" w:rsidP="0061586E">
            <w:pPr>
              <w:ind w:right="2655"/>
              <w:rPr>
                <w:rFonts w:ascii="StobiSerif Regular" w:hAnsi="StobiSerif Regular"/>
                <w:b/>
                <w:sz w:val="22"/>
                <w:szCs w:val="22"/>
                <w:lang w:val="mk-MK"/>
              </w:rPr>
            </w:pPr>
            <w:r w:rsidRPr="00416734">
              <w:rPr>
                <w:rFonts w:ascii="StobiSerif Regular" w:hAnsi="StobiSerif Regular"/>
                <w:b/>
                <w:sz w:val="22"/>
                <w:szCs w:val="22"/>
                <w:lang w:val="sq-AL"/>
              </w:rPr>
              <w:t>МИНИСТЕРСТВО ЗА ЕКОНОМИЈА</w:t>
            </w:r>
            <w:r w:rsidRPr="00416734">
              <w:rPr>
                <w:rFonts w:ascii="StobiSerif Regular" w:hAnsi="StobiSerif Regular"/>
                <w:b/>
                <w:sz w:val="22"/>
                <w:szCs w:val="22"/>
                <w:lang w:val="mk-MK"/>
              </w:rPr>
              <w:t xml:space="preserve"> И ТРУД</w:t>
            </w:r>
          </w:p>
          <w:p w:rsidR="00330B0E" w:rsidRPr="00416734" w:rsidRDefault="00330B0E" w:rsidP="0061586E">
            <w:pPr>
              <w:ind w:right="2655"/>
              <w:rPr>
                <w:rFonts w:ascii="StobiSerif Regular" w:hAnsi="StobiSerif Regular"/>
                <w:b/>
                <w:sz w:val="22"/>
                <w:szCs w:val="22"/>
                <w:lang w:val="mk-MK"/>
              </w:rPr>
            </w:pPr>
            <w:r w:rsidRPr="00416734">
              <w:rPr>
                <w:rFonts w:ascii="StobiSerif Regular" w:hAnsi="StobiSerif Regular"/>
                <w:b/>
                <w:sz w:val="22"/>
                <w:szCs w:val="22"/>
                <w:lang w:val="sq-AL"/>
              </w:rPr>
              <w:t xml:space="preserve">MINISTRIA E EKONOMISË </w:t>
            </w:r>
            <w:r w:rsidRPr="00416734">
              <w:rPr>
                <w:lang w:val="sq-AL"/>
              </w:rPr>
              <w:t xml:space="preserve"> </w:t>
            </w:r>
            <w:r w:rsidRPr="00416734">
              <w:rPr>
                <w:rStyle w:val="rynqvb"/>
                <w:rFonts w:ascii="StobiSerif Regular" w:hAnsi="StobiSerif Regular"/>
                <w:b/>
                <w:sz w:val="22"/>
                <w:szCs w:val="22"/>
                <w:lang w:val="sq-AL"/>
              </w:rPr>
              <w:t>DHE PUNËS</w:t>
            </w:r>
            <w:r w:rsidRPr="00416734">
              <w:rPr>
                <w:lang w:val="sq-AL"/>
              </w:rPr>
              <w:t xml:space="preserve"> </w:t>
            </w:r>
          </w:p>
          <w:p w:rsidR="00330B0E" w:rsidRPr="00416734" w:rsidRDefault="00330B0E" w:rsidP="0061586E">
            <w:pPr>
              <w:rPr>
                <w:rFonts w:ascii="StobiSerif Regular" w:hAnsi="StobiSerif Regular"/>
                <w:sz w:val="22"/>
                <w:szCs w:val="22"/>
                <w:lang w:val="mk-MK"/>
              </w:rPr>
            </w:pPr>
            <w:r w:rsidRPr="00416734">
              <w:rPr>
                <w:rFonts w:ascii="StobiSerif Regular" w:hAnsi="StobiSerif Regular"/>
                <w:sz w:val="22"/>
                <w:szCs w:val="22"/>
                <w:lang w:val="mk-MK"/>
              </w:rPr>
              <w:t>ул. Јуриј Гагарин бр. 15</w:t>
            </w:r>
          </w:p>
          <w:p w:rsidR="00330B0E" w:rsidRPr="00416734" w:rsidRDefault="00330B0E" w:rsidP="0061586E">
            <w:pPr>
              <w:rPr>
                <w:rFonts w:ascii="StobiSerif Regular" w:hAnsi="StobiSerif Regular"/>
                <w:sz w:val="22"/>
                <w:szCs w:val="22"/>
                <w:lang w:val="mk-MK"/>
              </w:rPr>
            </w:pPr>
            <w:r w:rsidRPr="00416734">
              <w:rPr>
                <w:rFonts w:ascii="StobiSerif Regular" w:hAnsi="StobiSerif Regular"/>
                <w:sz w:val="22"/>
                <w:szCs w:val="22"/>
                <w:lang w:val="mk-MK"/>
              </w:rPr>
              <w:t>1000 Скопје</w:t>
            </w:r>
          </w:p>
          <w:p w:rsidR="00330B0E" w:rsidRPr="00416734" w:rsidRDefault="00330B0E" w:rsidP="0061586E">
            <w:pPr>
              <w:rPr>
                <w:rFonts w:ascii="StobiSerif Regular" w:hAnsi="StobiSerif Regular" w:cs="Arial"/>
                <w:sz w:val="22"/>
                <w:szCs w:val="22"/>
                <w:lang w:val="mk-MK"/>
              </w:rPr>
            </w:pPr>
            <w:r w:rsidRPr="00416734">
              <w:rPr>
                <w:rFonts w:ascii="StobiSerif Regular" w:hAnsi="StobiSerif Regular"/>
                <w:sz w:val="22"/>
                <w:szCs w:val="22"/>
                <w:lang w:val="mk-MK"/>
              </w:rPr>
              <w:t xml:space="preserve">rr. Jurij Gagarin </w:t>
            </w:r>
            <w:r w:rsidRPr="00416734">
              <w:rPr>
                <w:rFonts w:ascii="StobiSerif Regular" w:hAnsi="StobiSerif Regular"/>
                <w:sz w:val="22"/>
                <w:szCs w:val="22"/>
                <w:lang w:val="sq-AL"/>
              </w:rPr>
              <w:t>nr.</w:t>
            </w:r>
            <w:r w:rsidRPr="00416734">
              <w:rPr>
                <w:rFonts w:ascii="StobiSerif Regular" w:hAnsi="StobiSerif Regular"/>
                <w:sz w:val="22"/>
                <w:szCs w:val="22"/>
                <w:lang w:val="mk-MK"/>
              </w:rPr>
              <w:t xml:space="preserve"> 15</w:t>
            </w:r>
          </w:p>
          <w:p w:rsidR="00330B0E" w:rsidRPr="00416734" w:rsidRDefault="00330B0E" w:rsidP="0061586E">
            <w:pPr>
              <w:rPr>
                <w:rFonts w:ascii="StobiSerif Regular" w:hAnsi="StobiSerif Regular"/>
                <w:sz w:val="22"/>
                <w:szCs w:val="22"/>
                <w:lang w:val="sq-AL"/>
              </w:rPr>
            </w:pPr>
            <w:r w:rsidRPr="00416734">
              <w:rPr>
                <w:rFonts w:ascii="StobiSerif Regular" w:hAnsi="StobiSerif Regular" w:cs="Arial"/>
                <w:sz w:val="22"/>
                <w:szCs w:val="22"/>
                <w:lang w:val="mk-MK"/>
              </w:rPr>
              <w:t xml:space="preserve">1000 </w:t>
            </w:r>
            <w:r w:rsidRPr="00416734">
              <w:rPr>
                <w:rFonts w:ascii="StobiSerif Regular" w:hAnsi="StobiSerif Regular" w:cs="Arial"/>
                <w:sz w:val="22"/>
                <w:szCs w:val="22"/>
                <w:lang w:val="sq-AL"/>
              </w:rPr>
              <w:t>Shkup</w:t>
            </w:r>
          </w:p>
        </w:tc>
      </w:tr>
    </w:tbl>
    <w:p w:rsidR="00281832" w:rsidRDefault="00281832" w:rsidP="00B01BA7">
      <w:pPr>
        <w:tabs>
          <w:tab w:val="left" w:pos="3119"/>
          <w:tab w:val="left" w:pos="9498"/>
        </w:tabs>
        <w:rPr>
          <w:rFonts w:ascii="StobiSerif Regular" w:hAnsi="StobiSerif Regular"/>
          <w:b/>
          <w:sz w:val="22"/>
          <w:szCs w:val="22"/>
          <w:lang w:val="mk-MK"/>
        </w:rPr>
      </w:pPr>
    </w:p>
    <w:p w:rsidR="00330B0E" w:rsidRDefault="00330B0E" w:rsidP="00B01BA7">
      <w:pPr>
        <w:tabs>
          <w:tab w:val="left" w:pos="3119"/>
          <w:tab w:val="left" w:pos="9498"/>
        </w:tabs>
        <w:rPr>
          <w:rFonts w:ascii="StobiSerif Regular" w:hAnsi="StobiSerif Regular"/>
          <w:b/>
          <w:sz w:val="22"/>
          <w:szCs w:val="22"/>
          <w:lang w:val="mk-MK"/>
        </w:rPr>
      </w:pPr>
    </w:p>
    <w:p w:rsidR="00330B0E" w:rsidRDefault="00330B0E" w:rsidP="00B01BA7">
      <w:pPr>
        <w:tabs>
          <w:tab w:val="left" w:pos="3119"/>
          <w:tab w:val="left" w:pos="9498"/>
        </w:tabs>
        <w:rPr>
          <w:rFonts w:ascii="StobiSerif Regular" w:hAnsi="StobiSerif Regular"/>
          <w:b/>
          <w:sz w:val="22"/>
          <w:szCs w:val="22"/>
          <w:lang w:val="mk-MK"/>
        </w:rPr>
      </w:pPr>
    </w:p>
    <w:p w:rsidR="00330B0E" w:rsidRDefault="00330B0E" w:rsidP="00B01BA7">
      <w:pPr>
        <w:tabs>
          <w:tab w:val="left" w:pos="3119"/>
          <w:tab w:val="left" w:pos="9498"/>
        </w:tabs>
        <w:rPr>
          <w:rFonts w:ascii="StobiSerif Regular" w:hAnsi="StobiSerif Regular"/>
          <w:b/>
          <w:sz w:val="22"/>
          <w:szCs w:val="22"/>
          <w:lang w:val="mk-MK"/>
        </w:rPr>
      </w:pPr>
    </w:p>
    <w:p w:rsidR="00281832" w:rsidRDefault="00281832" w:rsidP="00B01BA7">
      <w:pPr>
        <w:tabs>
          <w:tab w:val="left" w:pos="3119"/>
          <w:tab w:val="left" w:pos="9498"/>
        </w:tabs>
        <w:rPr>
          <w:rFonts w:ascii="StobiSerif Regular" w:hAnsi="StobiSerif Regular"/>
          <w:b/>
          <w:sz w:val="22"/>
          <w:szCs w:val="22"/>
          <w:lang w:val="mk-MK"/>
        </w:rPr>
      </w:pPr>
    </w:p>
    <w:p w:rsidR="00281832" w:rsidRPr="00170D65" w:rsidRDefault="00281832" w:rsidP="00B01BA7">
      <w:pPr>
        <w:tabs>
          <w:tab w:val="left" w:pos="3119"/>
          <w:tab w:val="left" w:pos="9498"/>
        </w:tabs>
        <w:rPr>
          <w:rFonts w:ascii="StobiSerif Regular" w:hAnsi="StobiSerif Regular"/>
          <w:b/>
          <w:sz w:val="22"/>
          <w:szCs w:val="22"/>
          <w:lang w:val="mk-MK"/>
        </w:rPr>
      </w:pPr>
    </w:p>
    <w:p w:rsidR="00153B60" w:rsidRPr="00217829" w:rsidRDefault="00153B60" w:rsidP="00C41ECB">
      <w:pPr>
        <w:rPr>
          <w:rFonts w:ascii="StobiSerif Regular" w:hAnsi="StobiSerif Regular"/>
          <w:sz w:val="22"/>
          <w:szCs w:val="22"/>
          <w:lang w:val="mk-MK"/>
        </w:rPr>
      </w:pPr>
    </w:p>
    <w:p w:rsidR="00330B0E" w:rsidRDefault="00330B0E" w:rsidP="009F03B6">
      <w:pPr>
        <w:tabs>
          <w:tab w:val="left" w:pos="-90"/>
          <w:tab w:val="left" w:pos="360"/>
        </w:tabs>
        <w:jc w:val="center"/>
        <w:rPr>
          <w:rFonts w:ascii="StobiSerif Regular" w:hAnsi="StobiSerif Regular"/>
          <w:b/>
          <w:sz w:val="22"/>
          <w:szCs w:val="22"/>
          <w:lang w:val="mk-MK"/>
        </w:rPr>
      </w:pPr>
    </w:p>
    <w:p w:rsidR="00330B0E" w:rsidRDefault="00330B0E" w:rsidP="009F03B6">
      <w:pPr>
        <w:tabs>
          <w:tab w:val="left" w:pos="-90"/>
          <w:tab w:val="left" w:pos="360"/>
        </w:tabs>
        <w:jc w:val="center"/>
        <w:rPr>
          <w:rFonts w:ascii="StobiSerif Regular" w:hAnsi="StobiSerif Regular"/>
          <w:b/>
          <w:sz w:val="22"/>
          <w:szCs w:val="22"/>
          <w:lang w:val="mk-MK"/>
        </w:rPr>
      </w:pPr>
    </w:p>
    <w:p w:rsidR="00330B0E" w:rsidRDefault="00330B0E" w:rsidP="009F03B6">
      <w:pPr>
        <w:tabs>
          <w:tab w:val="left" w:pos="-90"/>
          <w:tab w:val="left" w:pos="360"/>
        </w:tabs>
        <w:jc w:val="center"/>
        <w:rPr>
          <w:rFonts w:ascii="StobiSerif Regular" w:hAnsi="StobiSerif Regular"/>
          <w:b/>
          <w:sz w:val="22"/>
          <w:szCs w:val="22"/>
          <w:lang w:val="mk-MK"/>
        </w:rPr>
      </w:pPr>
    </w:p>
    <w:p w:rsidR="00330B0E" w:rsidRDefault="00330B0E" w:rsidP="009F03B6">
      <w:pPr>
        <w:tabs>
          <w:tab w:val="left" w:pos="-90"/>
          <w:tab w:val="left" w:pos="360"/>
        </w:tabs>
        <w:jc w:val="center"/>
        <w:rPr>
          <w:rFonts w:ascii="StobiSerif Regular" w:hAnsi="StobiSerif Regular"/>
          <w:b/>
          <w:sz w:val="22"/>
          <w:szCs w:val="22"/>
          <w:lang w:val="mk-MK"/>
        </w:rPr>
      </w:pPr>
    </w:p>
    <w:p w:rsidR="00C41ECB" w:rsidRPr="001B0605" w:rsidRDefault="00C41ECB" w:rsidP="009F03B6">
      <w:pPr>
        <w:tabs>
          <w:tab w:val="left" w:pos="-90"/>
          <w:tab w:val="left" w:pos="360"/>
        </w:tabs>
        <w:jc w:val="center"/>
        <w:rPr>
          <w:rFonts w:ascii="StobiSerif Regular" w:hAnsi="StobiSerif Regular"/>
          <w:b/>
          <w:sz w:val="22"/>
          <w:szCs w:val="22"/>
          <w:lang w:val="mk-MK"/>
        </w:rPr>
      </w:pPr>
      <w:r w:rsidRPr="001B0605">
        <w:rPr>
          <w:rFonts w:ascii="StobiSerif Regular" w:hAnsi="StobiSerif Regular"/>
          <w:b/>
          <w:sz w:val="22"/>
          <w:szCs w:val="22"/>
          <w:lang w:val="mk-MK"/>
        </w:rPr>
        <w:t>БАРАЊЕ</w:t>
      </w:r>
    </w:p>
    <w:p w:rsidR="00C41ECB" w:rsidRPr="001B0605" w:rsidRDefault="00C41ECB" w:rsidP="00C41ECB">
      <w:pPr>
        <w:jc w:val="center"/>
        <w:rPr>
          <w:rFonts w:ascii="StobiSerif Regular" w:hAnsi="StobiSerif Regular"/>
          <w:b/>
          <w:sz w:val="12"/>
          <w:szCs w:val="22"/>
          <w:lang w:val="mk-MK"/>
        </w:rPr>
      </w:pPr>
    </w:p>
    <w:p w:rsidR="00C41ECB" w:rsidRDefault="00C41ECB" w:rsidP="00C41ECB">
      <w:pPr>
        <w:jc w:val="center"/>
        <w:rPr>
          <w:rFonts w:ascii="StobiSerif Regular" w:hAnsi="StobiSerif Regular"/>
          <w:b/>
          <w:sz w:val="22"/>
          <w:szCs w:val="22"/>
          <w:lang w:val="mk-MK"/>
        </w:rPr>
      </w:pPr>
      <w:bookmarkStart w:id="1" w:name="OLE_LINK3"/>
      <w:bookmarkStart w:id="2" w:name="OLE_LINK4"/>
      <w:r w:rsidRPr="001B0605">
        <w:rPr>
          <w:rFonts w:ascii="StobiSerif Regular" w:hAnsi="StobiSerif Regular"/>
          <w:b/>
          <w:sz w:val="22"/>
          <w:szCs w:val="22"/>
          <w:lang w:val="mk-MK"/>
        </w:rPr>
        <w:t xml:space="preserve">ЗА  </w:t>
      </w:r>
      <w:r w:rsidRPr="001B0605">
        <w:rPr>
          <w:rFonts w:ascii="StobiSerif Regular" w:hAnsi="StobiSerif Regular"/>
          <w:b/>
          <w:sz w:val="22"/>
          <w:szCs w:val="22"/>
          <w:lang w:val="ru-RU"/>
        </w:rPr>
        <w:t xml:space="preserve"> </w:t>
      </w:r>
      <w:r w:rsidRPr="001B0605">
        <w:rPr>
          <w:rFonts w:ascii="StobiSerif Regular" w:hAnsi="StobiSerif Regular"/>
          <w:b/>
          <w:sz w:val="22"/>
          <w:szCs w:val="22"/>
          <w:lang w:val="mk-MK"/>
        </w:rPr>
        <w:t xml:space="preserve">ПОДДРШКА ЗА </w:t>
      </w:r>
      <w:r w:rsidR="009F03B6" w:rsidRPr="001B0605">
        <w:rPr>
          <w:rFonts w:ascii="StobiSerif Regular" w:hAnsi="StobiSerif Regular"/>
          <w:b/>
          <w:sz w:val="22"/>
          <w:szCs w:val="22"/>
          <w:lang w:val="mk-MK"/>
        </w:rPr>
        <w:t>НАДОМЕСТУВАЊЕ НА ДЕЛ ОД ТРОШОЦИТЕ НА ДЕЛОВНИТЕ СУБЈЕКТИ ОД ПРЕРАБОТУВАЧКАТА ИНДУСТРИЈА ЗА НАБАВКА,ИМПЛЕМЕНТАЦИЈА,СЕРТИФИКАЦИЈА ЗА ХОРИЗОНТАЛНИ СТАНДАРДИ И ДРУГИ СТАНДАРДИ ОД ОБЛАСТА НА ПРЕРАБОТУВАЧКАТА ИНДУСТРИЈА,СТАНДАРДИЗАЦИСКИ ДОКУМЕНТИ И ИЗВЕШТАИ ОД ОБЛАСТА НА ПРЕРАБОТУВАЧКАТА ИНДУСТРИЈА,ПОТРЕБНИ ЗА ПОДДРШКА НА РАЗВИВАЊЕ,ОДДРЖУВАЊЕ И ПРИМЕНУВАЊЕ НА СОЦИЈАЛНО ПРИФАТЛИВИ ПРАКТИКИ  НА ДЕЛОВНИТЕ СУБЈЕКТИ,ИНТЕРНАЦИОНАЛИЗАЦИЈА И ПОГОЛЕМА КОНКУРЕНТНОСТ НА ДЕЛОВНИТЕ СУБЈЕКТИ ВО РЕПУБИЛКА СЕВЕРНА МАКЕДОНИЈА</w:t>
      </w:r>
    </w:p>
    <w:p w:rsidR="00C310F6" w:rsidRDefault="00C310F6" w:rsidP="00C41ECB">
      <w:pPr>
        <w:jc w:val="center"/>
        <w:rPr>
          <w:rFonts w:ascii="StobiSerif Regular" w:hAnsi="StobiSerif Regular"/>
          <w:b/>
          <w:sz w:val="22"/>
          <w:szCs w:val="22"/>
          <w:lang w:val="mk-MK"/>
        </w:rPr>
      </w:pPr>
    </w:p>
    <w:p w:rsidR="00C310F6" w:rsidRPr="00C310F6" w:rsidRDefault="00C310F6" w:rsidP="00C310F6">
      <w:pPr>
        <w:tabs>
          <w:tab w:val="left" w:pos="-90"/>
          <w:tab w:val="left" w:pos="360"/>
        </w:tabs>
        <w:jc w:val="center"/>
        <w:rPr>
          <w:rFonts w:ascii="StobiSerif Regular" w:hAnsi="StobiSerif Regular"/>
          <w:b/>
          <w:sz w:val="22"/>
          <w:szCs w:val="20"/>
          <w:lang w:val="en-US"/>
        </w:rPr>
      </w:pPr>
      <w:r w:rsidRPr="00C310F6">
        <w:rPr>
          <w:rFonts w:ascii="StobiSerif Regular" w:hAnsi="StobiSerif Regular"/>
          <w:b/>
          <w:sz w:val="22"/>
          <w:szCs w:val="20"/>
          <w:lang w:val="en-US"/>
        </w:rPr>
        <w:t xml:space="preserve">KËRKESË </w:t>
      </w:r>
    </w:p>
    <w:p w:rsidR="00C310F6" w:rsidRPr="00C310F6" w:rsidRDefault="00C310F6" w:rsidP="00C310F6">
      <w:pPr>
        <w:jc w:val="center"/>
        <w:rPr>
          <w:rFonts w:ascii="StobiSerif Regular" w:hAnsi="StobiSerif Regular"/>
          <w:b/>
          <w:sz w:val="12"/>
          <w:szCs w:val="20"/>
          <w:lang w:val="en-US"/>
        </w:rPr>
      </w:pPr>
    </w:p>
    <w:p w:rsidR="00C310F6" w:rsidRPr="00C310F6" w:rsidRDefault="00C310F6" w:rsidP="00C310F6">
      <w:pPr>
        <w:jc w:val="center"/>
        <w:rPr>
          <w:rFonts w:ascii="StobiSerif Regular" w:hAnsi="StobiSerif Regular"/>
          <w:b/>
          <w:sz w:val="22"/>
          <w:szCs w:val="20"/>
          <w:lang w:val="en-US"/>
        </w:rPr>
      </w:pPr>
      <w:r w:rsidRPr="00C310F6">
        <w:rPr>
          <w:rFonts w:ascii="StobiSerif Regular" w:hAnsi="StobiSerif Regular"/>
          <w:b/>
          <w:sz w:val="22"/>
          <w:szCs w:val="20"/>
          <w:lang w:val="en-US"/>
        </w:rPr>
        <w:t>PËR   MBËSHTETJEN E KOMPENSIMIT TË NJË PJESE TË KOSTOS SË SUBJEKTEVE AFARISTE TË INDUSTRISË PËRPUNUESE PËR PROKURIMIN, IMPLEMENTIMIN, CERTIFIKIMIN PËR STANDARDET HORIZONTALE DHE STANDARDET E TJERA NË FUSHËN E INDUSTRISË PËRPUNUESE, DOKUMENTET DHE RAPORTET E STANDARDIZIMIT, TË NEVOJSHME PËR MBËSHTETJEN E ZHVILLIMIT, MIRËMBAJTJEN DHE ZBATIMIN E PRAKTIKAVE TË PRANUESHME SOCIALE TË SUBJEKTEVE AFARISTE, NDËRKOMBËTARIZIM DHE KONKURRUESHMËRI MË E MADHE E SUBJEKTEVE AFARISTE NË REPUBLIKËN E MAQEDONISË SË VERIUT</w:t>
      </w:r>
    </w:p>
    <w:p w:rsidR="00C310F6" w:rsidRDefault="00C310F6" w:rsidP="00C41ECB">
      <w:pPr>
        <w:jc w:val="center"/>
        <w:rPr>
          <w:rFonts w:ascii="StobiSerif Regular" w:hAnsi="StobiSerif Regular"/>
          <w:b/>
          <w:sz w:val="22"/>
          <w:szCs w:val="22"/>
          <w:lang w:val="en-US"/>
        </w:rPr>
      </w:pPr>
    </w:p>
    <w:p w:rsidR="002755E8" w:rsidRPr="002755E8" w:rsidRDefault="002755E8" w:rsidP="00C41ECB">
      <w:pPr>
        <w:jc w:val="center"/>
        <w:rPr>
          <w:rFonts w:ascii="StobiSerif Regular" w:hAnsi="StobiSerif Regular"/>
          <w:b/>
          <w:sz w:val="22"/>
          <w:szCs w:val="22"/>
          <w:lang w:val="en-US"/>
        </w:rPr>
      </w:pPr>
    </w:p>
    <w:p w:rsidR="0064243E" w:rsidRPr="001B0605" w:rsidRDefault="009F03B6" w:rsidP="002755E8">
      <w:pPr>
        <w:rPr>
          <w:rFonts w:ascii="StobiSerif Regular" w:hAnsi="StobiSerif Regular"/>
          <w:sz w:val="22"/>
          <w:szCs w:val="22"/>
          <w:lang w:val="en-US"/>
        </w:rPr>
      </w:pPr>
      <w:r w:rsidRPr="00C310F6">
        <w:rPr>
          <w:rFonts w:ascii="StobiSerif Regular" w:hAnsi="StobiSerif Regular"/>
          <w:b/>
          <w:sz w:val="22"/>
          <w:szCs w:val="22"/>
          <w:lang w:val="mk-MK"/>
        </w:rPr>
        <w:t>-</w:t>
      </w:r>
      <w:r w:rsidR="00C41ECB" w:rsidRPr="001B0605">
        <w:rPr>
          <w:rFonts w:ascii="StobiSerif Regular" w:hAnsi="StobiSerif Regular"/>
          <w:sz w:val="22"/>
          <w:szCs w:val="22"/>
          <w:lang w:val="mk-MK"/>
        </w:rPr>
        <w:t>Надом</w:t>
      </w:r>
      <w:r w:rsidR="00153B60" w:rsidRPr="001B0605">
        <w:rPr>
          <w:rFonts w:ascii="StobiSerif Regular" w:hAnsi="StobiSerif Regular"/>
          <w:sz w:val="22"/>
          <w:szCs w:val="22"/>
          <w:lang w:val="mk-MK"/>
        </w:rPr>
        <w:t xml:space="preserve">естување на дел од трошоците </w:t>
      </w:r>
      <w:r w:rsidRPr="001B0605">
        <w:rPr>
          <w:rFonts w:ascii="StobiSerif Regular" w:hAnsi="StobiSerif Regular"/>
          <w:sz w:val="22"/>
          <w:szCs w:val="22"/>
          <w:lang w:val="mk-MK"/>
        </w:rPr>
        <w:t>на деловните субјекти од преработувачка</w:t>
      </w:r>
      <w:r w:rsidR="002755E8" w:rsidRPr="001B0605">
        <w:rPr>
          <w:rFonts w:ascii="StobiSerif Regular" w:hAnsi="StobiSerif Regular"/>
          <w:sz w:val="22"/>
          <w:szCs w:val="22"/>
          <w:lang w:val="mk-MK"/>
        </w:rPr>
        <w:t>та</w:t>
      </w:r>
      <w:r w:rsidR="002755E8" w:rsidRPr="001B0605">
        <w:rPr>
          <w:rFonts w:ascii="StobiSerif Regular" w:hAnsi="StobiSerif Regular"/>
          <w:sz w:val="22"/>
          <w:szCs w:val="22"/>
          <w:lang w:val="en-US"/>
        </w:rPr>
        <w:t xml:space="preserve"> </w:t>
      </w:r>
      <w:r w:rsidRPr="001B0605">
        <w:rPr>
          <w:rFonts w:ascii="StobiSerif Regular" w:hAnsi="StobiSerif Regular"/>
          <w:sz w:val="22"/>
          <w:szCs w:val="22"/>
          <w:lang w:val="mk-MK"/>
        </w:rPr>
        <w:t>индустрија за набавка,имплементација,сертификација за хоризонтални стандарди</w:t>
      </w:r>
      <w:r w:rsidRPr="001B0605">
        <w:rPr>
          <w:rFonts w:ascii="StobiSerif Regular" w:hAnsi="StobiSerif Regular"/>
          <w:sz w:val="22"/>
          <w:szCs w:val="22"/>
          <w:lang w:val="en-US"/>
        </w:rPr>
        <w:t>;</w:t>
      </w:r>
    </w:p>
    <w:p w:rsidR="009F03B6" w:rsidRPr="001B0605" w:rsidRDefault="009F03B6" w:rsidP="009F03B6">
      <w:pPr>
        <w:rPr>
          <w:rFonts w:ascii="StobiSerif Regular" w:hAnsi="StobiSerif Regular"/>
          <w:sz w:val="22"/>
          <w:szCs w:val="22"/>
          <w:lang w:val="mk-MK"/>
        </w:rPr>
      </w:pPr>
      <w:r w:rsidRPr="001B0605">
        <w:rPr>
          <w:rFonts w:ascii="StobiSerif Regular" w:hAnsi="StobiSerif Regular"/>
          <w:sz w:val="22"/>
          <w:szCs w:val="22"/>
          <w:lang w:val="mk-MK"/>
        </w:rPr>
        <w:t>-Други стандарди од областа на преработувачката индустрија</w:t>
      </w:r>
      <w:r w:rsidRPr="001B0605">
        <w:rPr>
          <w:rFonts w:ascii="StobiSerif Regular" w:hAnsi="StobiSerif Regular"/>
          <w:sz w:val="22"/>
          <w:szCs w:val="22"/>
          <w:lang w:val="en-US"/>
        </w:rPr>
        <w:t>;</w:t>
      </w:r>
    </w:p>
    <w:p w:rsidR="009F03B6" w:rsidRPr="001B0605" w:rsidRDefault="009F03B6" w:rsidP="009F03B6">
      <w:pPr>
        <w:rPr>
          <w:rFonts w:ascii="StobiSerif Regular" w:hAnsi="StobiSerif Regular"/>
          <w:sz w:val="22"/>
          <w:szCs w:val="22"/>
          <w:lang w:val="mk-MK"/>
        </w:rPr>
      </w:pPr>
      <w:r w:rsidRPr="001B0605">
        <w:rPr>
          <w:rFonts w:ascii="StobiSerif Regular" w:hAnsi="StobiSerif Regular"/>
          <w:sz w:val="22"/>
          <w:szCs w:val="22"/>
          <w:lang w:val="mk-MK"/>
        </w:rPr>
        <w:t>-Стандардизациски документи</w:t>
      </w:r>
      <w:r w:rsidRPr="001B0605">
        <w:rPr>
          <w:rFonts w:ascii="StobiSerif Regular" w:hAnsi="StobiSerif Regular"/>
          <w:sz w:val="22"/>
          <w:szCs w:val="22"/>
          <w:lang w:val="en-US"/>
        </w:rPr>
        <w:t>;</w:t>
      </w:r>
    </w:p>
    <w:p w:rsidR="00C310F6" w:rsidRPr="001B0605" w:rsidRDefault="009F03B6" w:rsidP="00C310F6">
      <w:pPr>
        <w:pStyle w:val="P68B1DB1-Normal4"/>
        <w:rPr>
          <w:b w:val="0"/>
          <w:szCs w:val="22"/>
          <w:lang w:val="mk-MK"/>
        </w:rPr>
      </w:pPr>
      <w:r w:rsidRPr="001B0605">
        <w:rPr>
          <w:b w:val="0"/>
          <w:szCs w:val="22"/>
          <w:lang w:val="mk-MK"/>
        </w:rPr>
        <w:t>-Извештаи од областа на преработувачката индустрија,потребни за поддршка на развивање,оддржување и применување на социјално прифатливи практики на деловните субјекти,интернационализација и поголема конкурентност</w:t>
      </w:r>
      <w:r w:rsidR="002755E8" w:rsidRPr="001B0605">
        <w:rPr>
          <w:b w:val="0"/>
          <w:szCs w:val="22"/>
          <w:lang w:val="mk-MK"/>
        </w:rPr>
        <w:t>(</w:t>
      </w:r>
      <w:r w:rsidR="002755E8" w:rsidRPr="001B0605">
        <w:rPr>
          <w:b w:val="0"/>
          <w:szCs w:val="22"/>
        </w:rPr>
        <w:t>S</w:t>
      </w:r>
      <w:r w:rsidR="002755E8" w:rsidRPr="001B0605">
        <w:rPr>
          <w:b w:val="0"/>
          <w:szCs w:val="22"/>
          <w:lang w:val="mk-MK"/>
        </w:rPr>
        <w:t>А8000</w:t>
      </w:r>
      <w:r w:rsidR="002755E8" w:rsidRPr="001B0605">
        <w:rPr>
          <w:b w:val="0"/>
          <w:szCs w:val="22"/>
        </w:rPr>
        <w:t>/</w:t>
      </w:r>
      <w:r w:rsidR="002755E8" w:rsidRPr="001B0605">
        <w:rPr>
          <w:b w:val="0"/>
          <w:szCs w:val="22"/>
          <w:lang w:val="mk-MK"/>
        </w:rPr>
        <w:t>извештајот од ревизија</w:t>
      </w:r>
      <w:r w:rsidR="002755E8" w:rsidRPr="001B0605">
        <w:rPr>
          <w:b w:val="0"/>
          <w:szCs w:val="22"/>
        </w:rPr>
        <w:t xml:space="preserve"> </w:t>
      </w:r>
      <w:r w:rsidR="002755E8" w:rsidRPr="001B0605">
        <w:rPr>
          <w:b w:val="0"/>
          <w:szCs w:val="22"/>
          <w:lang w:val="mk-MK"/>
        </w:rPr>
        <w:t>според</w:t>
      </w:r>
      <w:r w:rsidR="002755E8" w:rsidRPr="001B0605">
        <w:rPr>
          <w:b w:val="0"/>
          <w:szCs w:val="22"/>
        </w:rPr>
        <w:t>;BSCI/SMETA/GOTS/STEP;</w:t>
      </w:r>
      <w:r w:rsidR="002755E8" w:rsidRPr="001B0605">
        <w:rPr>
          <w:b w:val="0"/>
          <w:szCs w:val="22"/>
          <w:lang w:val="mk-MK"/>
        </w:rPr>
        <w:t xml:space="preserve">Изработка на извештај за </w:t>
      </w:r>
      <w:r w:rsidR="002755E8" w:rsidRPr="001B0605">
        <w:rPr>
          <w:b w:val="0"/>
          <w:szCs w:val="22"/>
        </w:rPr>
        <w:t>Environmental,Social and Governance(ESG)</w:t>
      </w:r>
      <w:r w:rsidR="002755E8" w:rsidRPr="001B0605">
        <w:rPr>
          <w:b w:val="0"/>
          <w:szCs w:val="22"/>
          <w:lang w:val="mk-MK"/>
        </w:rPr>
        <w:t xml:space="preserve"> стандарди и практики</w:t>
      </w:r>
      <w:r w:rsidR="002755E8" w:rsidRPr="001B0605">
        <w:rPr>
          <w:b w:val="0"/>
          <w:szCs w:val="22"/>
        </w:rPr>
        <w:t>;</w:t>
      </w:r>
      <w:r w:rsidR="002755E8" w:rsidRPr="001B0605">
        <w:rPr>
          <w:b w:val="0"/>
          <w:szCs w:val="22"/>
          <w:lang w:val="mk-MK"/>
        </w:rPr>
        <w:t xml:space="preserve">Изработка на извештај согласно стандардот </w:t>
      </w:r>
      <w:r w:rsidR="002755E8" w:rsidRPr="001B0605">
        <w:rPr>
          <w:b w:val="0"/>
          <w:szCs w:val="22"/>
        </w:rPr>
        <w:t>ESRS</w:t>
      </w:r>
    </w:p>
    <w:p w:rsidR="00C310F6" w:rsidRPr="001B0605" w:rsidRDefault="00C310F6" w:rsidP="00C310F6">
      <w:pPr>
        <w:pStyle w:val="P68B1DB1-Normal4"/>
        <w:rPr>
          <w:b w:val="0"/>
          <w:szCs w:val="22"/>
          <w:lang w:val="mk-MK"/>
        </w:rPr>
      </w:pPr>
      <w:r w:rsidRPr="001B0605">
        <w:rPr>
          <w:b w:val="0"/>
          <w:szCs w:val="22"/>
        </w:rPr>
        <w:t xml:space="preserve">Kompensimi i një pjese të kostove të subjekteve afariste nga industria përpunuese për </w:t>
      </w:r>
      <w:r w:rsidRPr="001B0605">
        <w:rPr>
          <w:b w:val="0"/>
          <w:szCs w:val="22"/>
          <w:lang w:val="mk-MK"/>
        </w:rPr>
        <w:t xml:space="preserve">   </w:t>
      </w:r>
      <w:r w:rsidRPr="001B0605">
        <w:rPr>
          <w:b w:val="0"/>
          <w:szCs w:val="22"/>
        </w:rPr>
        <w:t>prokurimin, zbatimin, certifikimin për standardet horizontale;</w:t>
      </w:r>
    </w:p>
    <w:p w:rsidR="00C310F6" w:rsidRPr="001B0605" w:rsidRDefault="00C310F6" w:rsidP="00C310F6">
      <w:pPr>
        <w:pStyle w:val="P68B1DB1-Normal4"/>
        <w:rPr>
          <w:b w:val="0"/>
          <w:szCs w:val="22"/>
        </w:rPr>
      </w:pPr>
      <w:r w:rsidRPr="001B0605">
        <w:rPr>
          <w:b w:val="0"/>
          <w:szCs w:val="22"/>
        </w:rPr>
        <w:t>-Standarde të tjera në fushën e industrisë përpunuese;</w:t>
      </w:r>
    </w:p>
    <w:p w:rsidR="00C310F6" w:rsidRPr="001B0605" w:rsidRDefault="00C310F6" w:rsidP="00C310F6">
      <w:pPr>
        <w:pStyle w:val="P68B1DB1-Normal4"/>
        <w:rPr>
          <w:b w:val="0"/>
          <w:szCs w:val="22"/>
        </w:rPr>
      </w:pPr>
      <w:r w:rsidRPr="001B0605">
        <w:rPr>
          <w:b w:val="0"/>
          <w:szCs w:val="22"/>
        </w:rPr>
        <w:t>-Dokumentet e standardizimit;</w:t>
      </w:r>
    </w:p>
    <w:p w:rsidR="00C310F6" w:rsidRPr="001B0605" w:rsidRDefault="00C310F6" w:rsidP="00C310F6">
      <w:pPr>
        <w:pStyle w:val="P68B1DB1-Normal4"/>
        <w:rPr>
          <w:b w:val="0"/>
          <w:szCs w:val="22"/>
        </w:rPr>
      </w:pPr>
      <w:r w:rsidRPr="001B0605">
        <w:rPr>
          <w:b w:val="0"/>
          <w:szCs w:val="22"/>
        </w:rPr>
        <w:lastRenderedPageBreak/>
        <w:t xml:space="preserve">-Raportet në fushën e industrisë përpunuese, të nevojshme për të mbështetur zhvillimin, </w:t>
      </w:r>
      <w:r w:rsidRPr="001B0605">
        <w:rPr>
          <w:b w:val="0"/>
          <w:szCs w:val="22"/>
          <w:lang w:val="mk-MK"/>
        </w:rPr>
        <w:t xml:space="preserve">  </w:t>
      </w:r>
      <w:r w:rsidRPr="001B0605">
        <w:rPr>
          <w:b w:val="0"/>
          <w:szCs w:val="22"/>
        </w:rPr>
        <w:t xml:space="preserve">mirëmbajtjen dhe zbatimin e praktikave të pranueshme sociale të subjekteve afariste, ndërkombëtarizim dhe konkurrueshmëri më e madhe (SA8000/ raporti i revizionit sipas </w:t>
      </w:r>
      <w:r w:rsidRPr="001B0605">
        <w:rPr>
          <w:b w:val="0"/>
          <w:szCs w:val="22"/>
          <w:lang w:val="mk-MK"/>
        </w:rPr>
        <w:t xml:space="preserve"> </w:t>
      </w:r>
      <w:r w:rsidRPr="001B0605">
        <w:rPr>
          <w:b w:val="0"/>
          <w:szCs w:val="22"/>
        </w:rPr>
        <w:t xml:space="preserve">BSCI/SMETA/GOTS/STEP; Përpilimi i raportit për standardet dhe praktikat Environmental, </w:t>
      </w:r>
      <w:r w:rsidRPr="001B0605">
        <w:rPr>
          <w:b w:val="0"/>
          <w:szCs w:val="22"/>
          <w:lang w:val="mk-MK"/>
        </w:rPr>
        <w:t xml:space="preserve"> </w:t>
      </w:r>
      <w:r w:rsidRPr="001B0605">
        <w:rPr>
          <w:b w:val="0"/>
          <w:szCs w:val="22"/>
        </w:rPr>
        <w:t>Social and Governance (ESG); Përpilimi i raportit në përputhje me standardin ESRS</w:t>
      </w:r>
    </w:p>
    <w:p w:rsidR="009F03B6" w:rsidRPr="001B0605" w:rsidRDefault="009F03B6" w:rsidP="009F03B6">
      <w:pPr>
        <w:rPr>
          <w:rFonts w:ascii="StobiSerif Regular" w:hAnsi="StobiSerif Regular"/>
          <w:b/>
          <w:sz w:val="22"/>
          <w:szCs w:val="22"/>
          <w:lang w:val="en-US"/>
        </w:rPr>
      </w:pPr>
    </w:p>
    <w:p w:rsidR="0045291F" w:rsidRPr="001B0605" w:rsidRDefault="0045291F" w:rsidP="00C41ECB">
      <w:pPr>
        <w:jc w:val="center"/>
        <w:rPr>
          <w:rFonts w:ascii="StobiSerif Regular" w:hAnsi="StobiSerif Regular"/>
          <w:b/>
          <w:sz w:val="22"/>
          <w:szCs w:val="22"/>
          <w:u w:val="single"/>
          <w:lang w:val="en-US"/>
        </w:rPr>
      </w:pPr>
    </w:p>
    <w:p w:rsidR="00C41ECB" w:rsidRPr="001B0605" w:rsidRDefault="00C41ECB" w:rsidP="00C41ECB">
      <w:pPr>
        <w:jc w:val="center"/>
        <w:rPr>
          <w:rFonts w:ascii="StobiSerif Regular" w:hAnsi="StobiSerif Regular"/>
          <w:b/>
          <w:sz w:val="22"/>
          <w:szCs w:val="22"/>
          <w:lang w:val="mk-MK"/>
        </w:rPr>
      </w:pPr>
    </w:p>
    <w:bookmarkEnd w:id="1"/>
    <w:bookmarkEnd w:id="2"/>
    <w:p w:rsidR="001B2CAF" w:rsidRPr="001B0605" w:rsidRDefault="00C41ECB" w:rsidP="00E30283">
      <w:pPr>
        <w:jc w:val="center"/>
        <w:rPr>
          <w:rFonts w:ascii="StobiSerif Regular" w:hAnsi="StobiSerif Regular"/>
          <w:sz w:val="22"/>
          <w:szCs w:val="22"/>
          <w:lang w:val="mk-MK"/>
        </w:rPr>
      </w:pPr>
      <w:r w:rsidRPr="001B0605">
        <w:rPr>
          <w:rFonts w:ascii="StobiSerif Regular" w:hAnsi="StobiSerif Regular"/>
          <w:b/>
          <w:sz w:val="22"/>
          <w:szCs w:val="22"/>
          <w:lang w:val="mk-MK"/>
        </w:rPr>
        <w:t xml:space="preserve"> </w:t>
      </w:r>
      <w:r w:rsidRPr="001B0605">
        <w:rPr>
          <w:rFonts w:ascii="StobiSerif Regular" w:hAnsi="StobiSerif Regular"/>
          <w:sz w:val="22"/>
          <w:szCs w:val="22"/>
          <w:lang w:val="mk-MK"/>
        </w:rPr>
        <w:t xml:space="preserve">согласно </w:t>
      </w:r>
      <w:r w:rsidR="003627EB" w:rsidRPr="001B0605">
        <w:rPr>
          <w:rFonts w:ascii="StobiSerif Regular" w:hAnsi="StobiSerif Regular" w:cs="StobiSerif"/>
          <w:sz w:val="22"/>
          <w:szCs w:val="22"/>
          <w:lang w:val="mk-MK"/>
        </w:rPr>
        <w:t>Програмата за поддршка на конкурентноста на преработувачката индустрија и општествена одговорност за 202</w:t>
      </w:r>
      <w:r w:rsidR="002755E8" w:rsidRPr="001B0605">
        <w:rPr>
          <w:rFonts w:ascii="StobiSerif Regular" w:hAnsi="StobiSerif Regular" w:cs="StobiSerif"/>
          <w:sz w:val="22"/>
          <w:szCs w:val="22"/>
          <w:lang w:val="en-US"/>
        </w:rPr>
        <w:t>6</w:t>
      </w:r>
      <w:r w:rsidR="003627EB" w:rsidRPr="001B0605">
        <w:rPr>
          <w:rFonts w:ascii="StobiSerif Regular" w:hAnsi="StobiSerif Regular" w:cs="StobiSerif"/>
          <w:sz w:val="22"/>
          <w:szCs w:val="22"/>
          <w:lang w:val="mk-MK"/>
        </w:rPr>
        <w:t xml:space="preserve"> година </w:t>
      </w:r>
      <w:r w:rsidRPr="001B0605">
        <w:rPr>
          <w:rFonts w:ascii="StobiSerif Regular" w:hAnsi="StobiSerif Regular"/>
          <w:sz w:val="22"/>
          <w:szCs w:val="22"/>
          <w:lang w:val="ru-RU"/>
        </w:rPr>
        <w:t>(</w:t>
      </w:r>
      <w:r w:rsidR="0045687F" w:rsidRPr="001B0605">
        <w:rPr>
          <w:rFonts w:ascii="StobiSerif Regular" w:hAnsi="StobiSerif Regular"/>
          <w:sz w:val="22"/>
          <w:szCs w:val="22"/>
          <w:lang w:val="mk-MK"/>
        </w:rPr>
        <w:t>„</w:t>
      </w:r>
      <w:r w:rsidRPr="001B0605">
        <w:rPr>
          <w:rFonts w:ascii="StobiSerif Regular" w:hAnsi="StobiSerif Regular"/>
          <w:sz w:val="22"/>
          <w:szCs w:val="22"/>
          <w:lang w:val="mk-MK"/>
        </w:rPr>
        <w:t xml:space="preserve">Службен весник на </w:t>
      </w:r>
    </w:p>
    <w:p w:rsidR="00C41ECB" w:rsidRPr="001B0605" w:rsidRDefault="00C41ECB" w:rsidP="00E30283">
      <w:pPr>
        <w:jc w:val="center"/>
        <w:rPr>
          <w:rFonts w:ascii="StobiSerif Regular" w:hAnsi="StobiSerif Regular"/>
          <w:sz w:val="22"/>
          <w:szCs w:val="22"/>
          <w:lang w:val="ru-RU"/>
        </w:rPr>
      </w:pPr>
      <w:r w:rsidRPr="001B0605">
        <w:rPr>
          <w:rFonts w:ascii="StobiSerif Regular" w:hAnsi="StobiSerif Regular"/>
          <w:sz w:val="22"/>
          <w:szCs w:val="22"/>
          <w:lang w:val="mk-MK"/>
        </w:rPr>
        <w:t>Република</w:t>
      </w:r>
      <w:r w:rsidR="00E71087" w:rsidRPr="001B0605">
        <w:rPr>
          <w:rFonts w:ascii="StobiSerif Regular" w:hAnsi="StobiSerif Regular"/>
          <w:sz w:val="22"/>
          <w:szCs w:val="22"/>
          <w:lang w:val="mk-MK"/>
        </w:rPr>
        <w:t xml:space="preserve"> Северна</w:t>
      </w:r>
      <w:r w:rsidRPr="001B0605">
        <w:rPr>
          <w:rFonts w:ascii="StobiSerif Regular" w:hAnsi="StobiSerif Regular"/>
          <w:sz w:val="22"/>
          <w:szCs w:val="22"/>
          <w:lang w:val="mk-MK"/>
        </w:rPr>
        <w:t xml:space="preserve"> Македонија</w:t>
      </w:r>
      <w:r w:rsidR="0045687F" w:rsidRPr="001B0605">
        <w:rPr>
          <w:rFonts w:ascii="StobiSerif Regular" w:hAnsi="StobiSerif Regular"/>
          <w:sz w:val="22"/>
          <w:szCs w:val="22"/>
          <w:lang w:val="mk-MK"/>
        </w:rPr>
        <w:t>“</w:t>
      </w:r>
      <w:r w:rsidRPr="001B0605">
        <w:rPr>
          <w:rFonts w:ascii="StobiSerif Regular" w:hAnsi="StobiSerif Regular"/>
          <w:sz w:val="22"/>
          <w:szCs w:val="22"/>
          <w:lang w:val="mk-MK"/>
        </w:rPr>
        <w:t xml:space="preserve"> бр. </w:t>
      </w:r>
      <w:r w:rsidR="0064243E" w:rsidRPr="001B0605">
        <w:rPr>
          <w:rFonts w:ascii="StobiSerif Regular" w:hAnsi="StobiSerif Regular" w:cs="StobiSerif"/>
          <w:sz w:val="22"/>
          <w:szCs w:val="22"/>
          <w:lang w:val="mk-MK"/>
        </w:rPr>
        <w:t>29</w:t>
      </w:r>
      <w:r w:rsidR="00144184" w:rsidRPr="001B0605">
        <w:rPr>
          <w:rFonts w:ascii="StobiSerif Regular" w:hAnsi="StobiSerif Regular" w:cs="StobiSerif"/>
          <w:sz w:val="22"/>
          <w:szCs w:val="22"/>
          <w:lang w:val="mk-MK"/>
        </w:rPr>
        <w:t>/202</w:t>
      </w:r>
      <w:r w:rsidR="002755E8" w:rsidRPr="001B0605">
        <w:rPr>
          <w:rFonts w:ascii="StobiSerif Regular" w:hAnsi="StobiSerif Regular" w:cs="StobiSerif"/>
          <w:sz w:val="22"/>
          <w:szCs w:val="22"/>
          <w:lang w:val="en-US"/>
        </w:rPr>
        <w:t>6</w:t>
      </w:r>
      <w:r w:rsidR="00BF5D62" w:rsidRPr="001B0605">
        <w:rPr>
          <w:rFonts w:ascii="StobiSerif Regular" w:hAnsi="StobiSerif Regular"/>
          <w:sz w:val="22"/>
          <w:szCs w:val="22"/>
        </w:rPr>
        <w:t xml:space="preserve">. </w:t>
      </w:r>
      <w:r w:rsidR="0045687F" w:rsidRPr="001B0605">
        <w:rPr>
          <w:rFonts w:ascii="StobiSerif Regular" w:hAnsi="StobiSerif Regular"/>
          <w:sz w:val="22"/>
          <w:szCs w:val="22"/>
          <w:lang w:val="mk-MK"/>
        </w:rPr>
        <w:t>година</w:t>
      </w:r>
      <w:r w:rsidRPr="001B0605">
        <w:rPr>
          <w:rFonts w:ascii="StobiSerif Regular" w:hAnsi="StobiSerif Regular"/>
          <w:sz w:val="22"/>
          <w:szCs w:val="22"/>
          <w:lang w:val="mk-MK"/>
        </w:rPr>
        <w:t>)</w:t>
      </w:r>
    </w:p>
    <w:p w:rsidR="00C41ECB" w:rsidRPr="001B0605" w:rsidRDefault="00153B60" w:rsidP="00C41ECB">
      <w:pPr>
        <w:jc w:val="center"/>
        <w:rPr>
          <w:rFonts w:ascii="StobiSerif Regular" w:hAnsi="StobiSerif Regular"/>
          <w:sz w:val="22"/>
          <w:szCs w:val="22"/>
          <w:lang w:val="mk-MK"/>
        </w:rPr>
      </w:pPr>
      <w:r w:rsidRPr="001B0605">
        <w:rPr>
          <w:rFonts w:ascii="StobiSerif Regular" w:hAnsi="StobiSerif Regular"/>
          <w:sz w:val="22"/>
          <w:szCs w:val="22"/>
          <w:lang w:val="mk-MK"/>
        </w:rPr>
        <w:t xml:space="preserve">Област </w:t>
      </w:r>
      <w:r w:rsidR="00BF5D62" w:rsidRPr="001B0605">
        <w:rPr>
          <w:rFonts w:ascii="StobiSerif Regular" w:hAnsi="StobiSerif Regular"/>
          <w:sz w:val="22"/>
          <w:szCs w:val="22"/>
          <w:lang w:val="mk-MK"/>
        </w:rPr>
        <w:t>Б</w:t>
      </w:r>
      <w:r w:rsidR="00C41ECB" w:rsidRPr="001B0605">
        <w:rPr>
          <w:rFonts w:ascii="StobiSerif Regular" w:hAnsi="StobiSerif Regular"/>
          <w:sz w:val="22"/>
          <w:szCs w:val="22"/>
          <w:lang w:val="mk-MK"/>
        </w:rPr>
        <w:t xml:space="preserve">. </w:t>
      </w:r>
      <w:r w:rsidR="0045687F" w:rsidRPr="001B0605">
        <w:rPr>
          <w:rFonts w:ascii="StobiSerif Regular" w:hAnsi="StobiSerif Regular"/>
          <w:sz w:val="22"/>
          <w:szCs w:val="22"/>
          <w:lang w:val="mk-MK"/>
        </w:rPr>
        <w:t>- „</w:t>
      </w:r>
      <w:r w:rsidRPr="001B0605">
        <w:rPr>
          <w:rFonts w:ascii="StobiSerif Regular" w:hAnsi="StobiSerif Regular"/>
          <w:sz w:val="22"/>
          <w:szCs w:val="22"/>
          <w:lang w:val="mk-MK"/>
        </w:rPr>
        <w:t>Општествена одговорност</w:t>
      </w:r>
      <w:r w:rsidR="0045687F" w:rsidRPr="001B0605">
        <w:rPr>
          <w:rFonts w:ascii="StobiSerif Regular" w:hAnsi="StobiSerif Regular"/>
          <w:sz w:val="22"/>
          <w:szCs w:val="22"/>
          <w:lang w:val="mk-MK"/>
        </w:rPr>
        <w:t>“</w:t>
      </w:r>
      <w:r w:rsidR="00C41ECB" w:rsidRPr="001B0605">
        <w:rPr>
          <w:rFonts w:ascii="StobiSerif Regular" w:hAnsi="StobiSerif Regular"/>
          <w:sz w:val="22"/>
          <w:szCs w:val="22"/>
          <w:lang w:val="mk-MK"/>
        </w:rPr>
        <w:t xml:space="preserve"> </w:t>
      </w:r>
    </w:p>
    <w:p w:rsidR="00C310F6" w:rsidRPr="001B0605" w:rsidRDefault="00C310F6" w:rsidP="00C41ECB">
      <w:pPr>
        <w:jc w:val="center"/>
        <w:rPr>
          <w:rFonts w:ascii="StobiSerif Regular" w:hAnsi="StobiSerif Regular"/>
          <w:sz w:val="22"/>
          <w:szCs w:val="22"/>
          <w:lang w:val="mk-MK"/>
        </w:rPr>
      </w:pPr>
    </w:p>
    <w:p w:rsidR="00C310F6" w:rsidRPr="001B0605" w:rsidRDefault="00C310F6" w:rsidP="00C310F6">
      <w:pPr>
        <w:pStyle w:val="P68B1DB1-Normal1"/>
        <w:jc w:val="center"/>
        <w:rPr>
          <w:szCs w:val="22"/>
        </w:rPr>
      </w:pPr>
      <w:r w:rsidRPr="001B0605">
        <w:rPr>
          <w:szCs w:val="22"/>
        </w:rPr>
        <w:t xml:space="preserve">në përputhje me Programin për mbështetjen e konkurrueshmërisë së industrisë përpunuese dhe përgjegjësisë shhoqërore për vitin 2026 (“Gazeta Zyrtare e </w:t>
      </w:r>
    </w:p>
    <w:p w:rsidR="00C310F6" w:rsidRPr="001B0605" w:rsidRDefault="00C310F6" w:rsidP="00C310F6">
      <w:pPr>
        <w:pStyle w:val="P68B1DB1-Normal6"/>
        <w:jc w:val="center"/>
        <w:rPr>
          <w:sz w:val="22"/>
          <w:szCs w:val="22"/>
        </w:rPr>
      </w:pPr>
      <w:r w:rsidRPr="001B0605">
        <w:rPr>
          <w:sz w:val="22"/>
          <w:szCs w:val="22"/>
        </w:rPr>
        <w:t>Republika e Maqedonisë së Veriut " nr. 29/2026 )</w:t>
      </w:r>
    </w:p>
    <w:p w:rsidR="00C310F6" w:rsidRPr="001B0605" w:rsidRDefault="00C310F6" w:rsidP="00C310F6">
      <w:pPr>
        <w:pStyle w:val="P68B1DB1-Normal1"/>
        <w:jc w:val="center"/>
        <w:rPr>
          <w:szCs w:val="22"/>
        </w:rPr>
      </w:pPr>
      <w:r w:rsidRPr="001B0605">
        <w:rPr>
          <w:szCs w:val="22"/>
        </w:rPr>
        <w:t xml:space="preserve">FUSHA B. - "Përgjegjësia shoqërore" </w:t>
      </w:r>
    </w:p>
    <w:p w:rsidR="00C310F6" w:rsidRPr="001B0605" w:rsidRDefault="00C310F6" w:rsidP="00C41ECB">
      <w:pPr>
        <w:jc w:val="center"/>
        <w:rPr>
          <w:rFonts w:ascii="StobiSerif Regular" w:hAnsi="StobiSerif Regular"/>
          <w:sz w:val="22"/>
          <w:szCs w:val="22"/>
          <w:lang w:val="mk-MK"/>
        </w:rPr>
      </w:pPr>
    </w:p>
    <w:p w:rsidR="00C41ECB" w:rsidRPr="001B0605" w:rsidRDefault="00C41ECB" w:rsidP="0045687F">
      <w:pPr>
        <w:rPr>
          <w:rFonts w:ascii="StobiSerif Regular" w:hAnsi="StobiSerif Regular"/>
          <w:b/>
          <w:sz w:val="22"/>
          <w:szCs w:val="22"/>
          <w:lang w:val="mk-MK"/>
        </w:rPr>
      </w:pPr>
    </w:p>
    <w:p w:rsidR="00C41ECB" w:rsidRPr="001B0605" w:rsidRDefault="00C41ECB" w:rsidP="00C41ECB">
      <w:pPr>
        <w:pBdr>
          <w:bottom w:val="single" w:sz="6" w:space="1" w:color="auto"/>
        </w:pBdr>
        <w:rPr>
          <w:rFonts w:ascii="StobiSerif Regular" w:hAnsi="StobiSerif Regular"/>
          <w:b/>
          <w:sz w:val="22"/>
          <w:szCs w:val="22"/>
          <w:lang w:val="mk-MK"/>
        </w:rPr>
      </w:pPr>
    </w:p>
    <w:p w:rsidR="006E3437" w:rsidRPr="001B0605" w:rsidRDefault="006E3437" w:rsidP="00C41ECB">
      <w:pPr>
        <w:pBdr>
          <w:bottom w:val="single" w:sz="6" w:space="1" w:color="auto"/>
        </w:pBdr>
        <w:rPr>
          <w:rFonts w:ascii="StobiSerif Regular" w:hAnsi="StobiSerif Regular"/>
          <w:b/>
          <w:sz w:val="22"/>
          <w:szCs w:val="22"/>
          <w:lang w:val="mk-MK"/>
        </w:rPr>
      </w:pPr>
    </w:p>
    <w:p w:rsidR="006E3437" w:rsidRPr="001B0605" w:rsidRDefault="006E3437" w:rsidP="00C41ECB">
      <w:pPr>
        <w:pBdr>
          <w:bottom w:val="single" w:sz="6" w:space="1" w:color="auto"/>
        </w:pBdr>
        <w:rPr>
          <w:rFonts w:ascii="StobiSerif Regular" w:hAnsi="StobiSerif Regular"/>
          <w:b/>
          <w:sz w:val="22"/>
          <w:szCs w:val="22"/>
          <w:lang w:val="mk-MK"/>
        </w:rPr>
      </w:pPr>
      <w:r>
        <w:t>{{r applicant_name }}</w:t>
      </w:r>
    </w:p>
    <w:p w:rsidR="00C41ECB" w:rsidRPr="001B0605" w:rsidRDefault="00A602FD" w:rsidP="00C41ECB">
      <w:pPr>
        <w:jc w:val="center"/>
        <w:rPr>
          <w:rFonts w:ascii="StobiSerif Regular" w:hAnsi="StobiSerif Regular"/>
          <w:sz w:val="22"/>
          <w:szCs w:val="22"/>
          <w:lang w:val="mk-MK"/>
        </w:rPr>
      </w:pPr>
      <w:r w:rsidRPr="001B0605">
        <w:rPr>
          <w:rFonts w:ascii="StobiSerif Regular" w:hAnsi="StobiSerif Regular"/>
          <w:sz w:val="22"/>
          <w:szCs w:val="22"/>
          <w:lang w:val="mk-MK"/>
        </w:rPr>
        <w:t>(полн назив на деловниот субјект</w:t>
      </w:r>
      <w:r w:rsidR="00C41ECB" w:rsidRPr="001B0605">
        <w:rPr>
          <w:rFonts w:ascii="StobiSerif Regular" w:hAnsi="StobiSerif Regular"/>
          <w:sz w:val="22"/>
          <w:szCs w:val="22"/>
          <w:lang w:val="mk-MK"/>
        </w:rPr>
        <w:t>)</w:t>
      </w:r>
    </w:p>
    <w:p w:rsidR="00C310F6" w:rsidRPr="001B0605" w:rsidRDefault="00C310F6" w:rsidP="00C310F6">
      <w:pPr>
        <w:pStyle w:val="P68B1DB1-Normal1"/>
        <w:jc w:val="center"/>
        <w:rPr>
          <w:szCs w:val="22"/>
        </w:rPr>
      </w:pPr>
      <w:r w:rsidRPr="001B0605">
        <w:rPr>
          <w:szCs w:val="22"/>
        </w:rPr>
        <w:t>(emërtimi i plotë i subjektit afarist)</w:t>
      </w:r>
    </w:p>
    <w:p w:rsidR="00C310F6" w:rsidRPr="001B0605" w:rsidRDefault="00C310F6" w:rsidP="00C41ECB">
      <w:pPr>
        <w:jc w:val="center"/>
        <w:rPr>
          <w:rFonts w:ascii="StobiSerif Regular" w:hAnsi="StobiSerif Regular"/>
          <w:sz w:val="22"/>
          <w:szCs w:val="22"/>
          <w:lang w:val="mk-MK"/>
        </w:rPr>
      </w:pPr>
    </w:p>
    <w:p w:rsidR="00BC2A9B" w:rsidRPr="001B0605" w:rsidRDefault="00BC2A9B" w:rsidP="00C41ECB">
      <w:pPr>
        <w:rPr>
          <w:rFonts w:ascii="StobiSerif Regular" w:hAnsi="StobiSerif Regular"/>
          <w:sz w:val="22"/>
          <w:szCs w:val="22"/>
          <w:lang w:val="mk-MK"/>
        </w:rPr>
      </w:pPr>
    </w:p>
    <w:p w:rsidR="0045687F" w:rsidRPr="001B0605" w:rsidRDefault="0045687F" w:rsidP="00C41ECB">
      <w:pPr>
        <w:rPr>
          <w:rFonts w:ascii="StobiSerif Regular" w:hAnsi="StobiSerif Regular"/>
          <w:sz w:val="22"/>
          <w:szCs w:val="22"/>
          <w:lang w:val="mk-MK"/>
        </w:rPr>
      </w:pPr>
    </w:p>
    <w:p w:rsidR="006E3437" w:rsidRPr="001B0605" w:rsidRDefault="006E3437" w:rsidP="00C41ECB">
      <w:pPr>
        <w:rPr>
          <w:rFonts w:ascii="StobiSerif Regular" w:hAnsi="StobiSerif Regular"/>
          <w:sz w:val="22"/>
          <w:szCs w:val="22"/>
          <w:lang w:val="mk-MK"/>
        </w:rPr>
      </w:pPr>
    </w:p>
    <w:p w:rsidR="006E3437" w:rsidRPr="001B0605" w:rsidRDefault="006E3437" w:rsidP="00C41ECB">
      <w:pPr>
        <w:rPr>
          <w:rFonts w:ascii="StobiSerif Regular" w:hAnsi="StobiSerif Regular"/>
          <w:sz w:val="22"/>
          <w:szCs w:val="22"/>
          <w:lang w:val="mk-MK"/>
        </w:rPr>
      </w:pPr>
    </w:p>
    <w:p w:rsidR="001A5D1F" w:rsidRPr="001A5D1F" w:rsidRDefault="001A5D1F" w:rsidP="001A5D1F">
      <w:pPr>
        <w:spacing w:before="120" w:after="120"/>
        <w:ind w:left="720"/>
        <w:rPr>
          <w:rFonts w:ascii="StobiSerif Regular" w:hAnsi="StobiSerif Regular"/>
          <w:b/>
          <w:sz w:val="22"/>
          <w:szCs w:val="22"/>
          <w:lang w:val="mk-MK"/>
        </w:rPr>
      </w:pPr>
    </w:p>
    <w:p w:rsidR="00C41ECB" w:rsidRPr="001A5D1F" w:rsidRDefault="001A5D1F" w:rsidP="001A5D1F">
      <w:pPr>
        <w:spacing w:before="120" w:after="120"/>
        <w:rPr>
          <w:rFonts w:ascii="StobiSerif Regular" w:hAnsi="StobiSerif Regular"/>
          <w:b/>
          <w:sz w:val="22"/>
          <w:szCs w:val="22"/>
          <w:lang w:val="mk-MK"/>
        </w:rPr>
      </w:pPr>
      <w:r>
        <w:rPr>
          <w:rFonts w:ascii="StobiSerif Regular" w:hAnsi="StobiSerif Regular"/>
          <w:b/>
          <w:sz w:val="22"/>
          <w:szCs w:val="22"/>
          <w:lang w:val="en-US"/>
        </w:rPr>
        <w:t>1.</w:t>
      </w:r>
      <w:r w:rsidR="00954E44" w:rsidRPr="001A5D1F">
        <w:rPr>
          <w:rFonts w:ascii="StobiSerif Regular" w:hAnsi="StobiSerif Regular"/>
          <w:b/>
          <w:sz w:val="22"/>
          <w:szCs w:val="22"/>
          <w:lang w:val="mk-MK"/>
        </w:rPr>
        <w:t>Податоци за деловниот субјект/барателот:</w:t>
      </w:r>
    </w:p>
    <w:p w:rsidR="00C310F6" w:rsidRPr="001B0605" w:rsidRDefault="00C310F6" w:rsidP="001A5D1F">
      <w:pPr>
        <w:pStyle w:val="P68B1DB1-Normal4"/>
        <w:spacing w:before="120" w:after="120"/>
        <w:rPr>
          <w:szCs w:val="22"/>
        </w:rPr>
      </w:pPr>
      <w:r w:rsidRPr="001B0605">
        <w:rPr>
          <w:szCs w:val="22"/>
        </w:rPr>
        <w:t>Të dhëna për subjektin/kërkuesin:</w:t>
      </w:r>
    </w:p>
    <w:p w:rsidR="00C310F6" w:rsidRPr="001B0605" w:rsidRDefault="00C310F6" w:rsidP="00C310F6">
      <w:pPr>
        <w:spacing w:before="120" w:after="120"/>
        <w:ind w:left="720"/>
        <w:rPr>
          <w:rFonts w:ascii="StobiSerif Regular" w:hAnsi="StobiSerif Regular"/>
          <w:b/>
          <w:sz w:val="22"/>
          <w:szCs w:val="22"/>
          <w:lang w:val="mk-MK"/>
        </w:rPr>
      </w:pPr>
    </w:p>
    <w:p w:rsidR="00C41ECB" w:rsidRPr="001B0605" w:rsidRDefault="00C41ECB" w:rsidP="0045687F">
      <w:pPr>
        <w:rPr>
          <w:rFonts w:ascii="StobiSerif Regular" w:hAnsi="StobiSerif Regular"/>
          <w:sz w:val="22"/>
          <w:szCs w:val="22"/>
          <w:lang w:val="mk-MK"/>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8"/>
        <w:gridCol w:w="4320"/>
        <w:gridCol w:w="4680"/>
      </w:tblGrid>
      <w:tr w:rsidR="00C41ECB" w:rsidRPr="001B0605" w:rsidTr="00FE2295">
        <w:tc>
          <w:tcPr>
            <w:tcW w:w="648" w:type="dxa"/>
            <w:tcBorders>
              <w:top w:val="single" w:sz="4" w:space="0" w:color="auto"/>
              <w:left w:val="single" w:sz="4" w:space="0" w:color="auto"/>
              <w:bottom w:val="single" w:sz="4" w:space="0" w:color="auto"/>
              <w:right w:val="single" w:sz="4" w:space="0" w:color="auto"/>
            </w:tcBorders>
          </w:tcPr>
          <w:p w:rsidR="00C41ECB" w:rsidRPr="001B0605" w:rsidRDefault="00FC544F" w:rsidP="00FE2295">
            <w:pPr>
              <w:rPr>
                <w:rFonts w:ascii="StobiSerif Regular" w:hAnsi="StobiSerif Regular"/>
                <w:sz w:val="22"/>
                <w:szCs w:val="22"/>
                <w:lang w:val="mk-MK"/>
              </w:rPr>
            </w:pPr>
            <w:r w:rsidRPr="001B0605">
              <w:rPr>
                <w:rFonts w:ascii="StobiSerif Regular" w:hAnsi="StobiSerif Regular"/>
                <w:sz w:val="22"/>
                <w:szCs w:val="22"/>
                <w:lang w:val="mk-MK"/>
              </w:rPr>
              <w:t>1.</w:t>
            </w:r>
          </w:p>
        </w:tc>
        <w:tc>
          <w:tcPr>
            <w:tcW w:w="4320" w:type="dxa"/>
            <w:tcBorders>
              <w:top w:val="single" w:sz="4" w:space="0" w:color="auto"/>
              <w:left w:val="single" w:sz="4" w:space="0" w:color="auto"/>
              <w:bottom w:val="single" w:sz="4" w:space="0" w:color="auto"/>
              <w:right w:val="single" w:sz="4" w:space="0" w:color="auto"/>
            </w:tcBorders>
          </w:tcPr>
          <w:p w:rsidR="00C41ECB" w:rsidRPr="001B0605" w:rsidRDefault="00C41ECB" w:rsidP="00FE2295">
            <w:pPr>
              <w:rPr>
                <w:rFonts w:ascii="StobiSerif Regular" w:hAnsi="StobiSerif Regular"/>
                <w:sz w:val="22"/>
                <w:szCs w:val="22"/>
                <w:lang w:val="mk-MK"/>
              </w:rPr>
            </w:pPr>
            <w:r w:rsidRPr="001B0605">
              <w:rPr>
                <w:rFonts w:ascii="StobiSerif Regular" w:hAnsi="StobiSerif Regular"/>
                <w:sz w:val="22"/>
                <w:szCs w:val="22"/>
                <w:lang w:val="mk-MK"/>
              </w:rPr>
              <w:t>По</w:t>
            </w:r>
            <w:r w:rsidR="00954E44" w:rsidRPr="001B0605">
              <w:rPr>
                <w:rFonts w:ascii="StobiSerif Regular" w:hAnsi="StobiSerif Regular"/>
                <w:sz w:val="22"/>
                <w:szCs w:val="22"/>
                <w:lang w:val="mk-MK"/>
              </w:rPr>
              <w:t>лн назив на  деловниот субјект</w:t>
            </w:r>
          </w:p>
          <w:p w:rsidR="00C310F6" w:rsidRPr="001B0605" w:rsidRDefault="00C310F6" w:rsidP="00FE2295">
            <w:pPr>
              <w:rPr>
                <w:rFonts w:ascii="StobiSerif Regular" w:hAnsi="StobiSerif Regular"/>
                <w:sz w:val="22"/>
                <w:szCs w:val="22"/>
                <w:lang w:val="mk-MK"/>
              </w:rPr>
            </w:pPr>
            <w:r w:rsidRPr="001B0605">
              <w:rPr>
                <w:rFonts w:ascii="StobiSerif Regular" w:hAnsi="StobiSerif Regular"/>
                <w:sz w:val="22"/>
                <w:szCs w:val="22"/>
              </w:rPr>
              <w:t>(emërtimi i plotë i subjektit afarist)</w:t>
            </w:r>
          </w:p>
        </w:tc>
        <w:tc>
          <w:tcPr>
            <w:tcW w:w="4680" w:type="dxa"/>
            <w:tcBorders>
              <w:top w:val="single" w:sz="4" w:space="0" w:color="auto"/>
              <w:left w:val="single" w:sz="4" w:space="0" w:color="auto"/>
              <w:bottom w:val="single" w:sz="4" w:space="0" w:color="auto"/>
              <w:right w:val="single" w:sz="4" w:space="0" w:color="auto"/>
            </w:tcBorders>
          </w:tcPr>
          <w:p w:rsidR="00C41ECB" w:rsidRPr="001B0605" w:rsidRDefault="00C41ECB" w:rsidP="00FE2295">
            <w:pPr>
              <w:rPr>
                <w:rFonts w:ascii="StobiSerif Regular" w:hAnsi="StobiSerif Regular"/>
                <w:sz w:val="22"/>
                <w:szCs w:val="22"/>
                <w:lang w:val="mk-MK"/>
              </w:rPr>
            </w:pPr>
            <w:r>
              <w:t>{{r applicant_name }}</w:t>
            </w:r>
          </w:p>
        </w:tc>
      </w:tr>
      <w:tr w:rsidR="00C41ECB" w:rsidRPr="001B0605" w:rsidTr="00FE2295">
        <w:tc>
          <w:tcPr>
            <w:tcW w:w="648" w:type="dxa"/>
            <w:tcBorders>
              <w:top w:val="single" w:sz="4" w:space="0" w:color="auto"/>
              <w:left w:val="single" w:sz="4" w:space="0" w:color="auto"/>
              <w:bottom w:val="single" w:sz="4" w:space="0" w:color="auto"/>
              <w:right w:val="single" w:sz="4" w:space="0" w:color="auto"/>
            </w:tcBorders>
          </w:tcPr>
          <w:p w:rsidR="00C41ECB" w:rsidRPr="001B0605" w:rsidRDefault="00FC544F" w:rsidP="00FE2295">
            <w:pPr>
              <w:rPr>
                <w:rFonts w:ascii="StobiSerif Regular" w:hAnsi="StobiSerif Regular"/>
                <w:sz w:val="22"/>
                <w:szCs w:val="22"/>
                <w:lang w:val="mk-MK"/>
              </w:rPr>
            </w:pPr>
            <w:r w:rsidRPr="001B0605">
              <w:rPr>
                <w:rFonts w:ascii="StobiSerif Regular" w:hAnsi="StobiSerif Regular"/>
                <w:sz w:val="22"/>
                <w:szCs w:val="22"/>
                <w:lang w:val="mk-MK"/>
              </w:rPr>
              <w:t>2.</w:t>
            </w:r>
          </w:p>
        </w:tc>
        <w:tc>
          <w:tcPr>
            <w:tcW w:w="4320" w:type="dxa"/>
            <w:tcBorders>
              <w:top w:val="single" w:sz="4" w:space="0" w:color="auto"/>
              <w:left w:val="single" w:sz="4" w:space="0" w:color="auto"/>
              <w:bottom w:val="single" w:sz="4" w:space="0" w:color="auto"/>
              <w:right w:val="single" w:sz="4" w:space="0" w:color="auto"/>
            </w:tcBorders>
          </w:tcPr>
          <w:p w:rsidR="00C41ECB" w:rsidRPr="001B0605" w:rsidRDefault="00C41ECB" w:rsidP="00FE2295">
            <w:pPr>
              <w:rPr>
                <w:rFonts w:ascii="StobiSerif Regular" w:hAnsi="StobiSerif Regular"/>
                <w:sz w:val="22"/>
                <w:szCs w:val="22"/>
                <w:lang w:val="mk-MK"/>
              </w:rPr>
            </w:pPr>
            <w:r w:rsidRPr="001B0605">
              <w:rPr>
                <w:rFonts w:ascii="StobiSerif Regular" w:hAnsi="StobiSerif Regular"/>
                <w:sz w:val="22"/>
                <w:szCs w:val="22"/>
                <w:lang w:val="mk-MK"/>
              </w:rPr>
              <w:t>Седиште и адр</w:t>
            </w:r>
            <w:r w:rsidR="00954E44" w:rsidRPr="001B0605">
              <w:rPr>
                <w:rFonts w:ascii="StobiSerif Regular" w:hAnsi="StobiSerif Regular"/>
                <w:sz w:val="22"/>
                <w:szCs w:val="22"/>
                <w:lang w:val="mk-MK"/>
              </w:rPr>
              <w:t>еса</w:t>
            </w:r>
          </w:p>
          <w:p w:rsidR="00C310F6" w:rsidRPr="001B0605" w:rsidRDefault="00C310F6" w:rsidP="00FE2295">
            <w:pPr>
              <w:rPr>
                <w:rFonts w:ascii="StobiSerif Regular" w:hAnsi="StobiSerif Regular"/>
                <w:sz w:val="22"/>
                <w:szCs w:val="22"/>
                <w:lang w:val="mk-MK"/>
              </w:rPr>
            </w:pPr>
            <w:r w:rsidRPr="001B0605">
              <w:rPr>
                <w:rFonts w:ascii="StobiSerif Regular" w:hAnsi="StobiSerif Regular"/>
                <w:sz w:val="22"/>
                <w:szCs w:val="22"/>
              </w:rPr>
              <w:t>Selia dhe adresa</w:t>
            </w:r>
          </w:p>
        </w:tc>
        <w:tc>
          <w:tcPr>
            <w:tcW w:w="4680" w:type="dxa"/>
            <w:tcBorders>
              <w:top w:val="single" w:sz="4" w:space="0" w:color="auto"/>
              <w:left w:val="single" w:sz="4" w:space="0" w:color="auto"/>
              <w:bottom w:val="single" w:sz="4" w:space="0" w:color="auto"/>
              <w:right w:val="single" w:sz="4" w:space="0" w:color="auto"/>
            </w:tcBorders>
          </w:tcPr>
          <w:p w:rsidR="00C41ECB" w:rsidRPr="001B0605" w:rsidRDefault="00C41ECB" w:rsidP="00FE2295">
            <w:pPr>
              <w:rPr>
                <w:rFonts w:ascii="StobiSerif Regular" w:hAnsi="StobiSerif Regular"/>
                <w:sz w:val="22"/>
                <w:szCs w:val="22"/>
                <w:lang w:val="mk-MK"/>
              </w:rPr>
            </w:pPr>
            <w:r>
              <w:t>{{r applicant_address }}</w:t>
            </w:r>
          </w:p>
        </w:tc>
      </w:tr>
      <w:tr w:rsidR="00954E44" w:rsidRPr="001B0605" w:rsidTr="00B5555A">
        <w:tc>
          <w:tcPr>
            <w:tcW w:w="648" w:type="dxa"/>
            <w:tcBorders>
              <w:top w:val="single" w:sz="4" w:space="0" w:color="auto"/>
              <w:left w:val="single" w:sz="4" w:space="0" w:color="auto"/>
              <w:bottom w:val="single" w:sz="4" w:space="0" w:color="auto"/>
              <w:right w:val="single" w:sz="4" w:space="0" w:color="auto"/>
            </w:tcBorders>
          </w:tcPr>
          <w:p w:rsidR="00954E44" w:rsidRPr="001B0605" w:rsidRDefault="00FC544F" w:rsidP="00B5555A">
            <w:pPr>
              <w:rPr>
                <w:rFonts w:ascii="StobiSerif Regular" w:hAnsi="StobiSerif Regular"/>
                <w:sz w:val="22"/>
                <w:szCs w:val="22"/>
                <w:lang w:val="mk-MK"/>
              </w:rPr>
            </w:pPr>
            <w:r w:rsidRPr="001B0605">
              <w:rPr>
                <w:rFonts w:ascii="StobiSerif Regular" w:hAnsi="StobiSerif Regular"/>
                <w:sz w:val="22"/>
                <w:szCs w:val="22"/>
                <w:lang w:val="mk-MK"/>
              </w:rPr>
              <w:t>3.</w:t>
            </w:r>
          </w:p>
        </w:tc>
        <w:tc>
          <w:tcPr>
            <w:tcW w:w="4320" w:type="dxa"/>
            <w:tcBorders>
              <w:top w:val="single" w:sz="4" w:space="0" w:color="auto"/>
              <w:left w:val="single" w:sz="4" w:space="0" w:color="auto"/>
              <w:bottom w:val="single" w:sz="4" w:space="0" w:color="auto"/>
              <w:right w:val="single" w:sz="4" w:space="0" w:color="auto"/>
            </w:tcBorders>
          </w:tcPr>
          <w:p w:rsidR="00954E44" w:rsidRPr="001B0605" w:rsidRDefault="00954E44" w:rsidP="00B5555A">
            <w:pPr>
              <w:rPr>
                <w:rFonts w:ascii="StobiSerif Regular" w:hAnsi="StobiSerif Regular"/>
                <w:sz w:val="22"/>
                <w:szCs w:val="22"/>
                <w:lang w:val="mk-MK"/>
              </w:rPr>
            </w:pPr>
            <w:r w:rsidRPr="001B0605">
              <w:rPr>
                <w:rFonts w:ascii="StobiSerif Regular" w:hAnsi="StobiSerif Regular"/>
                <w:sz w:val="22"/>
                <w:szCs w:val="22"/>
                <w:lang w:val="mk-MK"/>
              </w:rPr>
              <w:t>К</w:t>
            </w:r>
            <w:r w:rsidRPr="001B0605">
              <w:rPr>
                <w:rFonts w:ascii="StobiSerif Regular" w:hAnsi="StobiSerif Regular"/>
                <w:sz w:val="22"/>
                <w:szCs w:val="22"/>
              </w:rPr>
              <w:t xml:space="preserve">онтакт </w:t>
            </w:r>
            <w:r w:rsidR="0045687F" w:rsidRPr="001B0605">
              <w:rPr>
                <w:rFonts w:ascii="StobiSerif Regular" w:hAnsi="StobiSerif Regular"/>
                <w:sz w:val="22"/>
                <w:szCs w:val="22"/>
                <w:lang w:val="mk-MK"/>
              </w:rPr>
              <w:t xml:space="preserve">лице и мобилен </w:t>
            </w:r>
            <w:r w:rsidRPr="001B0605">
              <w:rPr>
                <w:rFonts w:ascii="StobiSerif Regular" w:hAnsi="StobiSerif Regular"/>
                <w:sz w:val="22"/>
                <w:szCs w:val="22"/>
              </w:rPr>
              <w:t>телефон</w:t>
            </w:r>
          </w:p>
          <w:p w:rsidR="00C310F6" w:rsidRPr="001B0605" w:rsidRDefault="00C310F6" w:rsidP="00B5555A">
            <w:pPr>
              <w:rPr>
                <w:rFonts w:ascii="StobiSerif Regular" w:hAnsi="StobiSerif Regular"/>
                <w:sz w:val="22"/>
                <w:szCs w:val="22"/>
                <w:lang w:val="mk-MK"/>
              </w:rPr>
            </w:pPr>
            <w:r w:rsidRPr="001B0605">
              <w:rPr>
                <w:rFonts w:ascii="StobiSerif Regular" w:hAnsi="StobiSerif Regular"/>
                <w:sz w:val="22"/>
                <w:szCs w:val="22"/>
              </w:rPr>
              <w:t>Personi i kontaktit dhe telefoni celular</w:t>
            </w:r>
          </w:p>
        </w:tc>
        <w:tc>
          <w:tcPr>
            <w:tcW w:w="4680" w:type="dxa"/>
            <w:tcBorders>
              <w:top w:val="single" w:sz="4" w:space="0" w:color="auto"/>
              <w:left w:val="single" w:sz="4" w:space="0" w:color="auto"/>
              <w:bottom w:val="single" w:sz="4" w:space="0" w:color="auto"/>
              <w:right w:val="single" w:sz="4" w:space="0" w:color="auto"/>
            </w:tcBorders>
          </w:tcPr>
          <w:p w:rsidR="00954E44" w:rsidRPr="001B0605" w:rsidRDefault="00954E44" w:rsidP="00B5555A">
            <w:pPr>
              <w:rPr>
                <w:rFonts w:ascii="StobiSerif Regular" w:hAnsi="StobiSerif Regular"/>
                <w:sz w:val="22"/>
                <w:szCs w:val="22"/>
                <w:lang w:val="mk-MK"/>
              </w:rPr>
            </w:pPr>
            <w:r>
              <w:t>{{r contact_person }}</w:t>
            </w:r>
          </w:p>
        </w:tc>
      </w:tr>
      <w:tr w:rsidR="00954E44" w:rsidRPr="001B0605" w:rsidTr="00B5555A">
        <w:tc>
          <w:tcPr>
            <w:tcW w:w="648" w:type="dxa"/>
            <w:tcBorders>
              <w:top w:val="single" w:sz="4" w:space="0" w:color="auto"/>
              <w:left w:val="single" w:sz="4" w:space="0" w:color="auto"/>
              <w:bottom w:val="single" w:sz="4" w:space="0" w:color="auto"/>
              <w:right w:val="single" w:sz="4" w:space="0" w:color="auto"/>
            </w:tcBorders>
          </w:tcPr>
          <w:p w:rsidR="00954E44" w:rsidRPr="001B0605" w:rsidRDefault="00FC544F" w:rsidP="00B5555A">
            <w:pPr>
              <w:rPr>
                <w:rFonts w:ascii="StobiSerif Regular" w:hAnsi="StobiSerif Regular"/>
                <w:sz w:val="22"/>
                <w:szCs w:val="22"/>
                <w:lang w:val="mk-MK"/>
              </w:rPr>
            </w:pPr>
            <w:r w:rsidRPr="001B0605">
              <w:rPr>
                <w:rFonts w:ascii="StobiSerif Regular" w:hAnsi="StobiSerif Regular"/>
                <w:sz w:val="22"/>
                <w:szCs w:val="22"/>
                <w:lang w:val="mk-MK"/>
              </w:rPr>
              <w:t>4.</w:t>
            </w:r>
          </w:p>
        </w:tc>
        <w:tc>
          <w:tcPr>
            <w:tcW w:w="4320" w:type="dxa"/>
            <w:tcBorders>
              <w:top w:val="single" w:sz="4" w:space="0" w:color="auto"/>
              <w:left w:val="single" w:sz="4" w:space="0" w:color="auto"/>
              <w:bottom w:val="single" w:sz="4" w:space="0" w:color="auto"/>
              <w:right w:val="single" w:sz="4" w:space="0" w:color="auto"/>
            </w:tcBorders>
          </w:tcPr>
          <w:p w:rsidR="00954E44" w:rsidRPr="001B0605" w:rsidRDefault="00954E44" w:rsidP="00B5555A">
            <w:pPr>
              <w:rPr>
                <w:rFonts w:ascii="StobiSerif Regular" w:hAnsi="StobiSerif Regular"/>
                <w:sz w:val="22"/>
                <w:szCs w:val="22"/>
                <w:lang w:val="mk-MK"/>
              </w:rPr>
            </w:pPr>
            <w:r w:rsidRPr="001B0605">
              <w:rPr>
                <w:rFonts w:ascii="StobiSerif Regular" w:hAnsi="StobiSerif Regular"/>
                <w:sz w:val="22"/>
                <w:szCs w:val="22"/>
                <w:lang w:val="mk-MK"/>
              </w:rPr>
              <w:t>Е-маил</w:t>
            </w:r>
            <w:r w:rsidR="0045687F" w:rsidRPr="001B0605">
              <w:rPr>
                <w:rFonts w:ascii="StobiSerif Regular" w:hAnsi="StobiSerif Regular"/>
                <w:sz w:val="22"/>
                <w:szCs w:val="22"/>
                <w:lang w:val="mk-MK"/>
              </w:rPr>
              <w:t xml:space="preserve"> адреса:</w:t>
            </w:r>
          </w:p>
          <w:p w:rsidR="00C310F6" w:rsidRPr="001B0605" w:rsidRDefault="00C310F6" w:rsidP="00B5555A">
            <w:pPr>
              <w:rPr>
                <w:rFonts w:ascii="StobiSerif Regular" w:hAnsi="StobiSerif Regular"/>
                <w:sz w:val="22"/>
                <w:szCs w:val="22"/>
                <w:lang w:val="mk-MK"/>
              </w:rPr>
            </w:pPr>
            <w:r w:rsidRPr="001B0605">
              <w:rPr>
                <w:rFonts w:ascii="StobiSerif Regular" w:hAnsi="StobiSerif Regular"/>
                <w:sz w:val="22"/>
                <w:szCs w:val="22"/>
              </w:rPr>
              <w:t>E-mail adresa</w:t>
            </w:r>
          </w:p>
        </w:tc>
        <w:tc>
          <w:tcPr>
            <w:tcW w:w="4680" w:type="dxa"/>
            <w:tcBorders>
              <w:top w:val="single" w:sz="4" w:space="0" w:color="auto"/>
              <w:left w:val="single" w:sz="4" w:space="0" w:color="auto"/>
              <w:bottom w:val="single" w:sz="4" w:space="0" w:color="auto"/>
              <w:right w:val="single" w:sz="4" w:space="0" w:color="auto"/>
            </w:tcBorders>
          </w:tcPr>
          <w:p w:rsidR="00954E44" w:rsidRPr="001B0605" w:rsidRDefault="00954E44" w:rsidP="00B5555A">
            <w:pPr>
              <w:rPr>
                <w:rFonts w:ascii="StobiSerif Regular" w:hAnsi="StobiSerif Regular"/>
                <w:sz w:val="22"/>
                <w:szCs w:val="22"/>
                <w:lang w:val="mk-MK"/>
              </w:rPr>
            </w:pPr>
            <w:r>
              <w:t>{{r contact_email }}</w:t>
            </w:r>
          </w:p>
        </w:tc>
      </w:tr>
      <w:tr w:rsidR="00954E44" w:rsidRPr="001B0605" w:rsidTr="00B5555A">
        <w:tc>
          <w:tcPr>
            <w:tcW w:w="648" w:type="dxa"/>
            <w:tcBorders>
              <w:top w:val="single" w:sz="4" w:space="0" w:color="auto"/>
              <w:left w:val="single" w:sz="4" w:space="0" w:color="auto"/>
              <w:bottom w:val="single" w:sz="4" w:space="0" w:color="auto"/>
              <w:right w:val="single" w:sz="4" w:space="0" w:color="auto"/>
            </w:tcBorders>
          </w:tcPr>
          <w:p w:rsidR="00954E44" w:rsidRPr="001B0605" w:rsidRDefault="00FC544F" w:rsidP="00B5555A">
            <w:pPr>
              <w:rPr>
                <w:rFonts w:ascii="StobiSerif Regular" w:hAnsi="StobiSerif Regular"/>
                <w:sz w:val="22"/>
                <w:szCs w:val="22"/>
                <w:lang w:val="mk-MK"/>
              </w:rPr>
            </w:pPr>
            <w:r w:rsidRPr="001B0605">
              <w:rPr>
                <w:rFonts w:ascii="StobiSerif Regular" w:hAnsi="StobiSerif Regular"/>
                <w:sz w:val="22"/>
                <w:szCs w:val="22"/>
                <w:lang w:val="mk-MK"/>
              </w:rPr>
              <w:t>5.</w:t>
            </w:r>
          </w:p>
        </w:tc>
        <w:tc>
          <w:tcPr>
            <w:tcW w:w="4320" w:type="dxa"/>
            <w:tcBorders>
              <w:top w:val="single" w:sz="4" w:space="0" w:color="auto"/>
              <w:left w:val="single" w:sz="4" w:space="0" w:color="auto"/>
              <w:bottom w:val="single" w:sz="4" w:space="0" w:color="auto"/>
              <w:right w:val="single" w:sz="4" w:space="0" w:color="auto"/>
            </w:tcBorders>
          </w:tcPr>
          <w:p w:rsidR="00954E44" w:rsidRPr="001B0605" w:rsidRDefault="00954E44" w:rsidP="00B5555A">
            <w:pPr>
              <w:rPr>
                <w:rFonts w:ascii="StobiSerif Regular" w:hAnsi="StobiSerif Regular"/>
                <w:sz w:val="22"/>
                <w:szCs w:val="22"/>
                <w:lang w:val="ru-RU"/>
              </w:rPr>
            </w:pPr>
            <w:r w:rsidRPr="001B0605">
              <w:rPr>
                <w:rFonts w:ascii="StobiSerif Regular" w:hAnsi="StobiSerif Regular"/>
                <w:sz w:val="22"/>
                <w:szCs w:val="22"/>
                <w:lang w:val="mk-MK"/>
              </w:rPr>
              <w:t>В</w:t>
            </w:r>
            <w:r w:rsidRPr="001B0605">
              <w:rPr>
                <w:rFonts w:ascii="StobiSerif Regular" w:hAnsi="StobiSerif Regular"/>
                <w:sz w:val="22"/>
                <w:szCs w:val="22"/>
                <w:lang w:val="ru-RU"/>
              </w:rPr>
              <w:t>еб страница на деловниот субјект</w:t>
            </w:r>
          </w:p>
          <w:p w:rsidR="00C310F6" w:rsidRPr="001B0605" w:rsidRDefault="00C310F6" w:rsidP="00B5555A">
            <w:pPr>
              <w:rPr>
                <w:rFonts w:ascii="StobiSerif Regular" w:hAnsi="StobiSerif Regular"/>
                <w:sz w:val="22"/>
                <w:szCs w:val="22"/>
                <w:lang w:val="ru-RU"/>
              </w:rPr>
            </w:pPr>
            <w:r w:rsidRPr="001B0605">
              <w:rPr>
                <w:rFonts w:ascii="StobiSerif Regular" w:hAnsi="StobiSerif Regular"/>
                <w:sz w:val="22"/>
                <w:szCs w:val="22"/>
              </w:rPr>
              <w:t>Ueb faqja e subjektit afarist</w:t>
            </w:r>
          </w:p>
        </w:tc>
        <w:tc>
          <w:tcPr>
            <w:tcW w:w="4680" w:type="dxa"/>
            <w:tcBorders>
              <w:top w:val="single" w:sz="4" w:space="0" w:color="auto"/>
              <w:left w:val="single" w:sz="4" w:space="0" w:color="auto"/>
              <w:bottom w:val="single" w:sz="4" w:space="0" w:color="auto"/>
              <w:right w:val="single" w:sz="4" w:space="0" w:color="auto"/>
            </w:tcBorders>
          </w:tcPr>
          <w:p w:rsidR="00954E44" w:rsidRPr="001B0605" w:rsidRDefault="00954E44" w:rsidP="00B5555A">
            <w:pPr>
              <w:rPr>
                <w:rFonts w:ascii="StobiSerif Regular" w:hAnsi="StobiSerif Regular"/>
                <w:sz w:val="22"/>
                <w:szCs w:val="22"/>
                <w:lang w:val="mk-MK"/>
              </w:rPr>
            </w:pPr>
            <w:r>
              <w:t>{{r website }}</w:t>
            </w:r>
          </w:p>
        </w:tc>
      </w:tr>
      <w:tr w:rsidR="00954E44" w:rsidRPr="001B0605" w:rsidTr="00B82D95">
        <w:trPr>
          <w:trHeight w:val="331"/>
        </w:trPr>
        <w:tc>
          <w:tcPr>
            <w:tcW w:w="648" w:type="dxa"/>
            <w:tcBorders>
              <w:top w:val="single" w:sz="4" w:space="0" w:color="auto"/>
              <w:left w:val="single" w:sz="4" w:space="0" w:color="auto"/>
              <w:bottom w:val="single" w:sz="4" w:space="0" w:color="auto"/>
              <w:right w:val="single" w:sz="4" w:space="0" w:color="auto"/>
            </w:tcBorders>
          </w:tcPr>
          <w:p w:rsidR="00954E44" w:rsidRPr="001B0605" w:rsidRDefault="00FC544F" w:rsidP="00B5555A">
            <w:pPr>
              <w:rPr>
                <w:rFonts w:ascii="StobiSerif Regular" w:hAnsi="StobiSerif Regular"/>
                <w:sz w:val="22"/>
                <w:szCs w:val="22"/>
                <w:lang w:val="mk-MK"/>
              </w:rPr>
            </w:pPr>
            <w:r w:rsidRPr="001B0605">
              <w:rPr>
                <w:rFonts w:ascii="StobiSerif Regular" w:hAnsi="StobiSerif Regular"/>
                <w:sz w:val="22"/>
                <w:szCs w:val="22"/>
                <w:lang w:val="mk-MK"/>
              </w:rPr>
              <w:t>6.</w:t>
            </w:r>
          </w:p>
        </w:tc>
        <w:tc>
          <w:tcPr>
            <w:tcW w:w="4320" w:type="dxa"/>
            <w:tcBorders>
              <w:top w:val="single" w:sz="4" w:space="0" w:color="auto"/>
              <w:left w:val="single" w:sz="4" w:space="0" w:color="auto"/>
              <w:bottom w:val="single" w:sz="4" w:space="0" w:color="auto"/>
              <w:right w:val="single" w:sz="4" w:space="0" w:color="auto"/>
            </w:tcBorders>
          </w:tcPr>
          <w:p w:rsidR="00954E44" w:rsidRPr="001B0605" w:rsidRDefault="0045687F" w:rsidP="0045687F">
            <w:pPr>
              <w:rPr>
                <w:rFonts w:ascii="StobiSerif Regular" w:hAnsi="StobiSerif Regular"/>
                <w:sz w:val="22"/>
                <w:szCs w:val="22"/>
                <w:lang w:val="mk-MK"/>
              </w:rPr>
            </w:pPr>
            <w:r w:rsidRPr="001B0605">
              <w:rPr>
                <w:rFonts w:ascii="StobiSerif Regular" w:hAnsi="StobiSerif Regular"/>
                <w:sz w:val="22"/>
                <w:szCs w:val="22"/>
                <w:lang w:val="mk-MK"/>
              </w:rPr>
              <w:t>Одговорно лице</w:t>
            </w:r>
            <w:r w:rsidR="00954E44" w:rsidRPr="001B0605">
              <w:rPr>
                <w:rFonts w:ascii="StobiSerif Regular" w:hAnsi="StobiSerif Regular"/>
                <w:sz w:val="22"/>
                <w:szCs w:val="22"/>
                <w:lang w:val="mk-MK"/>
              </w:rPr>
              <w:t xml:space="preserve">:  </w:t>
            </w:r>
          </w:p>
          <w:p w:rsidR="00C310F6" w:rsidRPr="001B0605" w:rsidRDefault="00C310F6" w:rsidP="0045687F">
            <w:pPr>
              <w:rPr>
                <w:rFonts w:ascii="StobiSerif Regular" w:hAnsi="StobiSerif Regular"/>
                <w:sz w:val="22"/>
                <w:szCs w:val="22"/>
              </w:rPr>
            </w:pPr>
            <w:r w:rsidRPr="001B0605">
              <w:rPr>
                <w:rFonts w:ascii="StobiSerif Regular" w:hAnsi="StobiSerif Regular"/>
                <w:sz w:val="22"/>
                <w:szCs w:val="22"/>
              </w:rPr>
              <w:t>Personi përgjegjës</w:t>
            </w:r>
          </w:p>
        </w:tc>
        <w:tc>
          <w:tcPr>
            <w:tcW w:w="4680" w:type="dxa"/>
            <w:tcBorders>
              <w:top w:val="single" w:sz="4" w:space="0" w:color="auto"/>
              <w:left w:val="single" w:sz="4" w:space="0" w:color="auto"/>
              <w:bottom w:val="single" w:sz="4" w:space="0" w:color="auto"/>
              <w:right w:val="single" w:sz="4" w:space="0" w:color="auto"/>
            </w:tcBorders>
          </w:tcPr>
          <w:p w:rsidR="00954E44" w:rsidRPr="001B0605" w:rsidRDefault="00954E44" w:rsidP="00B5555A">
            <w:pPr>
              <w:rPr>
                <w:rFonts w:ascii="StobiSerif Regular" w:hAnsi="StobiSerif Regular"/>
                <w:sz w:val="22"/>
                <w:szCs w:val="22"/>
                <w:lang w:val="mk-MK"/>
              </w:rPr>
            </w:pPr>
            <w:r>
              <w:t>{{r responsible_person }}</w:t>
            </w:r>
          </w:p>
        </w:tc>
      </w:tr>
      <w:tr w:rsidR="00C41ECB" w:rsidRPr="001B0605" w:rsidTr="00FE2295">
        <w:tc>
          <w:tcPr>
            <w:tcW w:w="648" w:type="dxa"/>
            <w:tcBorders>
              <w:top w:val="single" w:sz="4" w:space="0" w:color="auto"/>
              <w:left w:val="single" w:sz="4" w:space="0" w:color="auto"/>
              <w:bottom w:val="single" w:sz="4" w:space="0" w:color="auto"/>
              <w:right w:val="single" w:sz="4" w:space="0" w:color="auto"/>
            </w:tcBorders>
          </w:tcPr>
          <w:p w:rsidR="00C41ECB" w:rsidRPr="001B0605" w:rsidRDefault="00FC544F" w:rsidP="00FE2295">
            <w:pPr>
              <w:rPr>
                <w:rFonts w:ascii="StobiSerif Regular" w:hAnsi="StobiSerif Regular"/>
                <w:sz w:val="22"/>
                <w:szCs w:val="22"/>
                <w:lang w:val="mk-MK"/>
              </w:rPr>
            </w:pPr>
            <w:r w:rsidRPr="001B0605">
              <w:rPr>
                <w:rFonts w:ascii="StobiSerif Regular" w:hAnsi="StobiSerif Regular"/>
                <w:sz w:val="22"/>
                <w:szCs w:val="22"/>
                <w:lang w:val="mk-MK"/>
              </w:rPr>
              <w:t>7.</w:t>
            </w:r>
          </w:p>
        </w:tc>
        <w:tc>
          <w:tcPr>
            <w:tcW w:w="4320" w:type="dxa"/>
            <w:tcBorders>
              <w:top w:val="single" w:sz="4" w:space="0" w:color="auto"/>
              <w:left w:val="single" w:sz="4" w:space="0" w:color="auto"/>
              <w:bottom w:val="single" w:sz="4" w:space="0" w:color="auto"/>
              <w:right w:val="single" w:sz="4" w:space="0" w:color="auto"/>
            </w:tcBorders>
          </w:tcPr>
          <w:p w:rsidR="00C41ECB" w:rsidRPr="001B0605" w:rsidRDefault="00C41ECB" w:rsidP="00FE2295">
            <w:pPr>
              <w:rPr>
                <w:rFonts w:ascii="StobiSerif Regular" w:hAnsi="StobiSerif Regular"/>
                <w:sz w:val="22"/>
                <w:szCs w:val="22"/>
                <w:lang w:val="mk-MK"/>
              </w:rPr>
            </w:pPr>
            <w:r w:rsidRPr="001B0605">
              <w:rPr>
                <w:rFonts w:ascii="StobiSerif Regular" w:hAnsi="StobiSerif Regular"/>
                <w:sz w:val="22"/>
                <w:szCs w:val="22"/>
                <w:lang w:val="mk-MK"/>
              </w:rPr>
              <w:t>Матичен број</w:t>
            </w:r>
            <w:r w:rsidR="00B82D95" w:rsidRPr="001B0605">
              <w:rPr>
                <w:rFonts w:ascii="StobiSerif Regular" w:hAnsi="StobiSerif Regular"/>
                <w:sz w:val="22"/>
                <w:szCs w:val="22"/>
                <w:lang w:val="mk-MK"/>
              </w:rPr>
              <w:t xml:space="preserve"> на деловниот субјект</w:t>
            </w:r>
          </w:p>
          <w:p w:rsidR="00C310F6" w:rsidRPr="001B0605" w:rsidRDefault="00C310F6" w:rsidP="00FE2295">
            <w:pPr>
              <w:rPr>
                <w:rFonts w:ascii="StobiSerif Regular" w:hAnsi="StobiSerif Regular"/>
                <w:sz w:val="22"/>
                <w:szCs w:val="22"/>
                <w:lang w:val="mk-MK"/>
              </w:rPr>
            </w:pPr>
            <w:r w:rsidRPr="001B0605">
              <w:rPr>
                <w:rFonts w:ascii="StobiSerif Regular" w:hAnsi="StobiSerif Regular"/>
                <w:sz w:val="22"/>
                <w:szCs w:val="22"/>
              </w:rPr>
              <w:t>Numri amë i subjektit afarist</w:t>
            </w:r>
          </w:p>
        </w:tc>
        <w:tc>
          <w:tcPr>
            <w:tcW w:w="4680" w:type="dxa"/>
            <w:tcBorders>
              <w:top w:val="single" w:sz="4" w:space="0" w:color="auto"/>
              <w:left w:val="single" w:sz="4" w:space="0" w:color="auto"/>
              <w:bottom w:val="single" w:sz="4" w:space="0" w:color="auto"/>
              <w:right w:val="single" w:sz="4" w:space="0" w:color="auto"/>
            </w:tcBorders>
          </w:tcPr>
          <w:p w:rsidR="00C41ECB" w:rsidRPr="001B0605" w:rsidRDefault="00C41ECB" w:rsidP="00FE2295">
            <w:pPr>
              <w:rPr>
                <w:rFonts w:ascii="StobiSerif Regular" w:hAnsi="StobiSerif Regular"/>
                <w:sz w:val="22"/>
                <w:szCs w:val="22"/>
                <w:lang w:val="mk-MK"/>
              </w:rPr>
            </w:pPr>
            <w:r>
              <w:t>{{r applicant_embs }}</w:t>
            </w:r>
          </w:p>
        </w:tc>
      </w:tr>
      <w:tr w:rsidR="00C41ECB" w:rsidRPr="001B0605" w:rsidTr="00FE2295">
        <w:tc>
          <w:tcPr>
            <w:tcW w:w="648" w:type="dxa"/>
            <w:tcBorders>
              <w:top w:val="single" w:sz="4" w:space="0" w:color="auto"/>
              <w:left w:val="single" w:sz="4" w:space="0" w:color="auto"/>
              <w:bottom w:val="single" w:sz="4" w:space="0" w:color="auto"/>
              <w:right w:val="single" w:sz="4" w:space="0" w:color="auto"/>
            </w:tcBorders>
          </w:tcPr>
          <w:p w:rsidR="00C41ECB" w:rsidRPr="001B0605" w:rsidRDefault="00FC544F" w:rsidP="00FE2295">
            <w:pPr>
              <w:rPr>
                <w:rFonts w:ascii="StobiSerif Regular" w:hAnsi="StobiSerif Regular"/>
                <w:sz w:val="22"/>
                <w:szCs w:val="22"/>
                <w:lang w:val="mk-MK"/>
              </w:rPr>
            </w:pPr>
            <w:r w:rsidRPr="001B0605">
              <w:rPr>
                <w:rFonts w:ascii="StobiSerif Regular" w:hAnsi="StobiSerif Regular"/>
                <w:sz w:val="22"/>
                <w:szCs w:val="22"/>
                <w:lang w:val="mk-MK"/>
              </w:rPr>
              <w:t>8.</w:t>
            </w:r>
          </w:p>
        </w:tc>
        <w:tc>
          <w:tcPr>
            <w:tcW w:w="4320" w:type="dxa"/>
            <w:tcBorders>
              <w:top w:val="single" w:sz="4" w:space="0" w:color="auto"/>
              <w:left w:val="single" w:sz="4" w:space="0" w:color="auto"/>
              <w:bottom w:val="single" w:sz="4" w:space="0" w:color="auto"/>
              <w:right w:val="single" w:sz="4" w:space="0" w:color="auto"/>
            </w:tcBorders>
          </w:tcPr>
          <w:p w:rsidR="00C41ECB" w:rsidRPr="001B0605" w:rsidRDefault="00C41ECB" w:rsidP="00FE2295">
            <w:pPr>
              <w:rPr>
                <w:rFonts w:ascii="StobiSerif Regular" w:hAnsi="StobiSerif Regular"/>
                <w:sz w:val="22"/>
                <w:szCs w:val="22"/>
                <w:lang w:val="mk-MK"/>
              </w:rPr>
            </w:pPr>
            <w:r w:rsidRPr="001B0605">
              <w:rPr>
                <w:rFonts w:ascii="StobiSerif Regular" w:hAnsi="StobiSerif Regular"/>
                <w:sz w:val="22"/>
                <w:szCs w:val="22"/>
                <w:lang w:val="mk-MK"/>
              </w:rPr>
              <w:t>Даночен број</w:t>
            </w:r>
            <w:r w:rsidR="00B82D95" w:rsidRPr="001B0605">
              <w:rPr>
                <w:rFonts w:ascii="StobiSerif Regular" w:hAnsi="StobiSerif Regular"/>
                <w:sz w:val="22"/>
                <w:szCs w:val="22"/>
                <w:lang w:val="mk-MK"/>
              </w:rPr>
              <w:t xml:space="preserve"> на деловниот субјект</w:t>
            </w:r>
          </w:p>
          <w:p w:rsidR="00C310F6" w:rsidRPr="001B0605" w:rsidRDefault="00C310F6" w:rsidP="00FE2295">
            <w:pPr>
              <w:rPr>
                <w:rFonts w:ascii="StobiSerif Regular" w:hAnsi="StobiSerif Regular"/>
                <w:sz w:val="22"/>
                <w:szCs w:val="22"/>
                <w:lang w:val="mk-MK"/>
              </w:rPr>
            </w:pPr>
            <w:r w:rsidRPr="001B0605">
              <w:rPr>
                <w:rFonts w:ascii="StobiSerif Regular" w:hAnsi="StobiSerif Regular"/>
                <w:sz w:val="22"/>
                <w:szCs w:val="22"/>
              </w:rPr>
              <w:lastRenderedPageBreak/>
              <w:t>Numri tatimor i subjektit afarist</w:t>
            </w:r>
          </w:p>
        </w:tc>
        <w:tc>
          <w:tcPr>
            <w:tcW w:w="4680" w:type="dxa"/>
            <w:tcBorders>
              <w:top w:val="single" w:sz="4" w:space="0" w:color="auto"/>
              <w:left w:val="single" w:sz="4" w:space="0" w:color="auto"/>
              <w:bottom w:val="single" w:sz="4" w:space="0" w:color="auto"/>
              <w:right w:val="single" w:sz="4" w:space="0" w:color="auto"/>
            </w:tcBorders>
          </w:tcPr>
          <w:p w:rsidR="00C41ECB" w:rsidRPr="001B0605" w:rsidRDefault="00C41ECB" w:rsidP="00FE2295">
            <w:pPr>
              <w:rPr>
                <w:rFonts w:ascii="StobiSerif Regular" w:hAnsi="StobiSerif Regular"/>
                <w:sz w:val="22"/>
                <w:szCs w:val="22"/>
                <w:lang w:val="mk-MK"/>
              </w:rPr>
            </w:pPr>
            <w:r>
              <w:t>{{r applicant_edb }}</w:t>
            </w:r>
          </w:p>
        </w:tc>
      </w:tr>
      <w:tr w:rsidR="00C41ECB" w:rsidRPr="001B0605" w:rsidTr="00FE2295">
        <w:tc>
          <w:tcPr>
            <w:tcW w:w="648" w:type="dxa"/>
            <w:tcBorders>
              <w:top w:val="single" w:sz="4" w:space="0" w:color="auto"/>
              <w:left w:val="single" w:sz="4" w:space="0" w:color="auto"/>
              <w:bottom w:val="single" w:sz="4" w:space="0" w:color="auto"/>
              <w:right w:val="single" w:sz="4" w:space="0" w:color="auto"/>
            </w:tcBorders>
          </w:tcPr>
          <w:p w:rsidR="00C41ECB" w:rsidRPr="001B0605" w:rsidRDefault="00FC544F" w:rsidP="00FE2295">
            <w:pPr>
              <w:rPr>
                <w:rFonts w:ascii="StobiSerif Regular" w:hAnsi="StobiSerif Regular"/>
                <w:sz w:val="22"/>
                <w:szCs w:val="22"/>
                <w:lang w:val="mk-MK"/>
              </w:rPr>
            </w:pPr>
            <w:r w:rsidRPr="001B0605">
              <w:rPr>
                <w:rFonts w:ascii="StobiSerif Regular" w:hAnsi="StobiSerif Regular"/>
                <w:sz w:val="22"/>
                <w:szCs w:val="22"/>
                <w:lang w:val="mk-MK"/>
              </w:rPr>
              <w:t>9.</w:t>
            </w:r>
          </w:p>
        </w:tc>
        <w:tc>
          <w:tcPr>
            <w:tcW w:w="4320" w:type="dxa"/>
            <w:tcBorders>
              <w:top w:val="single" w:sz="4" w:space="0" w:color="auto"/>
              <w:left w:val="single" w:sz="4" w:space="0" w:color="auto"/>
              <w:bottom w:val="single" w:sz="4" w:space="0" w:color="auto"/>
              <w:right w:val="single" w:sz="4" w:space="0" w:color="auto"/>
            </w:tcBorders>
          </w:tcPr>
          <w:p w:rsidR="00C41ECB" w:rsidRPr="001B0605" w:rsidRDefault="00954E44" w:rsidP="00FE2295">
            <w:pPr>
              <w:rPr>
                <w:rFonts w:ascii="StobiSerif Regular" w:hAnsi="StobiSerif Regular"/>
                <w:sz w:val="22"/>
                <w:szCs w:val="22"/>
                <w:lang w:val="mk-MK"/>
              </w:rPr>
            </w:pPr>
            <w:r w:rsidRPr="001B0605">
              <w:rPr>
                <w:rFonts w:ascii="StobiSerif Regular" w:hAnsi="StobiSerif Regular"/>
                <w:sz w:val="22"/>
                <w:szCs w:val="22"/>
                <w:lang w:val="mk-MK"/>
              </w:rPr>
              <w:t>Жиро  сметка</w:t>
            </w:r>
          </w:p>
          <w:p w:rsidR="00C310F6" w:rsidRPr="001B0605" w:rsidRDefault="00C310F6" w:rsidP="00FE2295">
            <w:pPr>
              <w:rPr>
                <w:rFonts w:ascii="StobiSerif Regular" w:hAnsi="StobiSerif Regular"/>
                <w:sz w:val="22"/>
                <w:szCs w:val="22"/>
                <w:lang w:val="mk-MK"/>
              </w:rPr>
            </w:pPr>
            <w:r w:rsidRPr="001B0605">
              <w:rPr>
                <w:rFonts w:ascii="StobiSerif Regular" w:hAnsi="StobiSerif Regular"/>
                <w:sz w:val="22"/>
                <w:szCs w:val="22"/>
              </w:rPr>
              <w:t>Xhiro llogaria</w:t>
            </w:r>
          </w:p>
        </w:tc>
        <w:tc>
          <w:tcPr>
            <w:tcW w:w="4680" w:type="dxa"/>
            <w:tcBorders>
              <w:top w:val="single" w:sz="4" w:space="0" w:color="auto"/>
              <w:left w:val="single" w:sz="4" w:space="0" w:color="auto"/>
              <w:bottom w:val="single" w:sz="4" w:space="0" w:color="auto"/>
              <w:right w:val="single" w:sz="4" w:space="0" w:color="auto"/>
            </w:tcBorders>
          </w:tcPr>
          <w:p w:rsidR="00C41ECB" w:rsidRPr="001B0605" w:rsidRDefault="00C41ECB" w:rsidP="00FE2295">
            <w:pPr>
              <w:rPr>
                <w:rFonts w:ascii="StobiSerif Regular" w:hAnsi="StobiSerif Regular"/>
                <w:sz w:val="22"/>
                <w:szCs w:val="22"/>
                <w:lang w:val="mk-MK"/>
              </w:rPr>
            </w:pPr>
            <w:r>
              <w:t>{{r bank_account }}</w:t>
            </w:r>
          </w:p>
        </w:tc>
      </w:tr>
      <w:tr w:rsidR="00954E44" w:rsidRPr="001B0605" w:rsidTr="00FE2295">
        <w:tc>
          <w:tcPr>
            <w:tcW w:w="648" w:type="dxa"/>
            <w:tcBorders>
              <w:top w:val="single" w:sz="4" w:space="0" w:color="auto"/>
              <w:left w:val="single" w:sz="4" w:space="0" w:color="auto"/>
              <w:bottom w:val="single" w:sz="4" w:space="0" w:color="auto"/>
              <w:right w:val="single" w:sz="4" w:space="0" w:color="auto"/>
            </w:tcBorders>
          </w:tcPr>
          <w:p w:rsidR="00954E44" w:rsidRPr="001B0605" w:rsidRDefault="00FC544F" w:rsidP="00FE2295">
            <w:pPr>
              <w:rPr>
                <w:rFonts w:ascii="StobiSerif Regular" w:hAnsi="StobiSerif Regular"/>
                <w:sz w:val="22"/>
                <w:szCs w:val="22"/>
                <w:lang w:val="mk-MK"/>
              </w:rPr>
            </w:pPr>
            <w:r w:rsidRPr="001B0605">
              <w:rPr>
                <w:rFonts w:ascii="StobiSerif Regular" w:hAnsi="StobiSerif Regular"/>
                <w:sz w:val="22"/>
                <w:szCs w:val="22"/>
                <w:lang w:val="mk-MK"/>
              </w:rPr>
              <w:t>10.</w:t>
            </w:r>
          </w:p>
        </w:tc>
        <w:tc>
          <w:tcPr>
            <w:tcW w:w="4320" w:type="dxa"/>
            <w:tcBorders>
              <w:top w:val="single" w:sz="4" w:space="0" w:color="auto"/>
              <w:left w:val="single" w:sz="4" w:space="0" w:color="auto"/>
              <w:bottom w:val="single" w:sz="4" w:space="0" w:color="auto"/>
              <w:right w:val="single" w:sz="4" w:space="0" w:color="auto"/>
            </w:tcBorders>
          </w:tcPr>
          <w:p w:rsidR="00954E44" w:rsidRPr="001B0605" w:rsidRDefault="00954E44" w:rsidP="00FE2295">
            <w:pPr>
              <w:rPr>
                <w:rFonts w:ascii="StobiSerif Regular" w:hAnsi="StobiSerif Regular"/>
                <w:sz w:val="22"/>
                <w:szCs w:val="22"/>
                <w:lang w:val="ru-RU"/>
              </w:rPr>
            </w:pPr>
            <w:r w:rsidRPr="001B0605">
              <w:rPr>
                <w:rFonts w:ascii="StobiSerif Regular" w:hAnsi="StobiSerif Regular"/>
                <w:sz w:val="22"/>
                <w:szCs w:val="22"/>
                <w:lang w:val="ru-RU"/>
              </w:rPr>
              <w:t>Банка депонент</w:t>
            </w:r>
          </w:p>
          <w:p w:rsidR="00C310F6" w:rsidRPr="001B0605" w:rsidRDefault="00C310F6" w:rsidP="00FE2295">
            <w:pPr>
              <w:rPr>
                <w:rFonts w:ascii="StobiSerif Regular" w:hAnsi="StobiSerif Regular"/>
                <w:sz w:val="22"/>
                <w:szCs w:val="22"/>
                <w:lang w:val="ru-RU"/>
              </w:rPr>
            </w:pPr>
            <w:r w:rsidRPr="001B0605">
              <w:rPr>
                <w:rFonts w:ascii="StobiSerif Regular" w:hAnsi="StobiSerif Regular"/>
                <w:sz w:val="22"/>
                <w:szCs w:val="22"/>
              </w:rPr>
              <w:t>Banka depozituese</w:t>
            </w:r>
          </w:p>
        </w:tc>
        <w:tc>
          <w:tcPr>
            <w:tcW w:w="4680" w:type="dxa"/>
            <w:tcBorders>
              <w:top w:val="single" w:sz="4" w:space="0" w:color="auto"/>
              <w:left w:val="single" w:sz="4" w:space="0" w:color="auto"/>
              <w:bottom w:val="single" w:sz="4" w:space="0" w:color="auto"/>
              <w:right w:val="single" w:sz="4" w:space="0" w:color="auto"/>
            </w:tcBorders>
          </w:tcPr>
          <w:p w:rsidR="00954E44" w:rsidRPr="001B0605" w:rsidRDefault="00954E44" w:rsidP="00FE2295">
            <w:pPr>
              <w:rPr>
                <w:rFonts w:ascii="StobiSerif Regular" w:hAnsi="StobiSerif Regular"/>
                <w:sz w:val="22"/>
                <w:szCs w:val="22"/>
                <w:lang w:val="mk-MK"/>
              </w:rPr>
            </w:pPr>
            <w:r>
              <w:t>{{r bank_name }}</w:t>
            </w:r>
          </w:p>
        </w:tc>
      </w:tr>
      <w:tr w:rsidR="00954E44" w:rsidRPr="001B0605" w:rsidTr="00FE2295">
        <w:tc>
          <w:tcPr>
            <w:tcW w:w="648" w:type="dxa"/>
            <w:tcBorders>
              <w:top w:val="single" w:sz="4" w:space="0" w:color="auto"/>
              <w:left w:val="single" w:sz="4" w:space="0" w:color="auto"/>
              <w:bottom w:val="single" w:sz="4" w:space="0" w:color="auto"/>
              <w:right w:val="single" w:sz="4" w:space="0" w:color="auto"/>
            </w:tcBorders>
          </w:tcPr>
          <w:p w:rsidR="00954E44" w:rsidRPr="001B0605" w:rsidRDefault="00FC544F" w:rsidP="00FE2295">
            <w:pPr>
              <w:rPr>
                <w:rFonts w:ascii="StobiSerif Regular" w:hAnsi="StobiSerif Regular"/>
                <w:sz w:val="22"/>
                <w:szCs w:val="22"/>
                <w:lang w:val="mk-MK"/>
              </w:rPr>
            </w:pPr>
            <w:r w:rsidRPr="001B0605">
              <w:rPr>
                <w:rFonts w:ascii="StobiSerif Regular" w:hAnsi="StobiSerif Regular"/>
                <w:sz w:val="22"/>
                <w:szCs w:val="22"/>
                <w:lang w:val="mk-MK"/>
              </w:rPr>
              <w:t>11.</w:t>
            </w:r>
          </w:p>
        </w:tc>
        <w:tc>
          <w:tcPr>
            <w:tcW w:w="4320" w:type="dxa"/>
            <w:tcBorders>
              <w:top w:val="single" w:sz="4" w:space="0" w:color="auto"/>
              <w:left w:val="single" w:sz="4" w:space="0" w:color="auto"/>
              <w:bottom w:val="single" w:sz="4" w:space="0" w:color="auto"/>
              <w:right w:val="single" w:sz="4" w:space="0" w:color="auto"/>
            </w:tcBorders>
          </w:tcPr>
          <w:p w:rsidR="00954E44" w:rsidRPr="001B0605" w:rsidRDefault="00954E44" w:rsidP="00144184">
            <w:pPr>
              <w:rPr>
                <w:rFonts w:ascii="StobiSerif Regular" w:hAnsi="StobiSerif Regular"/>
                <w:sz w:val="22"/>
                <w:szCs w:val="22"/>
                <w:lang w:val="mk-MK"/>
              </w:rPr>
            </w:pPr>
            <w:r w:rsidRPr="001B0605">
              <w:rPr>
                <w:rFonts w:ascii="StobiSerif Regular" w:hAnsi="StobiSerif Regular"/>
                <w:sz w:val="22"/>
                <w:szCs w:val="22"/>
              </w:rPr>
              <w:t>Број на вработени</w:t>
            </w:r>
            <w:r w:rsidR="005E79EB" w:rsidRPr="001B0605">
              <w:rPr>
                <w:rFonts w:ascii="StobiSerif Regular" w:hAnsi="StobiSerif Regular"/>
                <w:sz w:val="22"/>
                <w:szCs w:val="22"/>
                <w:lang w:val="mk-MK"/>
              </w:rPr>
              <w:t xml:space="preserve"> (</w:t>
            </w:r>
            <w:r w:rsidR="00C310F6" w:rsidRPr="001B0605">
              <w:rPr>
                <w:rFonts w:ascii="StobiSerif Regular" w:hAnsi="StobiSerif Regular"/>
                <w:sz w:val="22"/>
                <w:szCs w:val="22"/>
                <w:lang w:val="mk-MK"/>
              </w:rPr>
              <w:t>31.12.2025)</w:t>
            </w:r>
          </w:p>
          <w:p w:rsidR="00C310F6" w:rsidRPr="001B0605" w:rsidRDefault="00C310F6" w:rsidP="00144184">
            <w:pPr>
              <w:rPr>
                <w:rFonts w:ascii="StobiSerif Regular" w:hAnsi="StobiSerif Regular"/>
                <w:sz w:val="22"/>
                <w:szCs w:val="22"/>
                <w:lang w:val="mk-MK"/>
              </w:rPr>
            </w:pPr>
            <w:r w:rsidRPr="001B0605">
              <w:rPr>
                <w:rFonts w:ascii="StobiSerif Regular" w:hAnsi="StobiSerif Regular"/>
                <w:sz w:val="22"/>
                <w:szCs w:val="22"/>
              </w:rPr>
              <w:t>Numri i të punësuarve (</w:t>
            </w:r>
            <w:r w:rsidRPr="001B0605">
              <w:rPr>
                <w:rFonts w:ascii="StobiSerif Regular" w:hAnsi="StobiSerif Regular"/>
                <w:sz w:val="22"/>
                <w:szCs w:val="22"/>
                <w:lang w:val="mk-MK"/>
              </w:rPr>
              <w:t>31.12.2025)</w:t>
            </w:r>
          </w:p>
        </w:tc>
        <w:tc>
          <w:tcPr>
            <w:tcW w:w="4680" w:type="dxa"/>
            <w:tcBorders>
              <w:top w:val="single" w:sz="4" w:space="0" w:color="auto"/>
              <w:left w:val="single" w:sz="4" w:space="0" w:color="auto"/>
              <w:bottom w:val="single" w:sz="4" w:space="0" w:color="auto"/>
              <w:right w:val="single" w:sz="4" w:space="0" w:color="auto"/>
            </w:tcBorders>
          </w:tcPr>
          <w:p w:rsidR="00954E44" w:rsidRPr="001B0605" w:rsidRDefault="00954E44" w:rsidP="00FE2295">
            <w:pPr>
              <w:rPr>
                <w:rFonts w:ascii="StobiSerif Regular" w:hAnsi="StobiSerif Regular"/>
                <w:sz w:val="22"/>
                <w:szCs w:val="22"/>
                <w:lang w:val="mk-MK"/>
              </w:rPr>
            </w:pPr>
            <w:r>
              <w:t>{{r employees_exact }}</w:t>
            </w:r>
          </w:p>
        </w:tc>
      </w:tr>
    </w:tbl>
    <w:p w:rsidR="00954E44" w:rsidRPr="001B0605" w:rsidRDefault="00954E44">
      <w:pPr>
        <w:rPr>
          <w:rFonts w:ascii="StobiSerif Regular" w:hAnsi="StobiSerif Regular"/>
          <w:sz w:val="22"/>
          <w:szCs w:val="22"/>
          <w:lang w:val="mk-MK"/>
        </w:rPr>
      </w:pPr>
    </w:p>
    <w:p w:rsidR="00356B85" w:rsidRPr="001B0605" w:rsidRDefault="00356B85">
      <w:pPr>
        <w:rPr>
          <w:rFonts w:ascii="StobiSerif Regular" w:hAnsi="StobiSerif Regular"/>
          <w:sz w:val="22"/>
          <w:szCs w:val="22"/>
          <w:lang w:val="mk-MK"/>
        </w:rPr>
      </w:pPr>
    </w:p>
    <w:p w:rsidR="00954E44" w:rsidRPr="001B0605" w:rsidRDefault="00954E44" w:rsidP="00BC2A9B">
      <w:pPr>
        <w:numPr>
          <w:ilvl w:val="0"/>
          <w:numId w:val="30"/>
        </w:numPr>
        <w:spacing w:before="120" w:after="120"/>
        <w:rPr>
          <w:rFonts w:ascii="StobiSerif Regular" w:hAnsi="StobiSerif Regular"/>
          <w:b/>
          <w:sz w:val="22"/>
          <w:szCs w:val="22"/>
          <w:lang w:val="mk-MK"/>
        </w:rPr>
      </w:pPr>
      <w:r w:rsidRPr="001B0605">
        <w:rPr>
          <w:rFonts w:ascii="StobiSerif Regular" w:hAnsi="StobiSerif Regular"/>
          <w:b/>
          <w:sz w:val="22"/>
          <w:szCs w:val="22"/>
          <w:lang w:val="mk-MK"/>
        </w:rPr>
        <w:t>Приоритетна дејност на деловниот субјект/барателот:</w:t>
      </w:r>
    </w:p>
    <w:p w:rsidR="00C310F6" w:rsidRPr="001B0605" w:rsidRDefault="00C310F6" w:rsidP="00C310F6">
      <w:pPr>
        <w:pStyle w:val="P68B1DB1-Normal4"/>
        <w:spacing w:before="120" w:after="120"/>
        <w:ind w:left="720"/>
        <w:rPr>
          <w:szCs w:val="22"/>
        </w:rPr>
      </w:pPr>
      <w:r w:rsidRPr="001B0605">
        <w:rPr>
          <w:szCs w:val="22"/>
        </w:rPr>
        <w:t>Veprimtaria prioritare e subjektit afarist/kërkuesit:</w:t>
      </w:r>
    </w:p>
    <w:p w:rsidR="00C310F6" w:rsidRPr="001B0605" w:rsidRDefault="00C310F6" w:rsidP="00C310F6">
      <w:pPr>
        <w:spacing w:before="120" w:after="120"/>
        <w:ind w:left="720"/>
        <w:rPr>
          <w:rFonts w:ascii="StobiSerif Regular" w:hAnsi="StobiSerif Regular"/>
          <w:b/>
          <w:sz w:val="22"/>
          <w:szCs w:val="22"/>
          <w:lang w:val="mk-MK"/>
        </w:rPr>
      </w:pPr>
    </w:p>
    <w:p w:rsidR="00954E44" w:rsidRPr="001B0605" w:rsidRDefault="00954E44">
      <w:pPr>
        <w:rPr>
          <w:rFonts w:ascii="StobiSerif Regular" w:hAnsi="StobiSerif Regular"/>
          <w:sz w:val="22"/>
          <w:szCs w:val="22"/>
          <w:lang w:val="mk-MK"/>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8"/>
        <w:gridCol w:w="4320"/>
        <w:gridCol w:w="2340"/>
        <w:gridCol w:w="2340"/>
      </w:tblGrid>
      <w:tr w:rsidR="00954E44" w:rsidRPr="001B0605" w:rsidTr="00FE2295">
        <w:tc>
          <w:tcPr>
            <w:tcW w:w="648" w:type="dxa"/>
            <w:tcBorders>
              <w:top w:val="single" w:sz="4" w:space="0" w:color="auto"/>
              <w:left w:val="single" w:sz="4" w:space="0" w:color="auto"/>
              <w:bottom w:val="single" w:sz="4" w:space="0" w:color="auto"/>
              <w:right w:val="single" w:sz="4" w:space="0" w:color="auto"/>
            </w:tcBorders>
          </w:tcPr>
          <w:p w:rsidR="00954E44" w:rsidRPr="001B0605" w:rsidRDefault="00FC544F" w:rsidP="00FE2295">
            <w:pPr>
              <w:rPr>
                <w:rFonts w:ascii="StobiSerif Regular" w:hAnsi="StobiSerif Regular"/>
                <w:sz w:val="22"/>
                <w:szCs w:val="22"/>
                <w:lang w:val="mk-MK"/>
              </w:rPr>
            </w:pPr>
            <w:r w:rsidRPr="001B0605">
              <w:rPr>
                <w:rFonts w:ascii="StobiSerif Regular" w:hAnsi="StobiSerif Regular"/>
                <w:sz w:val="22"/>
                <w:szCs w:val="22"/>
                <w:lang w:val="mk-MK"/>
              </w:rPr>
              <w:t>12.</w:t>
            </w:r>
          </w:p>
        </w:tc>
        <w:tc>
          <w:tcPr>
            <w:tcW w:w="4320" w:type="dxa"/>
            <w:tcBorders>
              <w:top w:val="single" w:sz="4" w:space="0" w:color="auto"/>
              <w:left w:val="single" w:sz="4" w:space="0" w:color="auto"/>
              <w:bottom w:val="single" w:sz="4" w:space="0" w:color="auto"/>
              <w:right w:val="single" w:sz="4" w:space="0" w:color="auto"/>
            </w:tcBorders>
          </w:tcPr>
          <w:p w:rsidR="00954E44" w:rsidRPr="001B0605" w:rsidRDefault="00954E44" w:rsidP="00FE2295">
            <w:pPr>
              <w:rPr>
                <w:rFonts w:ascii="StobiSerif Regular" w:hAnsi="StobiSerif Regular"/>
                <w:sz w:val="22"/>
                <w:szCs w:val="22"/>
                <w:lang w:val="ru-RU"/>
              </w:rPr>
            </w:pPr>
            <w:r w:rsidRPr="001B0605">
              <w:rPr>
                <w:rFonts w:ascii="StobiSerif Regular" w:hAnsi="StobiSerif Regular"/>
                <w:sz w:val="22"/>
                <w:szCs w:val="22"/>
                <w:lang w:val="ru-RU"/>
              </w:rPr>
              <w:t>Приоритетна дејност (</w:t>
            </w:r>
            <w:r w:rsidR="0045687F" w:rsidRPr="001B0605">
              <w:rPr>
                <w:rFonts w:ascii="StobiSerif Regular" w:hAnsi="StobiSerif Regular"/>
                <w:sz w:val="22"/>
                <w:szCs w:val="22"/>
                <w:lang w:val="ru-RU"/>
              </w:rPr>
              <w:t xml:space="preserve">описно и </w:t>
            </w:r>
            <w:r w:rsidRPr="001B0605">
              <w:rPr>
                <w:rFonts w:ascii="StobiSerif Regular" w:hAnsi="StobiSerif Regular"/>
                <w:sz w:val="22"/>
                <w:szCs w:val="22"/>
                <w:lang w:val="ru-RU"/>
              </w:rPr>
              <w:t>главна прихо</w:t>
            </w:r>
            <w:r w:rsidRPr="001B0605">
              <w:rPr>
                <w:rFonts w:ascii="StobiSerif Regular" w:hAnsi="StobiSerif Regular"/>
                <w:sz w:val="22"/>
                <w:szCs w:val="22"/>
                <w:lang w:val="mk-MK"/>
              </w:rPr>
              <w:t>д</w:t>
            </w:r>
            <w:r w:rsidRPr="001B0605">
              <w:rPr>
                <w:rFonts w:ascii="StobiSerif Regular" w:hAnsi="StobiSerif Regular"/>
                <w:sz w:val="22"/>
                <w:szCs w:val="22"/>
                <w:lang w:val="ru-RU"/>
              </w:rPr>
              <w:t>на шифра)</w:t>
            </w:r>
          </w:p>
          <w:p w:rsidR="00C310F6" w:rsidRPr="001B0605" w:rsidRDefault="00C310F6" w:rsidP="00FE2295">
            <w:pPr>
              <w:rPr>
                <w:rFonts w:ascii="StobiSerif Regular" w:hAnsi="StobiSerif Regular"/>
                <w:sz w:val="22"/>
                <w:szCs w:val="22"/>
                <w:lang w:val="mk-MK"/>
              </w:rPr>
            </w:pPr>
            <w:r w:rsidRPr="001B0605">
              <w:rPr>
                <w:rFonts w:ascii="StobiSerif Regular" w:hAnsi="StobiSerif Regular"/>
                <w:sz w:val="22"/>
                <w:szCs w:val="22"/>
              </w:rPr>
              <w:t>Veprimtaria parësore (shifra përshkruese dhe kryesore e të ardhurave)</w:t>
            </w:r>
          </w:p>
        </w:tc>
        <w:tc>
          <w:tcPr>
            <w:tcW w:w="4680" w:type="dxa"/>
            <w:gridSpan w:val="2"/>
            <w:tcBorders>
              <w:top w:val="single" w:sz="4" w:space="0" w:color="auto"/>
              <w:left w:val="single" w:sz="4" w:space="0" w:color="auto"/>
              <w:bottom w:val="single" w:sz="4" w:space="0" w:color="auto"/>
              <w:right w:val="single" w:sz="4" w:space="0" w:color="auto"/>
            </w:tcBorders>
          </w:tcPr>
          <w:p w:rsidR="00954E44" w:rsidRPr="001B0605" w:rsidRDefault="00954E44" w:rsidP="00FE2295">
            <w:pPr>
              <w:rPr>
                <w:rFonts w:ascii="StobiSerif Regular" w:hAnsi="StobiSerif Regular"/>
                <w:sz w:val="22"/>
                <w:szCs w:val="22"/>
                <w:lang w:val="mk-MK"/>
              </w:rPr>
            </w:pPr>
            <w:r>
              <w:t>{{r applicant_activity }}</w:t>
            </w:r>
          </w:p>
        </w:tc>
      </w:tr>
      <w:tr w:rsidR="00954E44" w:rsidRPr="001B0605" w:rsidTr="00FE2295">
        <w:tc>
          <w:tcPr>
            <w:tcW w:w="648" w:type="dxa"/>
            <w:tcBorders>
              <w:top w:val="single" w:sz="4" w:space="0" w:color="auto"/>
              <w:left w:val="single" w:sz="4" w:space="0" w:color="auto"/>
              <w:bottom w:val="single" w:sz="4" w:space="0" w:color="auto"/>
              <w:right w:val="single" w:sz="4" w:space="0" w:color="auto"/>
            </w:tcBorders>
          </w:tcPr>
          <w:p w:rsidR="00954E44" w:rsidRPr="001B0605" w:rsidRDefault="00FC544F" w:rsidP="00FE2295">
            <w:pPr>
              <w:rPr>
                <w:rFonts w:ascii="StobiSerif Regular" w:hAnsi="StobiSerif Regular"/>
                <w:sz w:val="22"/>
                <w:szCs w:val="22"/>
                <w:lang w:val="mk-MK"/>
              </w:rPr>
            </w:pPr>
            <w:r w:rsidRPr="001B0605">
              <w:rPr>
                <w:rFonts w:ascii="StobiSerif Regular" w:hAnsi="StobiSerif Regular"/>
                <w:sz w:val="22"/>
                <w:szCs w:val="22"/>
                <w:lang w:val="mk-MK"/>
              </w:rPr>
              <w:t>13.</w:t>
            </w:r>
          </w:p>
        </w:tc>
        <w:tc>
          <w:tcPr>
            <w:tcW w:w="4320" w:type="dxa"/>
            <w:tcBorders>
              <w:top w:val="single" w:sz="4" w:space="0" w:color="auto"/>
              <w:left w:val="single" w:sz="4" w:space="0" w:color="auto"/>
              <w:bottom w:val="single" w:sz="4" w:space="0" w:color="auto"/>
              <w:right w:val="single" w:sz="4" w:space="0" w:color="auto"/>
            </w:tcBorders>
          </w:tcPr>
          <w:p w:rsidR="00954E44" w:rsidRPr="001B0605" w:rsidRDefault="00954E44" w:rsidP="00FE2295">
            <w:pPr>
              <w:rPr>
                <w:rFonts w:ascii="StobiSerif Regular" w:hAnsi="StobiSerif Regular"/>
                <w:sz w:val="22"/>
                <w:szCs w:val="22"/>
                <w:lang w:val="mk-MK"/>
              </w:rPr>
            </w:pPr>
            <w:r w:rsidRPr="001B0605">
              <w:rPr>
                <w:rFonts w:ascii="StobiSerif Regular" w:hAnsi="StobiSerif Regular"/>
                <w:sz w:val="22"/>
                <w:szCs w:val="22"/>
              </w:rPr>
              <w:t>Големина на деловниот субјект</w:t>
            </w:r>
          </w:p>
          <w:p w:rsidR="00C310F6" w:rsidRPr="001B0605" w:rsidRDefault="00C310F6" w:rsidP="00FE2295">
            <w:pPr>
              <w:rPr>
                <w:rFonts w:ascii="StobiSerif Regular" w:hAnsi="StobiSerif Regular"/>
                <w:sz w:val="22"/>
                <w:szCs w:val="22"/>
                <w:lang w:val="mk-MK"/>
              </w:rPr>
            </w:pPr>
            <w:r w:rsidRPr="001B0605">
              <w:rPr>
                <w:rFonts w:ascii="StobiSerif Regular" w:hAnsi="StobiSerif Regular"/>
                <w:sz w:val="22"/>
                <w:szCs w:val="22"/>
              </w:rPr>
              <w:t>Madhësia e subjektit afarist</w:t>
            </w:r>
          </w:p>
        </w:tc>
        <w:tc>
          <w:tcPr>
            <w:tcW w:w="2340" w:type="dxa"/>
            <w:tcBorders>
              <w:top w:val="single" w:sz="4" w:space="0" w:color="auto"/>
              <w:left w:val="single" w:sz="4" w:space="0" w:color="auto"/>
              <w:bottom w:val="single" w:sz="4" w:space="0" w:color="auto"/>
              <w:right w:val="single" w:sz="4" w:space="0" w:color="auto"/>
            </w:tcBorders>
          </w:tcPr>
          <w:p w:rsidR="00954E44" w:rsidRPr="001B0605" w:rsidRDefault="00954E44" w:rsidP="00FE2295">
            <w:pPr>
              <w:rPr>
                <w:rFonts w:ascii="StobiSerif Regular" w:hAnsi="StobiSerif Regular"/>
                <w:sz w:val="22"/>
                <w:szCs w:val="22"/>
                <w:lang w:val="mk-MK"/>
              </w:rPr>
            </w:pPr>
            <w:r w:rsidRPr="001B0605">
              <w:rPr>
                <w:rFonts w:ascii="StobiSerif Regular" w:hAnsi="StobiSerif Regular"/>
                <w:sz w:val="22"/>
                <w:szCs w:val="22"/>
                <w:lang w:val="mk-MK"/>
              </w:rPr>
              <w:t>С</w:t>
            </w:r>
            <w:r w:rsidRPr="001B0605">
              <w:rPr>
                <w:rFonts w:ascii="StobiSerif Regular" w:hAnsi="StobiSerif Regular"/>
                <w:sz w:val="22"/>
                <w:szCs w:val="22"/>
                <w:lang w:val="ru-RU"/>
              </w:rPr>
              <w:t>огласно</w:t>
            </w:r>
            <w:r w:rsidRPr="001B0605">
              <w:rPr>
                <w:rFonts w:ascii="StobiSerif Regular" w:hAnsi="StobiSerif Regular"/>
                <w:sz w:val="22"/>
                <w:szCs w:val="22"/>
                <w:lang w:val="mk-MK"/>
              </w:rPr>
              <w:t xml:space="preserve"> категоризацијата </w:t>
            </w:r>
            <w:r w:rsidRPr="001B0605">
              <w:rPr>
                <w:rFonts w:ascii="StobiSerif Regular" w:hAnsi="StobiSerif Regular"/>
                <w:sz w:val="22"/>
                <w:szCs w:val="22"/>
                <w:lang w:val="ru-RU"/>
              </w:rPr>
              <w:t xml:space="preserve"> во документите за регистрација</w:t>
            </w:r>
            <w:r w:rsidR="00C310F6" w:rsidRPr="001B0605">
              <w:rPr>
                <w:rFonts w:ascii="StobiSerif Regular" w:hAnsi="StobiSerif Regular"/>
                <w:sz w:val="22"/>
                <w:szCs w:val="22"/>
                <w:lang w:val="ru-RU"/>
              </w:rPr>
              <w:t>/</w:t>
            </w:r>
            <w:r w:rsidR="00C310F6" w:rsidRPr="001B0605">
              <w:rPr>
                <w:rFonts w:ascii="StobiSerif Regular" w:hAnsi="StobiSerif Regular"/>
                <w:sz w:val="22"/>
                <w:szCs w:val="22"/>
              </w:rPr>
              <w:t xml:space="preserve"> Në përputhje me kategorizimin në dokumentet e regjistrimit</w:t>
            </w:r>
          </w:p>
        </w:tc>
        <w:tc>
          <w:tcPr>
            <w:tcW w:w="2340" w:type="dxa"/>
            <w:tcBorders>
              <w:top w:val="single" w:sz="4" w:space="0" w:color="auto"/>
              <w:left w:val="single" w:sz="4" w:space="0" w:color="auto"/>
              <w:bottom w:val="single" w:sz="4" w:space="0" w:color="auto"/>
              <w:right w:val="single" w:sz="4" w:space="0" w:color="auto"/>
            </w:tcBorders>
          </w:tcPr>
          <w:p w:rsidR="00954E44" w:rsidRPr="001B0605" w:rsidRDefault="00954E44" w:rsidP="00FE2295">
            <w:pPr>
              <w:rPr>
                <w:rFonts w:ascii="StobiSerif Regular" w:hAnsi="StobiSerif Regular"/>
                <w:sz w:val="22"/>
                <w:szCs w:val="22"/>
              </w:rPr>
            </w:pPr>
            <w:r w:rsidRPr="001B0605">
              <w:rPr>
                <w:rFonts w:ascii="StobiSerif Regular" w:hAnsi="StobiSerif Regular" w:cs="Arial"/>
                <w:sz w:val="22"/>
                <w:szCs w:val="22"/>
              </w:rPr>
              <w:sym w:font="Wingdings" w:char="F06F"/>
            </w:r>
            <w:r w:rsidRPr="001B0605">
              <w:rPr>
                <w:rFonts w:ascii="StobiSerif Regular" w:hAnsi="StobiSerif Regular" w:cs="Arial"/>
                <w:sz w:val="22"/>
                <w:szCs w:val="22"/>
                <w:lang w:val="mk-MK"/>
              </w:rPr>
              <w:t xml:space="preserve">  </w:t>
            </w:r>
            <w:r w:rsidRPr="001B0605">
              <w:rPr>
                <w:rFonts w:ascii="StobiSerif Regular" w:hAnsi="StobiSerif Regular"/>
                <w:sz w:val="22"/>
                <w:szCs w:val="22"/>
              </w:rPr>
              <w:t>Микро</w:t>
            </w:r>
          </w:p>
          <w:p w:rsidR="00954E44" w:rsidRPr="001B0605" w:rsidRDefault="00954E44" w:rsidP="00FE2295">
            <w:pPr>
              <w:rPr>
                <w:rFonts w:ascii="StobiSerif Regular" w:hAnsi="StobiSerif Regular"/>
                <w:sz w:val="22"/>
                <w:szCs w:val="22"/>
              </w:rPr>
            </w:pPr>
            <w:r w:rsidRPr="001B0605">
              <w:rPr>
                <w:rFonts w:ascii="StobiSerif Regular" w:hAnsi="StobiSerif Regular" w:cs="Arial"/>
                <w:sz w:val="22"/>
                <w:szCs w:val="22"/>
              </w:rPr>
              <w:sym w:font="Wingdings" w:char="F06F"/>
            </w:r>
            <w:r w:rsidRPr="001B0605">
              <w:rPr>
                <w:rFonts w:ascii="StobiSerif Regular" w:hAnsi="StobiSerif Regular" w:cs="Arial"/>
                <w:sz w:val="22"/>
                <w:szCs w:val="22"/>
                <w:lang w:val="mk-MK"/>
              </w:rPr>
              <w:t xml:space="preserve">  </w:t>
            </w:r>
            <w:r w:rsidRPr="001B0605">
              <w:rPr>
                <w:rFonts w:ascii="StobiSerif Regular" w:hAnsi="StobiSerif Regular"/>
                <w:sz w:val="22"/>
                <w:szCs w:val="22"/>
              </w:rPr>
              <w:t>Мал</w:t>
            </w:r>
          </w:p>
          <w:p w:rsidR="00954E44" w:rsidRPr="001B0605" w:rsidRDefault="00954E44" w:rsidP="00FE2295">
            <w:pPr>
              <w:rPr>
                <w:rFonts w:ascii="StobiSerif Regular" w:hAnsi="StobiSerif Regular"/>
                <w:sz w:val="22"/>
                <w:szCs w:val="22"/>
              </w:rPr>
            </w:pPr>
            <w:r w:rsidRPr="001B0605">
              <w:rPr>
                <w:rFonts w:ascii="StobiSerif Regular" w:hAnsi="StobiSerif Regular" w:cs="Arial"/>
                <w:sz w:val="22"/>
                <w:szCs w:val="22"/>
              </w:rPr>
              <w:sym w:font="Wingdings" w:char="F06F"/>
            </w:r>
            <w:r w:rsidRPr="001B0605">
              <w:rPr>
                <w:rFonts w:ascii="StobiSerif Regular" w:hAnsi="StobiSerif Regular" w:cs="Arial"/>
                <w:sz w:val="22"/>
                <w:szCs w:val="22"/>
                <w:lang w:val="mk-MK"/>
              </w:rPr>
              <w:t xml:space="preserve">  </w:t>
            </w:r>
            <w:r w:rsidRPr="001B0605">
              <w:rPr>
                <w:rFonts w:ascii="StobiSerif Regular" w:hAnsi="StobiSerif Regular"/>
                <w:sz w:val="22"/>
                <w:szCs w:val="22"/>
              </w:rPr>
              <w:t>Среден</w:t>
            </w:r>
          </w:p>
          <w:p w:rsidR="00954E44" w:rsidRPr="001B0605" w:rsidRDefault="00954E44" w:rsidP="00FE2295">
            <w:pPr>
              <w:rPr>
                <w:rFonts w:ascii="StobiSerif Regular" w:hAnsi="StobiSerif Regular"/>
                <w:sz w:val="22"/>
                <w:szCs w:val="22"/>
                <w:lang w:val="mk-MK"/>
              </w:rPr>
            </w:pPr>
            <w:r w:rsidRPr="001B0605">
              <w:rPr>
                <w:rFonts w:ascii="StobiSerif Regular" w:hAnsi="StobiSerif Regular" w:cs="Arial"/>
                <w:sz w:val="22"/>
                <w:szCs w:val="22"/>
              </w:rPr>
              <w:sym w:font="Wingdings" w:char="F06F"/>
            </w:r>
            <w:r w:rsidRPr="001B0605">
              <w:rPr>
                <w:rFonts w:ascii="StobiSerif Regular" w:hAnsi="StobiSerif Regular" w:cs="Arial"/>
                <w:sz w:val="22"/>
                <w:szCs w:val="22"/>
                <w:lang w:val="mk-MK"/>
              </w:rPr>
              <w:t xml:space="preserve">  </w:t>
            </w:r>
            <w:r w:rsidRPr="001B0605">
              <w:rPr>
                <w:rFonts w:ascii="StobiSerif Regular" w:hAnsi="StobiSerif Regular"/>
                <w:sz w:val="22"/>
                <w:szCs w:val="22"/>
              </w:rPr>
              <w:t>Голем</w:t>
            </w:r>
          </w:p>
          <w:p w:rsidR="00C310F6" w:rsidRPr="00C310F6" w:rsidRDefault="00C310F6" w:rsidP="00C310F6">
            <w:pPr>
              <w:rPr>
                <w:rFonts w:ascii="StobiSerif Regular" w:hAnsi="StobiSerif Regular"/>
                <w:sz w:val="22"/>
                <w:szCs w:val="22"/>
                <w:lang w:val="en-US"/>
              </w:rPr>
            </w:pPr>
            <w:r w:rsidRPr="00C310F6">
              <w:rPr>
                <w:rFonts w:ascii="StobiSerif Regular" w:hAnsi="StobiSerif Regular"/>
                <w:sz w:val="22"/>
                <w:szCs w:val="22"/>
                <w:lang w:val="en-US"/>
              </w:rPr>
              <w:sym w:font="Wingdings" w:char="F06F"/>
            </w:r>
            <w:r w:rsidRPr="00C310F6">
              <w:rPr>
                <w:rFonts w:ascii="StobiSerif Regular" w:hAnsi="StobiSerif Regular"/>
                <w:sz w:val="22"/>
                <w:szCs w:val="22"/>
                <w:lang w:val="en-US"/>
              </w:rPr>
              <w:t xml:space="preserve">  Mikro</w:t>
            </w:r>
          </w:p>
          <w:p w:rsidR="00C310F6" w:rsidRPr="00C310F6" w:rsidRDefault="00C310F6" w:rsidP="00C310F6">
            <w:pPr>
              <w:rPr>
                <w:rFonts w:ascii="StobiSerif Regular" w:hAnsi="StobiSerif Regular"/>
                <w:sz w:val="22"/>
                <w:szCs w:val="22"/>
                <w:lang w:val="en-US"/>
              </w:rPr>
            </w:pPr>
            <w:r w:rsidRPr="00C310F6">
              <w:rPr>
                <w:rFonts w:ascii="StobiSerif Regular" w:hAnsi="StobiSerif Regular"/>
                <w:sz w:val="22"/>
                <w:szCs w:val="22"/>
                <w:lang w:val="en-US"/>
              </w:rPr>
              <w:sym w:font="Wingdings" w:char="F06F"/>
            </w:r>
            <w:r w:rsidRPr="00C310F6">
              <w:rPr>
                <w:rFonts w:ascii="StobiSerif Regular" w:hAnsi="StobiSerif Regular"/>
                <w:sz w:val="22"/>
                <w:szCs w:val="22"/>
                <w:lang w:val="en-US"/>
              </w:rPr>
              <w:t xml:space="preserve"> I vogël</w:t>
            </w:r>
          </w:p>
          <w:p w:rsidR="00C310F6" w:rsidRPr="00C310F6" w:rsidRDefault="00C310F6" w:rsidP="00C310F6">
            <w:pPr>
              <w:rPr>
                <w:rFonts w:ascii="StobiSerif Regular" w:hAnsi="StobiSerif Regular"/>
                <w:sz w:val="22"/>
                <w:szCs w:val="22"/>
                <w:lang w:val="en-US"/>
              </w:rPr>
            </w:pPr>
            <w:r w:rsidRPr="00C310F6">
              <w:rPr>
                <w:rFonts w:ascii="StobiSerif Regular" w:hAnsi="StobiSerif Regular"/>
                <w:sz w:val="22"/>
                <w:szCs w:val="22"/>
                <w:lang w:val="en-US"/>
              </w:rPr>
              <w:sym w:font="Wingdings" w:char="F06F"/>
            </w:r>
            <w:r w:rsidRPr="00C310F6">
              <w:rPr>
                <w:rFonts w:ascii="StobiSerif Regular" w:hAnsi="StobiSerif Regular"/>
                <w:sz w:val="22"/>
                <w:szCs w:val="22"/>
                <w:lang w:val="en-US"/>
              </w:rPr>
              <w:t xml:space="preserve">  I mesëm </w:t>
            </w:r>
          </w:p>
          <w:p w:rsidR="00C310F6" w:rsidRPr="001B0605" w:rsidRDefault="00C310F6" w:rsidP="00C310F6">
            <w:pPr>
              <w:rPr>
                <w:rFonts w:ascii="StobiSerif Regular" w:hAnsi="StobiSerif Regular"/>
                <w:sz w:val="22"/>
                <w:szCs w:val="22"/>
                <w:lang w:val="mk-MK"/>
              </w:rPr>
            </w:pPr>
            <w:r w:rsidRPr="001B0605">
              <w:rPr>
                <w:rFonts w:ascii="StobiSerif Regular" w:hAnsi="StobiSerif Regular"/>
                <w:sz w:val="22"/>
                <w:szCs w:val="22"/>
                <w:lang w:val="en-US"/>
              </w:rPr>
              <w:sym w:font="Wingdings" w:char="F06F"/>
            </w:r>
            <w:r w:rsidRPr="001B0605">
              <w:rPr>
                <w:rFonts w:ascii="StobiSerif Regular" w:hAnsi="StobiSerif Regular"/>
                <w:sz w:val="22"/>
                <w:szCs w:val="22"/>
                <w:lang w:val="en-US"/>
              </w:rPr>
              <w:t xml:space="preserve">  I madh</w:t>
            </w:r>
          </w:p>
        </w:tc>
      </w:tr>
      <w:tr w:rsidR="00954E44" w:rsidRPr="001B0605" w:rsidTr="00FE2295">
        <w:tc>
          <w:tcPr>
            <w:tcW w:w="648" w:type="dxa"/>
            <w:tcBorders>
              <w:top w:val="single" w:sz="4" w:space="0" w:color="auto"/>
              <w:left w:val="single" w:sz="4" w:space="0" w:color="auto"/>
              <w:bottom w:val="single" w:sz="4" w:space="0" w:color="auto"/>
              <w:right w:val="single" w:sz="4" w:space="0" w:color="auto"/>
            </w:tcBorders>
          </w:tcPr>
          <w:p w:rsidR="00954E44" w:rsidRPr="001B0605" w:rsidRDefault="00FC544F" w:rsidP="00FE2295">
            <w:pPr>
              <w:rPr>
                <w:rFonts w:ascii="StobiSerif Regular" w:hAnsi="StobiSerif Regular"/>
                <w:sz w:val="22"/>
                <w:szCs w:val="22"/>
                <w:lang w:val="mk-MK"/>
              </w:rPr>
            </w:pPr>
            <w:r w:rsidRPr="001B0605">
              <w:rPr>
                <w:rFonts w:ascii="StobiSerif Regular" w:hAnsi="StobiSerif Regular"/>
                <w:sz w:val="22"/>
                <w:szCs w:val="22"/>
                <w:lang w:val="mk-MK"/>
              </w:rPr>
              <w:t>14.</w:t>
            </w:r>
          </w:p>
        </w:tc>
        <w:tc>
          <w:tcPr>
            <w:tcW w:w="4320" w:type="dxa"/>
            <w:tcBorders>
              <w:top w:val="single" w:sz="4" w:space="0" w:color="auto"/>
              <w:left w:val="single" w:sz="4" w:space="0" w:color="auto"/>
              <w:bottom w:val="single" w:sz="4" w:space="0" w:color="auto"/>
              <w:right w:val="single" w:sz="4" w:space="0" w:color="auto"/>
            </w:tcBorders>
          </w:tcPr>
          <w:p w:rsidR="00954E44" w:rsidRPr="001B0605" w:rsidRDefault="00954E44" w:rsidP="00FE2295">
            <w:pPr>
              <w:rPr>
                <w:rFonts w:ascii="StobiSerif Regular" w:hAnsi="StobiSerif Regular"/>
                <w:sz w:val="22"/>
                <w:szCs w:val="22"/>
                <w:lang w:val="mk-MK"/>
              </w:rPr>
            </w:pPr>
            <w:r w:rsidRPr="001B0605">
              <w:rPr>
                <w:rFonts w:ascii="StobiSerif Regular" w:hAnsi="StobiSerif Regular"/>
                <w:sz w:val="22"/>
                <w:szCs w:val="22"/>
                <w:lang w:val="mk-MK"/>
              </w:rPr>
              <w:t>Главни производи/услуги</w:t>
            </w:r>
          </w:p>
          <w:p w:rsidR="00C310F6" w:rsidRPr="001B0605" w:rsidRDefault="00C310F6" w:rsidP="00FE2295">
            <w:pPr>
              <w:rPr>
                <w:rFonts w:ascii="StobiSerif Regular" w:hAnsi="StobiSerif Regular"/>
                <w:sz w:val="22"/>
                <w:szCs w:val="22"/>
                <w:lang w:val="mk-MK"/>
              </w:rPr>
            </w:pPr>
            <w:r w:rsidRPr="001B0605">
              <w:rPr>
                <w:rFonts w:ascii="StobiSerif Regular" w:hAnsi="StobiSerif Regular"/>
                <w:sz w:val="22"/>
                <w:szCs w:val="22"/>
              </w:rPr>
              <w:t>Produktet/shërbimet kryesore</w:t>
            </w:r>
          </w:p>
        </w:tc>
        <w:tc>
          <w:tcPr>
            <w:tcW w:w="2340" w:type="dxa"/>
            <w:tcBorders>
              <w:top w:val="single" w:sz="4" w:space="0" w:color="auto"/>
              <w:left w:val="single" w:sz="4" w:space="0" w:color="auto"/>
              <w:bottom w:val="single" w:sz="4" w:space="0" w:color="auto"/>
              <w:right w:val="single" w:sz="4" w:space="0" w:color="auto"/>
            </w:tcBorders>
          </w:tcPr>
          <w:p w:rsidR="00954E44" w:rsidRPr="001B0605" w:rsidRDefault="00954E44" w:rsidP="00FE2295">
            <w:pPr>
              <w:rPr>
                <w:rFonts w:ascii="StobiSerif Regular" w:hAnsi="StobiSerif Regular"/>
                <w:sz w:val="22"/>
                <w:szCs w:val="22"/>
                <w:lang w:val="mk-MK"/>
              </w:rPr>
            </w:pPr>
          </w:p>
        </w:tc>
        <w:tc>
          <w:tcPr>
            <w:tcW w:w="2340" w:type="dxa"/>
            <w:tcBorders>
              <w:top w:val="single" w:sz="4" w:space="0" w:color="auto"/>
              <w:left w:val="single" w:sz="4" w:space="0" w:color="auto"/>
              <w:bottom w:val="single" w:sz="4" w:space="0" w:color="auto"/>
              <w:right w:val="single" w:sz="4" w:space="0" w:color="auto"/>
            </w:tcBorders>
          </w:tcPr>
          <w:p w:rsidR="00954E44" w:rsidRPr="001B0605" w:rsidRDefault="00954E44" w:rsidP="00FE2295">
            <w:pPr>
              <w:rPr>
                <w:rFonts w:ascii="StobiSerif Regular" w:hAnsi="StobiSerif Regular" w:cs="Arial"/>
                <w:sz w:val="22"/>
                <w:szCs w:val="22"/>
              </w:rPr>
            </w:pPr>
          </w:p>
        </w:tc>
      </w:tr>
    </w:tbl>
    <w:p w:rsidR="00954E44" w:rsidRPr="001B0605" w:rsidRDefault="00954E44">
      <w:pPr>
        <w:rPr>
          <w:rFonts w:ascii="StobiSerif Regular" w:hAnsi="StobiSerif Regular"/>
          <w:sz w:val="22"/>
          <w:szCs w:val="22"/>
          <w:lang w:val="mk-MK"/>
        </w:rPr>
      </w:pPr>
    </w:p>
    <w:p w:rsidR="00356B85" w:rsidRPr="001B0605" w:rsidRDefault="00356B85">
      <w:pPr>
        <w:rPr>
          <w:rFonts w:ascii="StobiSerif Regular" w:hAnsi="StobiSerif Regular"/>
          <w:sz w:val="22"/>
          <w:szCs w:val="22"/>
          <w:lang w:val="mk-MK"/>
        </w:rPr>
      </w:pPr>
    </w:p>
    <w:p w:rsidR="00954E44" w:rsidRPr="001B0605" w:rsidRDefault="00DE7C78" w:rsidP="00BC2A9B">
      <w:pPr>
        <w:numPr>
          <w:ilvl w:val="0"/>
          <w:numId w:val="30"/>
        </w:numPr>
        <w:spacing w:before="120" w:after="120"/>
        <w:rPr>
          <w:rFonts w:ascii="StobiSerif Regular" w:hAnsi="StobiSerif Regular"/>
          <w:b/>
          <w:sz w:val="22"/>
          <w:szCs w:val="22"/>
          <w:lang w:val="mk-MK"/>
        </w:rPr>
      </w:pPr>
      <w:r w:rsidRPr="001B0605">
        <w:rPr>
          <w:rFonts w:ascii="StobiSerif Regular" w:hAnsi="StobiSerif Regular"/>
          <w:b/>
          <w:sz w:val="22"/>
          <w:szCs w:val="22"/>
          <w:lang w:val="mk-MK"/>
        </w:rPr>
        <w:t>Продажба (обем)</w:t>
      </w:r>
    </w:p>
    <w:p w:rsidR="00C310F6" w:rsidRPr="001B0605" w:rsidRDefault="00C310F6" w:rsidP="00C310F6">
      <w:pPr>
        <w:pStyle w:val="P68B1DB1-Normal4"/>
        <w:spacing w:before="120" w:after="120"/>
        <w:ind w:left="720"/>
        <w:rPr>
          <w:szCs w:val="22"/>
        </w:rPr>
      </w:pPr>
      <w:r w:rsidRPr="001B0605">
        <w:rPr>
          <w:szCs w:val="22"/>
        </w:rPr>
        <w:t>Shitjet (vëllimi)</w:t>
      </w:r>
    </w:p>
    <w:p w:rsidR="00C310F6" w:rsidRPr="001B0605" w:rsidRDefault="00C310F6" w:rsidP="00C310F6">
      <w:pPr>
        <w:spacing w:before="120" w:after="120"/>
        <w:ind w:left="720"/>
        <w:rPr>
          <w:rFonts w:ascii="StobiSerif Regular" w:hAnsi="StobiSerif Regular"/>
          <w:b/>
          <w:sz w:val="22"/>
          <w:szCs w:val="22"/>
          <w:lang w:val="mk-MK"/>
        </w:rPr>
      </w:pPr>
    </w:p>
    <w:p w:rsidR="00954E44" w:rsidRPr="001B0605" w:rsidRDefault="00954E44">
      <w:pPr>
        <w:rPr>
          <w:rFonts w:ascii="StobiSerif Regular" w:hAnsi="StobiSerif Regular"/>
          <w:sz w:val="22"/>
          <w:szCs w:val="22"/>
          <w:lang w:val="mk-MK"/>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4320"/>
        <w:gridCol w:w="2228"/>
        <w:gridCol w:w="2410"/>
      </w:tblGrid>
      <w:tr w:rsidR="00DE7C78" w:rsidRPr="001B0605" w:rsidTr="00DE7C78">
        <w:tc>
          <w:tcPr>
            <w:tcW w:w="648" w:type="dxa"/>
            <w:tcBorders>
              <w:top w:val="single" w:sz="4" w:space="0" w:color="auto"/>
              <w:left w:val="single" w:sz="4" w:space="0" w:color="auto"/>
              <w:bottom w:val="single" w:sz="4" w:space="0" w:color="auto"/>
              <w:right w:val="single" w:sz="4" w:space="0" w:color="auto"/>
            </w:tcBorders>
          </w:tcPr>
          <w:p w:rsidR="00DE7C78" w:rsidRPr="001B0605" w:rsidRDefault="00DE7C78" w:rsidP="00FE2295">
            <w:pPr>
              <w:rPr>
                <w:rFonts w:ascii="StobiSerif Regular" w:hAnsi="StobiSerif Regular"/>
                <w:sz w:val="22"/>
                <w:szCs w:val="22"/>
                <w:lang w:val="mk-MK"/>
              </w:rPr>
            </w:pPr>
          </w:p>
        </w:tc>
        <w:tc>
          <w:tcPr>
            <w:tcW w:w="4320" w:type="dxa"/>
            <w:tcBorders>
              <w:top w:val="single" w:sz="4" w:space="0" w:color="auto"/>
              <w:left w:val="single" w:sz="4" w:space="0" w:color="auto"/>
              <w:bottom w:val="single" w:sz="4" w:space="0" w:color="auto"/>
              <w:right w:val="single" w:sz="4" w:space="0" w:color="auto"/>
            </w:tcBorders>
          </w:tcPr>
          <w:p w:rsidR="00DE7C78" w:rsidRPr="001B0605" w:rsidRDefault="00FC544F" w:rsidP="00FE2295">
            <w:pPr>
              <w:rPr>
                <w:rFonts w:ascii="StobiSerif Regular" w:hAnsi="StobiSerif Regular"/>
                <w:sz w:val="22"/>
                <w:szCs w:val="22"/>
                <w:lang w:val="mk-MK"/>
              </w:rPr>
            </w:pPr>
            <w:r w:rsidRPr="001B0605">
              <w:rPr>
                <w:rFonts w:ascii="StobiSerif Regular" w:hAnsi="StobiSerif Regular"/>
                <w:sz w:val="22"/>
                <w:szCs w:val="22"/>
                <w:lang w:val="mk-MK"/>
              </w:rPr>
              <w:t>Податоци за продажба</w:t>
            </w:r>
          </w:p>
          <w:p w:rsidR="00C310F6" w:rsidRPr="001B0605" w:rsidRDefault="00C310F6" w:rsidP="00FE2295">
            <w:pPr>
              <w:rPr>
                <w:rFonts w:ascii="StobiSerif Regular" w:hAnsi="StobiSerif Regular"/>
                <w:sz w:val="22"/>
                <w:szCs w:val="22"/>
                <w:lang w:val="mk-MK"/>
              </w:rPr>
            </w:pPr>
            <w:r w:rsidRPr="001B0605">
              <w:rPr>
                <w:rFonts w:ascii="StobiSerif Regular" w:hAnsi="StobiSerif Regular"/>
                <w:sz w:val="22"/>
                <w:szCs w:val="22"/>
              </w:rPr>
              <w:t>Të dhënat e shitjeve</w:t>
            </w:r>
          </w:p>
        </w:tc>
        <w:tc>
          <w:tcPr>
            <w:tcW w:w="2228" w:type="dxa"/>
            <w:tcBorders>
              <w:top w:val="single" w:sz="4" w:space="0" w:color="auto"/>
              <w:left w:val="single" w:sz="4" w:space="0" w:color="auto"/>
              <w:bottom w:val="single" w:sz="4" w:space="0" w:color="auto"/>
              <w:right w:val="single" w:sz="4" w:space="0" w:color="auto"/>
            </w:tcBorders>
          </w:tcPr>
          <w:p w:rsidR="00DE7C78" w:rsidRPr="001B0605" w:rsidRDefault="004C37C7" w:rsidP="00FE2295">
            <w:pPr>
              <w:rPr>
                <w:rFonts w:ascii="StobiSerif Regular" w:hAnsi="StobiSerif Regular"/>
                <w:sz w:val="22"/>
                <w:szCs w:val="22"/>
                <w:lang w:val="mk-MK"/>
              </w:rPr>
            </w:pPr>
            <w:r w:rsidRPr="001B0605">
              <w:rPr>
                <w:rFonts w:ascii="StobiSerif Regular" w:hAnsi="StobiSerif Regular"/>
                <w:sz w:val="22"/>
                <w:szCs w:val="22"/>
                <w:lang w:val="mk-MK"/>
              </w:rPr>
              <w:t>202</w:t>
            </w:r>
            <w:r w:rsidRPr="001B0605">
              <w:rPr>
                <w:rFonts w:ascii="StobiSerif Regular" w:hAnsi="StobiSerif Regular"/>
                <w:sz w:val="22"/>
                <w:szCs w:val="22"/>
                <w:lang w:val="en-US"/>
              </w:rPr>
              <w:t>5</w:t>
            </w:r>
            <w:r w:rsidR="00DE7C78" w:rsidRPr="001B0605">
              <w:rPr>
                <w:rFonts w:ascii="StobiSerif Regular" w:hAnsi="StobiSerif Regular"/>
                <w:sz w:val="22"/>
                <w:szCs w:val="22"/>
                <w:lang w:val="mk-MK"/>
              </w:rPr>
              <w:t xml:space="preserve"> година</w:t>
            </w:r>
          </w:p>
        </w:tc>
        <w:tc>
          <w:tcPr>
            <w:tcW w:w="2410" w:type="dxa"/>
            <w:tcBorders>
              <w:top w:val="single" w:sz="4" w:space="0" w:color="auto"/>
              <w:left w:val="single" w:sz="4" w:space="0" w:color="auto"/>
              <w:bottom w:val="single" w:sz="4" w:space="0" w:color="auto"/>
              <w:right w:val="single" w:sz="4" w:space="0" w:color="auto"/>
            </w:tcBorders>
          </w:tcPr>
          <w:p w:rsidR="00DE7C78" w:rsidRPr="001B0605" w:rsidRDefault="00C310F6" w:rsidP="00144184">
            <w:pPr>
              <w:rPr>
                <w:rFonts w:ascii="StobiSerif Regular" w:hAnsi="StobiSerif Regular"/>
                <w:sz w:val="22"/>
                <w:szCs w:val="22"/>
                <w:lang w:val="mk-MK"/>
              </w:rPr>
            </w:pPr>
            <w:r w:rsidRPr="001B0605">
              <w:rPr>
                <w:rFonts w:ascii="StobiSerif Regular" w:hAnsi="StobiSerif Regular"/>
                <w:sz w:val="22"/>
                <w:szCs w:val="22"/>
              </w:rPr>
              <w:t>Parashikimet për vitin 2026</w:t>
            </w:r>
          </w:p>
        </w:tc>
      </w:tr>
      <w:tr w:rsidR="00DE7C78" w:rsidRPr="001B0605" w:rsidTr="00DE7C78">
        <w:tc>
          <w:tcPr>
            <w:tcW w:w="648" w:type="dxa"/>
            <w:tcBorders>
              <w:top w:val="single" w:sz="4" w:space="0" w:color="auto"/>
              <w:left w:val="single" w:sz="4" w:space="0" w:color="auto"/>
              <w:bottom w:val="single" w:sz="4" w:space="0" w:color="auto"/>
              <w:right w:val="single" w:sz="4" w:space="0" w:color="auto"/>
            </w:tcBorders>
          </w:tcPr>
          <w:p w:rsidR="00DE7C78" w:rsidRPr="001B0605" w:rsidRDefault="00FC544F" w:rsidP="00FE2295">
            <w:pPr>
              <w:rPr>
                <w:rFonts w:ascii="StobiSerif Regular" w:hAnsi="StobiSerif Regular"/>
                <w:sz w:val="22"/>
                <w:szCs w:val="22"/>
                <w:lang w:val="mk-MK"/>
              </w:rPr>
            </w:pPr>
            <w:r w:rsidRPr="001B0605">
              <w:rPr>
                <w:rFonts w:ascii="StobiSerif Regular" w:hAnsi="StobiSerif Regular"/>
                <w:sz w:val="22"/>
                <w:szCs w:val="22"/>
                <w:lang w:val="mk-MK"/>
              </w:rPr>
              <w:t>15.</w:t>
            </w:r>
          </w:p>
        </w:tc>
        <w:tc>
          <w:tcPr>
            <w:tcW w:w="4320" w:type="dxa"/>
            <w:tcBorders>
              <w:top w:val="single" w:sz="4" w:space="0" w:color="auto"/>
              <w:left w:val="single" w:sz="4" w:space="0" w:color="auto"/>
              <w:bottom w:val="single" w:sz="4" w:space="0" w:color="auto"/>
              <w:right w:val="single" w:sz="4" w:space="0" w:color="auto"/>
            </w:tcBorders>
          </w:tcPr>
          <w:p w:rsidR="00DE7C78" w:rsidRPr="001B0605" w:rsidRDefault="00DE7C78" w:rsidP="00FE2295">
            <w:pPr>
              <w:rPr>
                <w:rFonts w:ascii="StobiSerif Regular" w:hAnsi="StobiSerif Regular"/>
                <w:sz w:val="22"/>
                <w:szCs w:val="22"/>
                <w:lang w:val="ru-RU"/>
              </w:rPr>
            </w:pPr>
            <w:r w:rsidRPr="001B0605">
              <w:rPr>
                <w:rFonts w:ascii="StobiSerif Regular" w:hAnsi="StobiSerif Regular"/>
                <w:sz w:val="22"/>
                <w:szCs w:val="22"/>
                <w:lang w:val="ru-RU"/>
              </w:rPr>
              <w:t>Вкупна продажба</w:t>
            </w:r>
          </w:p>
          <w:p w:rsidR="00C310F6" w:rsidRPr="001B0605" w:rsidRDefault="00C310F6" w:rsidP="00FE2295">
            <w:pPr>
              <w:rPr>
                <w:rFonts w:ascii="StobiSerif Regular" w:hAnsi="StobiSerif Regular"/>
                <w:sz w:val="22"/>
                <w:szCs w:val="22"/>
                <w:lang w:val="ru-RU"/>
              </w:rPr>
            </w:pPr>
            <w:r w:rsidRPr="001B0605">
              <w:rPr>
                <w:rFonts w:ascii="StobiSerif Regular" w:hAnsi="StobiSerif Regular"/>
                <w:sz w:val="22"/>
                <w:szCs w:val="22"/>
              </w:rPr>
              <w:t>Totali i shitjes</w:t>
            </w:r>
          </w:p>
        </w:tc>
        <w:tc>
          <w:tcPr>
            <w:tcW w:w="2228" w:type="dxa"/>
            <w:tcBorders>
              <w:top w:val="single" w:sz="4" w:space="0" w:color="auto"/>
              <w:left w:val="single" w:sz="4" w:space="0" w:color="auto"/>
              <w:bottom w:val="single" w:sz="4" w:space="0" w:color="auto"/>
              <w:right w:val="single" w:sz="4" w:space="0" w:color="auto"/>
            </w:tcBorders>
          </w:tcPr>
          <w:p w:rsidR="00DE7C78" w:rsidRPr="001B0605" w:rsidRDefault="00DE7C78" w:rsidP="00FE2295">
            <w:pPr>
              <w:rPr>
                <w:rFonts w:ascii="StobiSerif Regular" w:hAnsi="StobiSerif Regular"/>
                <w:sz w:val="22"/>
                <w:szCs w:val="22"/>
              </w:rPr>
            </w:pPr>
          </w:p>
        </w:tc>
        <w:tc>
          <w:tcPr>
            <w:tcW w:w="2410" w:type="dxa"/>
            <w:tcBorders>
              <w:top w:val="single" w:sz="4" w:space="0" w:color="auto"/>
              <w:left w:val="single" w:sz="4" w:space="0" w:color="auto"/>
              <w:bottom w:val="single" w:sz="4" w:space="0" w:color="auto"/>
              <w:right w:val="single" w:sz="4" w:space="0" w:color="auto"/>
            </w:tcBorders>
          </w:tcPr>
          <w:p w:rsidR="00DE7C78" w:rsidRPr="001B0605" w:rsidRDefault="00DE7C78" w:rsidP="00FE2295">
            <w:pPr>
              <w:rPr>
                <w:rFonts w:ascii="StobiSerif Regular" w:hAnsi="StobiSerif Regular"/>
                <w:sz w:val="22"/>
                <w:szCs w:val="22"/>
              </w:rPr>
            </w:pPr>
          </w:p>
        </w:tc>
      </w:tr>
      <w:tr w:rsidR="00DE7C78" w:rsidRPr="001B0605" w:rsidTr="00DE7C78">
        <w:tc>
          <w:tcPr>
            <w:tcW w:w="648" w:type="dxa"/>
            <w:tcBorders>
              <w:top w:val="single" w:sz="4" w:space="0" w:color="auto"/>
              <w:left w:val="single" w:sz="4" w:space="0" w:color="auto"/>
              <w:bottom w:val="single" w:sz="4" w:space="0" w:color="auto"/>
              <w:right w:val="single" w:sz="4" w:space="0" w:color="auto"/>
            </w:tcBorders>
          </w:tcPr>
          <w:p w:rsidR="00DE7C78" w:rsidRPr="001B0605" w:rsidRDefault="00FC544F" w:rsidP="00FE2295">
            <w:pPr>
              <w:rPr>
                <w:rFonts w:ascii="StobiSerif Regular" w:hAnsi="StobiSerif Regular"/>
                <w:sz w:val="22"/>
                <w:szCs w:val="22"/>
                <w:lang w:val="mk-MK"/>
              </w:rPr>
            </w:pPr>
            <w:r w:rsidRPr="001B0605">
              <w:rPr>
                <w:rFonts w:ascii="StobiSerif Regular" w:hAnsi="StobiSerif Regular"/>
                <w:sz w:val="22"/>
                <w:szCs w:val="22"/>
                <w:lang w:val="mk-MK"/>
              </w:rPr>
              <w:t>16.</w:t>
            </w:r>
          </w:p>
        </w:tc>
        <w:tc>
          <w:tcPr>
            <w:tcW w:w="4320" w:type="dxa"/>
            <w:tcBorders>
              <w:top w:val="single" w:sz="4" w:space="0" w:color="auto"/>
              <w:left w:val="single" w:sz="4" w:space="0" w:color="auto"/>
              <w:bottom w:val="single" w:sz="4" w:space="0" w:color="auto"/>
              <w:right w:val="single" w:sz="4" w:space="0" w:color="auto"/>
            </w:tcBorders>
          </w:tcPr>
          <w:p w:rsidR="00DE7C78" w:rsidRPr="001B0605" w:rsidRDefault="00DE7C78" w:rsidP="00FE2295">
            <w:pPr>
              <w:rPr>
                <w:rFonts w:ascii="StobiSerif Regular" w:hAnsi="StobiSerif Regular"/>
                <w:sz w:val="22"/>
                <w:szCs w:val="22"/>
                <w:lang w:val="ru-RU"/>
              </w:rPr>
            </w:pPr>
            <w:r w:rsidRPr="001B0605">
              <w:rPr>
                <w:rFonts w:ascii="StobiSerif Regular" w:hAnsi="StobiSerif Regular"/>
                <w:sz w:val="22"/>
                <w:szCs w:val="22"/>
                <w:lang w:val="ru-RU"/>
              </w:rPr>
              <w:t>Домашен пазар (% од вкупната продажба)</w:t>
            </w:r>
          </w:p>
          <w:p w:rsidR="00C310F6" w:rsidRPr="001B0605" w:rsidRDefault="00C310F6" w:rsidP="00FE2295">
            <w:pPr>
              <w:rPr>
                <w:rFonts w:ascii="StobiSerif Regular" w:hAnsi="StobiSerif Regular"/>
                <w:sz w:val="22"/>
                <w:szCs w:val="22"/>
                <w:lang w:val="ru-RU"/>
              </w:rPr>
            </w:pPr>
            <w:r w:rsidRPr="001B0605">
              <w:rPr>
                <w:rFonts w:ascii="StobiSerif Regular" w:hAnsi="StobiSerif Regular"/>
                <w:sz w:val="22"/>
                <w:szCs w:val="22"/>
              </w:rPr>
              <w:t>Tregu i brendshëm (% e shitjes totale)</w:t>
            </w:r>
          </w:p>
        </w:tc>
        <w:tc>
          <w:tcPr>
            <w:tcW w:w="2228" w:type="dxa"/>
            <w:tcBorders>
              <w:top w:val="single" w:sz="4" w:space="0" w:color="auto"/>
              <w:left w:val="single" w:sz="4" w:space="0" w:color="auto"/>
              <w:bottom w:val="single" w:sz="4" w:space="0" w:color="auto"/>
              <w:right w:val="single" w:sz="4" w:space="0" w:color="auto"/>
            </w:tcBorders>
          </w:tcPr>
          <w:p w:rsidR="00DE7C78" w:rsidRPr="001B0605" w:rsidRDefault="00DE7C78" w:rsidP="00FE2295">
            <w:pPr>
              <w:rPr>
                <w:rFonts w:ascii="StobiSerif Regular" w:hAnsi="StobiSerif Regular"/>
                <w:sz w:val="22"/>
                <w:szCs w:val="22"/>
              </w:rPr>
            </w:pPr>
          </w:p>
        </w:tc>
        <w:tc>
          <w:tcPr>
            <w:tcW w:w="2410" w:type="dxa"/>
            <w:tcBorders>
              <w:top w:val="single" w:sz="4" w:space="0" w:color="auto"/>
              <w:left w:val="single" w:sz="4" w:space="0" w:color="auto"/>
              <w:bottom w:val="single" w:sz="4" w:space="0" w:color="auto"/>
              <w:right w:val="single" w:sz="4" w:space="0" w:color="auto"/>
            </w:tcBorders>
          </w:tcPr>
          <w:p w:rsidR="00DE7C78" w:rsidRPr="001B0605" w:rsidRDefault="00DE7C78" w:rsidP="00FE2295">
            <w:pPr>
              <w:rPr>
                <w:rFonts w:ascii="StobiSerif Regular" w:hAnsi="StobiSerif Regular"/>
                <w:sz w:val="22"/>
                <w:szCs w:val="22"/>
              </w:rPr>
            </w:pPr>
          </w:p>
        </w:tc>
      </w:tr>
      <w:tr w:rsidR="00DE7C78" w:rsidRPr="001B0605" w:rsidTr="00DE7C78">
        <w:tc>
          <w:tcPr>
            <w:tcW w:w="648" w:type="dxa"/>
            <w:tcBorders>
              <w:top w:val="single" w:sz="4" w:space="0" w:color="auto"/>
              <w:left w:val="single" w:sz="4" w:space="0" w:color="auto"/>
              <w:bottom w:val="single" w:sz="4" w:space="0" w:color="auto"/>
              <w:right w:val="single" w:sz="4" w:space="0" w:color="auto"/>
            </w:tcBorders>
          </w:tcPr>
          <w:p w:rsidR="00DE7C78" w:rsidRPr="001B0605" w:rsidRDefault="00FC544F" w:rsidP="00FE2295">
            <w:pPr>
              <w:rPr>
                <w:rFonts w:ascii="StobiSerif Regular" w:hAnsi="StobiSerif Regular"/>
                <w:sz w:val="22"/>
                <w:szCs w:val="22"/>
                <w:lang w:val="mk-MK"/>
              </w:rPr>
            </w:pPr>
            <w:r w:rsidRPr="001B0605">
              <w:rPr>
                <w:rFonts w:ascii="StobiSerif Regular" w:hAnsi="StobiSerif Regular"/>
                <w:sz w:val="22"/>
                <w:szCs w:val="22"/>
                <w:lang w:val="mk-MK"/>
              </w:rPr>
              <w:t>17.</w:t>
            </w:r>
          </w:p>
        </w:tc>
        <w:tc>
          <w:tcPr>
            <w:tcW w:w="4320" w:type="dxa"/>
            <w:tcBorders>
              <w:top w:val="single" w:sz="4" w:space="0" w:color="auto"/>
              <w:left w:val="single" w:sz="4" w:space="0" w:color="auto"/>
              <w:bottom w:val="single" w:sz="4" w:space="0" w:color="auto"/>
              <w:right w:val="single" w:sz="4" w:space="0" w:color="auto"/>
            </w:tcBorders>
          </w:tcPr>
          <w:p w:rsidR="00DE7C78" w:rsidRPr="001B0605" w:rsidRDefault="00DE7C78" w:rsidP="00FE2295">
            <w:pPr>
              <w:rPr>
                <w:rFonts w:ascii="StobiSerif Regular" w:hAnsi="StobiSerif Regular"/>
                <w:sz w:val="22"/>
                <w:szCs w:val="22"/>
                <w:lang w:val="ru-RU"/>
              </w:rPr>
            </w:pPr>
            <w:r w:rsidRPr="001B0605">
              <w:rPr>
                <w:rFonts w:ascii="StobiSerif Regular" w:hAnsi="StobiSerif Regular"/>
                <w:sz w:val="22"/>
                <w:szCs w:val="22"/>
                <w:lang w:val="ru-RU"/>
              </w:rPr>
              <w:t>Надворешен пазар (% од вкупната продажба)</w:t>
            </w:r>
          </w:p>
          <w:p w:rsidR="00C310F6" w:rsidRPr="001B0605" w:rsidRDefault="00C310F6" w:rsidP="00FE2295">
            <w:pPr>
              <w:rPr>
                <w:rFonts w:ascii="StobiSerif Regular" w:hAnsi="StobiSerif Regular"/>
                <w:sz w:val="22"/>
                <w:szCs w:val="22"/>
                <w:lang w:val="mk-MK"/>
              </w:rPr>
            </w:pPr>
            <w:r w:rsidRPr="001B0605">
              <w:rPr>
                <w:rFonts w:ascii="StobiSerif Regular" w:hAnsi="StobiSerif Regular"/>
                <w:sz w:val="22"/>
                <w:szCs w:val="22"/>
              </w:rPr>
              <w:t>Tregu i huaj (% e shitjes totale)</w:t>
            </w:r>
          </w:p>
        </w:tc>
        <w:tc>
          <w:tcPr>
            <w:tcW w:w="2228" w:type="dxa"/>
            <w:tcBorders>
              <w:top w:val="single" w:sz="4" w:space="0" w:color="auto"/>
              <w:left w:val="single" w:sz="4" w:space="0" w:color="auto"/>
              <w:bottom w:val="single" w:sz="4" w:space="0" w:color="auto"/>
              <w:right w:val="single" w:sz="4" w:space="0" w:color="auto"/>
            </w:tcBorders>
          </w:tcPr>
          <w:p w:rsidR="00DE7C78" w:rsidRPr="001B0605" w:rsidRDefault="00DE7C78" w:rsidP="00FE2295">
            <w:pPr>
              <w:rPr>
                <w:rFonts w:ascii="StobiSerif Regular" w:hAnsi="StobiSerif Regular"/>
                <w:sz w:val="22"/>
                <w:szCs w:val="22"/>
                <w:lang w:val="mk-MK"/>
              </w:rPr>
            </w:pPr>
          </w:p>
        </w:tc>
        <w:tc>
          <w:tcPr>
            <w:tcW w:w="2410" w:type="dxa"/>
            <w:tcBorders>
              <w:top w:val="single" w:sz="4" w:space="0" w:color="auto"/>
              <w:left w:val="single" w:sz="4" w:space="0" w:color="auto"/>
              <w:bottom w:val="single" w:sz="4" w:space="0" w:color="auto"/>
              <w:right w:val="single" w:sz="4" w:space="0" w:color="auto"/>
            </w:tcBorders>
          </w:tcPr>
          <w:p w:rsidR="00DE7C78" w:rsidRPr="001B0605" w:rsidRDefault="00DE7C78" w:rsidP="00FE2295">
            <w:pPr>
              <w:rPr>
                <w:rFonts w:ascii="StobiSerif Regular" w:hAnsi="StobiSerif Regular"/>
                <w:sz w:val="22"/>
                <w:szCs w:val="22"/>
              </w:rPr>
            </w:pPr>
          </w:p>
        </w:tc>
      </w:tr>
      <w:tr w:rsidR="00DE7C78" w:rsidRPr="001B0605" w:rsidTr="00DE7C78">
        <w:tc>
          <w:tcPr>
            <w:tcW w:w="648" w:type="dxa"/>
            <w:tcBorders>
              <w:top w:val="single" w:sz="4" w:space="0" w:color="auto"/>
              <w:left w:val="single" w:sz="4" w:space="0" w:color="auto"/>
              <w:bottom w:val="single" w:sz="4" w:space="0" w:color="auto"/>
              <w:right w:val="single" w:sz="4" w:space="0" w:color="auto"/>
            </w:tcBorders>
          </w:tcPr>
          <w:p w:rsidR="00DE7C78" w:rsidRPr="001B0605" w:rsidRDefault="00FC544F" w:rsidP="00FE2295">
            <w:pPr>
              <w:rPr>
                <w:rFonts w:ascii="StobiSerif Regular" w:hAnsi="StobiSerif Regular"/>
                <w:sz w:val="22"/>
                <w:szCs w:val="22"/>
                <w:lang w:val="mk-MK"/>
              </w:rPr>
            </w:pPr>
            <w:r w:rsidRPr="001B0605">
              <w:rPr>
                <w:rFonts w:ascii="StobiSerif Regular" w:hAnsi="StobiSerif Regular"/>
                <w:sz w:val="22"/>
                <w:szCs w:val="22"/>
                <w:lang w:val="mk-MK"/>
              </w:rPr>
              <w:t>18.</w:t>
            </w:r>
          </w:p>
        </w:tc>
        <w:tc>
          <w:tcPr>
            <w:tcW w:w="4320" w:type="dxa"/>
            <w:tcBorders>
              <w:top w:val="single" w:sz="4" w:space="0" w:color="auto"/>
              <w:left w:val="single" w:sz="4" w:space="0" w:color="auto"/>
              <w:bottom w:val="single" w:sz="4" w:space="0" w:color="auto"/>
              <w:right w:val="single" w:sz="4" w:space="0" w:color="auto"/>
            </w:tcBorders>
          </w:tcPr>
          <w:p w:rsidR="00DE7C78" w:rsidRPr="001B0605" w:rsidRDefault="00DE7C78" w:rsidP="00FE2295">
            <w:pPr>
              <w:rPr>
                <w:rFonts w:ascii="StobiSerif Regular" w:hAnsi="StobiSerif Regular"/>
                <w:sz w:val="22"/>
                <w:szCs w:val="22"/>
                <w:lang w:val="mk-MK"/>
              </w:rPr>
            </w:pPr>
            <w:r w:rsidRPr="001B0605">
              <w:rPr>
                <w:rFonts w:ascii="StobiSerif Regular" w:hAnsi="StobiSerif Regular"/>
                <w:sz w:val="22"/>
                <w:szCs w:val="22"/>
                <w:lang w:val="mk-MK"/>
              </w:rPr>
              <w:t>Извозни пазари</w:t>
            </w:r>
          </w:p>
          <w:p w:rsidR="00C310F6" w:rsidRPr="001B0605" w:rsidRDefault="00C310F6" w:rsidP="00FE2295">
            <w:pPr>
              <w:rPr>
                <w:rFonts w:ascii="StobiSerif Regular" w:hAnsi="StobiSerif Regular"/>
                <w:sz w:val="22"/>
                <w:szCs w:val="22"/>
                <w:lang w:val="mk-MK"/>
              </w:rPr>
            </w:pPr>
            <w:r w:rsidRPr="001B0605">
              <w:rPr>
                <w:rFonts w:ascii="StobiSerif Regular" w:hAnsi="StobiSerif Regular"/>
                <w:sz w:val="22"/>
                <w:szCs w:val="22"/>
              </w:rPr>
              <w:t>Tregjet eksportuese</w:t>
            </w:r>
          </w:p>
        </w:tc>
        <w:tc>
          <w:tcPr>
            <w:tcW w:w="2228" w:type="dxa"/>
            <w:tcBorders>
              <w:top w:val="single" w:sz="4" w:space="0" w:color="auto"/>
              <w:left w:val="single" w:sz="4" w:space="0" w:color="auto"/>
              <w:bottom w:val="single" w:sz="4" w:space="0" w:color="auto"/>
              <w:right w:val="single" w:sz="4" w:space="0" w:color="auto"/>
            </w:tcBorders>
          </w:tcPr>
          <w:p w:rsidR="00DE7C78" w:rsidRPr="001B0605" w:rsidRDefault="00DE7C78" w:rsidP="00FE2295">
            <w:pPr>
              <w:rPr>
                <w:rFonts w:ascii="StobiSerif Regular" w:hAnsi="StobiSerif Regular"/>
                <w:sz w:val="22"/>
                <w:szCs w:val="22"/>
                <w:lang w:val="mk-MK"/>
              </w:rPr>
            </w:pPr>
          </w:p>
        </w:tc>
        <w:tc>
          <w:tcPr>
            <w:tcW w:w="2410" w:type="dxa"/>
            <w:tcBorders>
              <w:top w:val="single" w:sz="4" w:space="0" w:color="auto"/>
              <w:left w:val="single" w:sz="4" w:space="0" w:color="auto"/>
              <w:bottom w:val="single" w:sz="4" w:space="0" w:color="auto"/>
              <w:right w:val="single" w:sz="4" w:space="0" w:color="auto"/>
            </w:tcBorders>
          </w:tcPr>
          <w:p w:rsidR="00DE7C78" w:rsidRPr="001B0605" w:rsidRDefault="00DE7C78" w:rsidP="00FE2295">
            <w:pPr>
              <w:rPr>
                <w:rFonts w:ascii="StobiSerif Regular" w:hAnsi="StobiSerif Regular"/>
                <w:sz w:val="22"/>
                <w:szCs w:val="22"/>
                <w:lang w:val="mk-MK"/>
              </w:rPr>
            </w:pPr>
          </w:p>
        </w:tc>
      </w:tr>
    </w:tbl>
    <w:p w:rsidR="00356B85" w:rsidRPr="001B0605" w:rsidRDefault="00356B85" w:rsidP="0045687F">
      <w:pPr>
        <w:rPr>
          <w:rFonts w:ascii="StobiSerif Regular" w:hAnsi="StobiSerif Regular"/>
          <w:sz w:val="22"/>
          <w:szCs w:val="22"/>
          <w:lang w:val="mk-MK"/>
        </w:rPr>
      </w:pPr>
    </w:p>
    <w:p w:rsidR="001B0605" w:rsidRPr="001B0605" w:rsidRDefault="00356B85" w:rsidP="001B0605">
      <w:pPr>
        <w:numPr>
          <w:ilvl w:val="0"/>
          <w:numId w:val="30"/>
        </w:numPr>
        <w:spacing w:before="120" w:after="1200"/>
        <w:rPr>
          <w:rFonts w:ascii="StobiSerif Regular" w:hAnsi="StobiSerif Regular"/>
          <w:b/>
          <w:sz w:val="22"/>
          <w:szCs w:val="22"/>
          <w:lang w:val="mk-MK"/>
        </w:rPr>
      </w:pPr>
      <w:r w:rsidRPr="001B0605">
        <w:rPr>
          <w:rFonts w:ascii="StobiSerif Regular" w:hAnsi="StobiSerif Regular"/>
          <w:b/>
          <w:sz w:val="22"/>
          <w:szCs w:val="22"/>
          <w:lang w:val="mk-MK"/>
        </w:rPr>
        <w:t>Назив</w:t>
      </w:r>
      <w:r w:rsidR="003A0E18" w:rsidRPr="001B0605">
        <w:rPr>
          <w:rFonts w:ascii="StobiSerif Regular" w:hAnsi="StobiSerif Regular"/>
          <w:b/>
          <w:sz w:val="22"/>
          <w:szCs w:val="22"/>
          <w:lang w:val="mk-MK"/>
        </w:rPr>
        <w:t xml:space="preserve"> на сертификациското тело</w:t>
      </w:r>
      <w:r w:rsidR="00FC544F" w:rsidRPr="001B0605">
        <w:rPr>
          <w:rFonts w:ascii="StobiSerif Regular" w:hAnsi="StobiSerif Regular"/>
          <w:b/>
          <w:sz w:val="22"/>
          <w:szCs w:val="22"/>
          <w:lang w:val="mk-MK"/>
        </w:rPr>
        <w:t>/телото за оценување</w:t>
      </w:r>
      <w:r w:rsidR="006A7543" w:rsidRPr="001B0605">
        <w:rPr>
          <w:rFonts w:ascii="StobiSerif Regular" w:hAnsi="StobiSerif Regular"/>
          <w:b/>
          <w:sz w:val="22"/>
          <w:szCs w:val="22"/>
          <w:lang w:val="mk-MK"/>
        </w:rPr>
        <w:t xml:space="preserve"> /верификаторската организација</w:t>
      </w:r>
      <w:r w:rsidR="003A0E18" w:rsidRPr="001B0605">
        <w:rPr>
          <w:rFonts w:ascii="StobiSerif Regular" w:hAnsi="StobiSerif Regular"/>
          <w:b/>
          <w:sz w:val="22"/>
          <w:szCs w:val="22"/>
          <w:lang w:val="mk-MK"/>
        </w:rPr>
        <w:t xml:space="preserve">: </w:t>
      </w:r>
    </w:p>
    <w:p w:rsidR="001B0605" w:rsidRPr="001B0605" w:rsidRDefault="001B0605" w:rsidP="001B0605">
      <w:pPr>
        <w:spacing w:before="120" w:after="1200"/>
        <w:ind w:left="720"/>
        <w:rPr>
          <w:rFonts w:ascii="StobiSerif Regular" w:hAnsi="StobiSerif Regular"/>
          <w:b/>
          <w:sz w:val="22"/>
          <w:szCs w:val="22"/>
          <w:lang w:val="mk-MK"/>
        </w:rPr>
      </w:pPr>
      <w:r w:rsidRPr="001B0605">
        <w:rPr>
          <w:rFonts w:ascii="StobiSerif Regular" w:hAnsi="StobiSerif Regular"/>
          <w:b/>
          <w:sz w:val="22"/>
          <w:szCs w:val="22"/>
        </w:rPr>
        <w:t>Emri i Organit të Certifikimit/Organit të Vlerësimit /Organizatës së Verifikimit:</w:t>
      </w:r>
    </w:p>
    <w:p w:rsidR="00BC2A9B" w:rsidRPr="001B0605" w:rsidRDefault="003A0E18" w:rsidP="001B0605">
      <w:pPr>
        <w:spacing w:before="120" w:after="1200"/>
        <w:ind w:left="720"/>
        <w:rPr>
          <w:rFonts w:ascii="StobiSerif Regular" w:hAnsi="StobiSerif Regular"/>
          <w:b/>
          <w:sz w:val="22"/>
          <w:szCs w:val="22"/>
          <w:lang w:val="mk-MK"/>
        </w:rPr>
      </w:pPr>
      <w:r w:rsidRPr="001B0605">
        <w:rPr>
          <w:rFonts w:ascii="StobiSerif Regular" w:hAnsi="StobiSerif Regular"/>
          <w:b/>
          <w:sz w:val="22"/>
          <w:szCs w:val="22"/>
          <w:lang w:val="mk-MK"/>
        </w:rPr>
        <w:t>________</w:t>
      </w:r>
      <w:r w:rsidR="00BC2A9B" w:rsidRPr="001B0605">
        <w:rPr>
          <w:rFonts w:ascii="StobiSerif Regular" w:hAnsi="StobiSerif Regular"/>
          <w:b/>
          <w:sz w:val="22"/>
          <w:szCs w:val="22"/>
          <w:lang w:val="mk-MK"/>
        </w:rPr>
        <w:t>_____________________________</w:t>
      </w:r>
      <w:r w:rsidR="00FC544F" w:rsidRPr="001B0605">
        <w:rPr>
          <w:rFonts w:ascii="StobiSerif Regular" w:hAnsi="StobiSerif Regular"/>
          <w:b/>
          <w:sz w:val="22"/>
          <w:szCs w:val="22"/>
          <w:lang w:val="mk-MK"/>
        </w:rPr>
        <w:t>______________________________</w:t>
      </w:r>
    </w:p>
    <w:p w:rsidR="003A0E18" w:rsidRPr="001B0605" w:rsidRDefault="004D0E34" w:rsidP="005A4E04">
      <w:pPr>
        <w:numPr>
          <w:ilvl w:val="0"/>
          <w:numId w:val="30"/>
        </w:numPr>
        <w:spacing w:before="120" w:after="120"/>
        <w:jc w:val="both"/>
        <w:rPr>
          <w:rFonts w:ascii="StobiSerif Regular" w:hAnsi="StobiSerif Regular"/>
          <w:b/>
          <w:sz w:val="22"/>
          <w:szCs w:val="22"/>
          <w:lang w:val="mk-MK"/>
        </w:rPr>
      </w:pPr>
      <w:r w:rsidRPr="001B0605">
        <w:rPr>
          <w:rFonts w:ascii="StobiSerif Regular" w:hAnsi="StobiSerif Regular"/>
          <w:b/>
          <w:sz w:val="22"/>
          <w:szCs w:val="22"/>
          <w:lang w:val="mk-MK"/>
        </w:rPr>
        <w:t xml:space="preserve">За кој вид на </w:t>
      </w:r>
      <w:r w:rsidR="003A0E18" w:rsidRPr="001B0605">
        <w:rPr>
          <w:rFonts w:ascii="StobiSerif Regular" w:hAnsi="StobiSerif Regular"/>
          <w:b/>
          <w:sz w:val="22"/>
          <w:szCs w:val="22"/>
          <w:lang w:val="mk-MK"/>
        </w:rPr>
        <w:t>сертификација се пријавувате</w:t>
      </w:r>
      <w:r w:rsidRPr="001B0605">
        <w:rPr>
          <w:rFonts w:ascii="StobiSerif Regular" w:hAnsi="StobiSerif Regular"/>
          <w:b/>
          <w:sz w:val="22"/>
          <w:szCs w:val="22"/>
          <w:lang w:val="mk-MK"/>
        </w:rPr>
        <w:t xml:space="preserve"> (заокружете </w:t>
      </w:r>
      <w:r w:rsidR="0045687F" w:rsidRPr="001B0605">
        <w:rPr>
          <w:rFonts w:ascii="StobiSerif Regular" w:hAnsi="StobiSerif Regular"/>
          <w:b/>
          <w:sz w:val="22"/>
          <w:szCs w:val="22"/>
          <w:lang w:val="mk-MK"/>
        </w:rPr>
        <w:t>САМО ЕДЕН</w:t>
      </w:r>
      <w:r w:rsidRPr="001B0605">
        <w:rPr>
          <w:rFonts w:ascii="StobiSerif Regular" w:hAnsi="StobiSerif Regular"/>
          <w:b/>
          <w:sz w:val="22"/>
          <w:szCs w:val="22"/>
          <w:lang w:val="mk-MK"/>
        </w:rPr>
        <w:t>)</w:t>
      </w:r>
      <w:r w:rsidR="003A0E18" w:rsidRPr="001B0605">
        <w:rPr>
          <w:rFonts w:ascii="StobiSerif Regular" w:hAnsi="StobiSerif Regular"/>
          <w:b/>
          <w:sz w:val="22"/>
          <w:szCs w:val="22"/>
          <w:lang w:val="mk-MK"/>
        </w:rPr>
        <w:t>:</w:t>
      </w:r>
    </w:p>
    <w:p w:rsidR="00144184" w:rsidRPr="001B0605" w:rsidRDefault="00144184" w:rsidP="00144184">
      <w:pPr>
        <w:numPr>
          <w:ilvl w:val="0"/>
          <w:numId w:val="35"/>
        </w:numPr>
        <w:rPr>
          <w:rFonts w:ascii="StobiSerif Regular" w:hAnsi="StobiSerif Regular"/>
          <w:sz w:val="22"/>
          <w:szCs w:val="22"/>
          <w:lang w:val="mk-MK"/>
        </w:rPr>
      </w:pPr>
      <w:r w:rsidRPr="001B0605">
        <w:rPr>
          <w:rFonts w:ascii="StobiSerif Regular" w:hAnsi="StobiSerif Regular"/>
          <w:sz w:val="22"/>
          <w:szCs w:val="22"/>
          <w:lang w:val="mk-MK"/>
        </w:rPr>
        <w:t xml:space="preserve">стандардот </w:t>
      </w:r>
      <w:r w:rsidRPr="001B0605">
        <w:rPr>
          <w:rFonts w:ascii="StobiSerif Regular" w:hAnsi="StobiSerif Regular"/>
          <w:sz w:val="22"/>
          <w:szCs w:val="22"/>
          <w:lang w:val="en-US"/>
        </w:rPr>
        <w:t>SA</w:t>
      </w:r>
      <w:r w:rsidRPr="001B0605">
        <w:rPr>
          <w:rFonts w:ascii="StobiSerif Regular" w:hAnsi="StobiSerif Regular"/>
          <w:sz w:val="22"/>
          <w:szCs w:val="22"/>
          <w:lang w:val="mk-MK"/>
        </w:rPr>
        <w:t xml:space="preserve"> </w:t>
      </w:r>
      <w:r w:rsidRPr="001B0605">
        <w:rPr>
          <w:rFonts w:ascii="StobiSerif Regular" w:hAnsi="StobiSerif Regular"/>
          <w:sz w:val="22"/>
          <w:szCs w:val="22"/>
          <w:lang w:val="en-US"/>
        </w:rPr>
        <w:t>8000</w:t>
      </w:r>
      <w:r w:rsidRPr="001B0605">
        <w:rPr>
          <w:rFonts w:ascii="StobiSerif Regular" w:hAnsi="StobiSerif Regular"/>
          <w:sz w:val="22"/>
          <w:szCs w:val="22"/>
          <w:lang w:val="mk-MK"/>
        </w:rPr>
        <w:t xml:space="preserve">/и/или извештај </w:t>
      </w:r>
      <w:r w:rsidRPr="001B0605">
        <w:rPr>
          <w:rFonts w:ascii="StobiSerif Regular" w:hAnsi="StobiSerif Regular"/>
          <w:sz w:val="22"/>
          <w:szCs w:val="22"/>
          <w:lang w:val="en-US"/>
        </w:rPr>
        <w:t>BSCI/SMETA/GOTS/STEP</w:t>
      </w:r>
      <w:r w:rsidRPr="001B0605">
        <w:rPr>
          <w:rFonts w:ascii="StobiSerif Regular" w:hAnsi="StobiSerif Regular"/>
          <w:sz w:val="22"/>
          <w:szCs w:val="22"/>
          <w:lang w:val="mk-MK"/>
        </w:rPr>
        <w:t>;</w:t>
      </w:r>
      <w:r w:rsidRPr="001B0605">
        <w:rPr>
          <w:rFonts w:ascii="StobiSerif Regular" w:hAnsi="StobiSerif Regular"/>
          <w:sz w:val="22"/>
          <w:szCs w:val="22"/>
          <w:lang w:val="en-US"/>
        </w:rPr>
        <w:t xml:space="preserve"> </w:t>
      </w:r>
    </w:p>
    <w:p w:rsidR="00144184" w:rsidRPr="001B0605" w:rsidRDefault="00144184" w:rsidP="00144184">
      <w:pPr>
        <w:numPr>
          <w:ilvl w:val="0"/>
          <w:numId w:val="35"/>
        </w:numPr>
        <w:rPr>
          <w:rFonts w:ascii="StobiSerif Regular" w:hAnsi="StobiSerif Regular"/>
          <w:sz w:val="22"/>
          <w:szCs w:val="22"/>
          <w:lang w:val="en-US"/>
        </w:rPr>
      </w:pPr>
      <w:r w:rsidRPr="001B0605">
        <w:rPr>
          <w:rFonts w:ascii="StobiSerif Regular" w:hAnsi="StobiSerif Regular"/>
          <w:sz w:val="22"/>
          <w:szCs w:val="22"/>
          <w:lang w:val="mk-MK"/>
        </w:rPr>
        <w:t xml:space="preserve">Стандардот </w:t>
      </w:r>
      <w:r w:rsidRPr="001B0605">
        <w:rPr>
          <w:rFonts w:ascii="StobiSerif Regular" w:hAnsi="StobiSerif Regular"/>
          <w:sz w:val="22"/>
          <w:szCs w:val="22"/>
          <w:lang w:val="en-US"/>
        </w:rPr>
        <w:t>Environmental, Social and Governance (ESG)</w:t>
      </w:r>
    </w:p>
    <w:p w:rsidR="00CE7EB6" w:rsidRPr="001B0605" w:rsidRDefault="00CE7EB6" w:rsidP="00144184">
      <w:pPr>
        <w:numPr>
          <w:ilvl w:val="0"/>
          <w:numId w:val="35"/>
        </w:numPr>
        <w:rPr>
          <w:rFonts w:ascii="StobiSerif Regular" w:hAnsi="StobiSerif Regular"/>
          <w:sz w:val="22"/>
          <w:szCs w:val="22"/>
          <w:lang w:val="en-US"/>
        </w:rPr>
      </w:pPr>
      <w:r w:rsidRPr="001B0605">
        <w:rPr>
          <w:rFonts w:ascii="StobiSerif Regular" w:hAnsi="StobiSerif Regular"/>
          <w:sz w:val="22"/>
          <w:szCs w:val="22"/>
          <w:lang w:val="mk-MK"/>
        </w:rPr>
        <w:t xml:space="preserve">Стандард </w:t>
      </w:r>
      <w:r w:rsidR="002F376E" w:rsidRPr="001B0605">
        <w:rPr>
          <w:rFonts w:ascii="StobiSerif Regular" w:hAnsi="StobiSerif Regular"/>
          <w:sz w:val="22"/>
          <w:szCs w:val="22"/>
          <w:lang w:val="en-US"/>
        </w:rPr>
        <w:t>European Sustainability Reporting Standards</w:t>
      </w:r>
      <w:r w:rsidR="002F376E" w:rsidRPr="001B0605">
        <w:rPr>
          <w:rFonts w:ascii="StobiSerif Regular" w:hAnsi="StobiSerif Regular" w:cs="Arial"/>
          <w:color w:val="212529"/>
          <w:sz w:val="22"/>
          <w:szCs w:val="22"/>
          <w:shd w:val="clear" w:color="auto" w:fill="FFFFFF"/>
        </w:rPr>
        <w:t> </w:t>
      </w:r>
      <w:r w:rsidR="002F376E" w:rsidRPr="001B0605">
        <w:rPr>
          <w:rFonts w:ascii="StobiSerif Regular" w:hAnsi="StobiSerif Regular"/>
          <w:sz w:val="22"/>
          <w:szCs w:val="22"/>
          <w:lang w:val="mk-MK"/>
        </w:rPr>
        <w:t>(</w:t>
      </w:r>
      <w:r w:rsidRPr="001B0605">
        <w:rPr>
          <w:rFonts w:ascii="StobiSerif Regular" w:hAnsi="StobiSerif Regular"/>
          <w:sz w:val="22"/>
          <w:szCs w:val="22"/>
          <w:lang w:val="en-US"/>
        </w:rPr>
        <w:t>ESRS</w:t>
      </w:r>
      <w:r w:rsidR="000F15FD" w:rsidRPr="001B0605">
        <w:rPr>
          <w:rFonts w:ascii="StobiSerif Regular" w:hAnsi="StobiSerif Regular"/>
          <w:sz w:val="22"/>
          <w:szCs w:val="22"/>
          <w:lang w:val="mk-MK"/>
        </w:rPr>
        <w:t xml:space="preserve"> </w:t>
      </w:r>
      <w:r w:rsidR="002F376E" w:rsidRPr="001B0605">
        <w:rPr>
          <w:rFonts w:ascii="StobiSerif Regular" w:hAnsi="StobiSerif Regular"/>
          <w:sz w:val="22"/>
          <w:szCs w:val="22"/>
          <w:lang w:val="mk-MK"/>
        </w:rPr>
        <w:t>)</w:t>
      </w:r>
    </w:p>
    <w:p w:rsidR="001B0605" w:rsidRPr="001B0605" w:rsidRDefault="001B0605" w:rsidP="001B0605">
      <w:pPr>
        <w:spacing w:before="120" w:after="120"/>
        <w:ind w:left="720"/>
        <w:jc w:val="both"/>
        <w:rPr>
          <w:rFonts w:ascii="StobiSerif Regular" w:hAnsi="StobiSerif Regular"/>
          <w:b/>
          <w:sz w:val="22"/>
          <w:szCs w:val="22"/>
          <w:lang w:val="en-US"/>
        </w:rPr>
      </w:pPr>
      <w:r w:rsidRPr="001B0605">
        <w:rPr>
          <w:rFonts w:ascii="StobiSerif Regular" w:hAnsi="StobiSerif Regular"/>
          <w:b/>
          <w:sz w:val="22"/>
          <w:szCs w:val="22"/>
          <w:lang w:val="en-US"/>
        </w:rPr>
        <w:t>Për cilin lloj vërtetimi po aplikoni (rrethoni VETËM NJË):</w:t>
      </w:r>
    </w:p>
    <w:p w:rsidR="001B0605" w:rsidRPr="001B0605" w:rsidRDefault="001B0605" w:rsidP="001B0605">
      <w:pPr>
        <w:numPr>
          <w:ilvl w:val="0"/>
          <w:numId w:val="35"/>
        </w:numPr>
        <w:rPr>
          <w:rFonts w:ascii="StobiSerif Regular" w:hAnsi="StobiSerif Regular"/>
          <w:sz w:val="22"/>
          <w:szCs w:val="22"/>
          <w:lang w:val="en-US"/>
        </w:rPr>
      </w:pPr>
      <w:r w:rsidRPr="001B0605">
        <w:rPr>
          <w:rFonts w:ascii="StobiSerif Regular" w:hAnsi="StobiSerif Regular"/>
          <w:sz w:val="22"/>
          <w:szCs w:val="22"/>
          <w:lang w:val="en-US"/>
        </w:rPr>
        <w:t xml:space="preserve">standardi SA 8000 dhe/ose raporti /BSCI/SMETA/GOTS/STEP; </w:t>
      </w:r>
    </w:p>
    <w:p w:rsidR="001B0605" w:rsidRPr="001B0605" w:rsidRDefault="001B0605" w:rsidP="001B0605">
      <w:pPr>
        <w:numPr>
          <w:ilvl w:val="0"/>
          <w:numId w:val="35"/>
        </w:numPr>
        <w:rPr>
          <w:rFonts w:ascii="StobiSerif Regular" w:hAnsi="StobiSerif Regular"/>
          <w:sz w:val="22"/>
          <w:szCs w:val="22"/>
          <w:lang w:val="en-US"/>
        </w:rPr>
      </w:pPr>
      <w:r w:rsidRPr="001B0605">
        <w:rPr>
          <w:rFonts w:ascii="StobiSerif Regular" w:hAnsi="StobiSerif Regular"/>
          <w:sz w:val="22"/>
          <w:szCs w:val="22"/>
          <w:lang w:val="en-US"/>
        </w:rPr>
        <w:t>Standardi Environmental, Social and Governance (ESG)</w:t>
      </w:r>
    </w:p>
    <w:p w:rsidR="001B0605" w:rsidRPr="001B0605" w:rsidRDefault="001B0605" w:rsidP="001B0605">
      <w:pPr>
        <w:numPr>
          <w:ilvl w:val="0"/>
          <w:numId w:val="35"/>
        </w:numPr>
        <w:rPr>
          <w:rFonts w:ascii="StobiSerif Regular" w:hAnsi="StobiSerif Regular"/>
          <w:sz w:val="22"/>
          <w:szCs w:val="22"/>
          <w:lang w:val="en-US"/>
        </w:rPr>
      </w:pPr>
      <w:r w:rsidRPr="001B0605">
        <w:rPr>
          <w:rFonts w:ascii="StobiSerif Regular" w:hAnsi="StobiSerif Regular"/>
          <w:sz w:val="22"/>
          <w:szCs w:val="22"/>
          <w:lang w:val="en-US"/>
        </w:rPr>
        <w:t>Standard European Sustainability Reporting Standards</w:t>
      </w:r>
      <w:r w:rsidRPr="001B0605">
        <w:rPr>
          <w:rFonts w:ascii="StobiSerif Regular" w:hAnsi="StobiSerif Regular" w:cs="Arial"/>
          <w:color w:val="212529"/>
          <w:sz w:val="22"/>
          <w:szCs w:val="22"/>
          <w:shd w:val="clear" w:color="auto" w:fill="FFFFFF"/>
          <w:lang w:val="en-US"/>
        </w:rPr>
        <w:t> </w:t>
      </w:r>
      <w:r w:rsidRPr="001B0605">
        <w:rPr>
          <w:rFonts w:ascii="StobiSerif Regular" w:hAnsi="StobiSerif Regular"/>
          <w:sz w:val="22"/>
          <w:szCs w:val="22"/>
          <w:lang w:val="en-US"/>
        </w:rPr>
        <w:t>(ESRS )</w:t>
      </w:r>
    </w:p>
    <w:p w:rsidR="001B0605" w:rsidRPr="001B0605" w:rsidRDefault="001B0605" w:rsidP="00144184">
      <w:pPr>
        <w:numPr>
          <w:ilvl w:val="0"/>
          <w:numId w:val="35"/>
        </w:numPr>
        <w:rPr>
          <w:rFonts w:ascii="StobiSerif Regular" w:hAnsi="StobiSerif Regular"/>
          <w:sz w:val="22"/>
          <w:szCs w:val="22"/>
          <w:lang w:val="en-US"/>
        </w:rPr>
      </w:pPr>
    </w:p>
    <w:p w:rsidR="0045687F" w:rsidRPr="001B0605" w:rsidRDefault="0045687F" w:rsidP="00BC2A9B">
      <w:pPr>
        <w:ind w:left="360"/>
        <w:rPr>
          <w:rFonts w:ascii="StobiSerif Regular" w:hAnsi="StobiSerif Regular"/>
          <w:sz w:val="22"/>
          <w:szCs w:val="22"/>
          <w:lang w:val="mk-MK"/>
        </w:rPr>
      </w:pPr>
    </w:p>
    <w:p w:rsidR="001B0605" w:rsidRPr="001B0605" w:rsidRDefault="00BC2A9B" w:rsidP="001B0605">
      <w:pPr>
        <w:numPr>
          <w:ilvl w:val="0"/>
          <w:numId w:val="30"/>
        </w:numPr>
        <w:spacing w:before="120" w:after="360"/>
        <w:rPr>
          <w:rFonts w:ascii="StobiSerif Regular" w:hAnsi="StobiSerif Regular"/>
          <w:b/>
          <w:sz w:val="22"/>
          <w:szCs w:val="22"/>
          <w:lang w:val="mk-MK"/>
        </w:rPr>
      </w:pPr>
      <w:r w:rsidRPr="001B0605">
        <w:rPr>
          <w:rFonts w:ascii="StobiSerif Regular" w:hAnsi="StobiSerif Regular"/>
          <w:b/>
          <w:sz w:val="22"/>
          <w:szCs w:val="22"/>
          <w:lang w:val="mk-MK"/>
        </w:rPr>
        <w:t xml:space="preserve">Датум </w:t>
      </w:r>
      <w:r w:rsidR="00E22B9C" w:rsidRPr="001B0605">
        <w:rPr>
          <w:rFonts w:ascii="StobiSerif Regular" w:hAnsi="StobiSerif Regular"/>
          <w:b/>
          <w:sz w:val="22"/>
          <w:szCs w:val="22"/>
          <w:lang w:val="mk-MK"/>
        </w:rPr>
        <w:t xml:space="preserve">на склучување на Договорот за </w:t>
      </w:r>
      <w:r w:rsidR="004C305E" w:rsidRPr="001B0605">
        <w:rPr>
          <w:rFonts w:ascii="StobiSerif Regular" w:hAnsi="StobiSerif Regular"/>
          <w:b/>
          <w:sz w:val="22"/>
          <w:szCs w:val="22"/>
          <w:lang w:val="mk-MK"/>
        </w:rPr>
        <w:t xml:space="preserve">изготвување на </w:t>
      </w:r>
      <w:r w:rsidR="00E277A5" w:rsidRPr="001B0605">
        <w:rPr>
          <w:rFonts w:ascii="StobiSerif Regular" w:hAnsi="StobiSerif Regular"/>
          <w:b/>
          <w:sz w:val="22"/>
          <w:szCs w:val="22"/>
          <w:lang w:val="mk-MK"/>
        </w:rPr>
        <w:t>извештај</w:t>
      </w:r>
      <w:r w:rsidR="007936CC" w:rsidRPr="001B0605">
        <w:rPr>
          <w:rFonts w:ascii="StobiSerif Regular" w:hAnsi="StobiSerif Regular"/>
          <w:b/>
          <w:sz w:val="22"/>
          <w:szCs w:val="22"/>
          <w:lang w:val="mk-MK"/>
        </w:rPr>
        <w:t xml:space="preserve"> </w:t>
      </w:r>
      <w:r w:rsidR="00144184" w:rsidRPr="001B0605">
        <w:rPr>
          <w:rFonts w:ascii="StobiSerif Regular" w:hAnsi="StobiSerif Regular"/>
          <w:b/>
          <w:sz w:val="22"/>
          <w:szCs w:val="22"/>
          <w:lang w:val="mk-MK"/>
        </w:rPr>
        <w:t xml:space="preserve">/извештај </w:t>
      </w:r>
      <w:r w:rsidR="007936CC" w:rsidRPr="001B0605">
        <w:rPr>
          <w:rFonts w:ascii="StobiSerif Regular" w:hAnsi="StobiSerif Regular"/>
          <w:b/>
          <w:sz w:val="22"/>
          <w:szCs w:val="22"/>
          <w:lang w:val="mk-MK"/>
        </w:rPr>
        <w:t>од</w:t>
      </w:r>
      <w:r w:rsidR="006A7543" w:rsidRPr="001B0605">
        <w:rPr>
          <w:rFonts w:ascii="StobiSerif Regular" w:hAnsi="StobiSerif Regular"/>
          <w:b/>
          <w:sz w:val="22"/>
          <w:szCs w:val="22"/>
          <w:lang w:val="mk-MK"/>
        </w:rPr>
        <w:t xml:space="preserve"> ревизија</w:t>
      </w:r>
      <w:r w:rsidR="00E22B9C" w:rsidRPr="001B0605">
        <w:rPr>
          <w:rFonts w:ascii="StobiSerif Regular" w:hAnsi="StobiSerif Regular"/>
          <w:b/>
          <w:sz w:val="22"/>
          <w:szCs w:val="22"/>
          <w:lang w:val="mk-MK"/>
        </w:rPr>
        <w:t>/</w:t>
      </w:r>
      <w:r w:rsidRPr="001B0605">
        <w:rPr>
          <w:rFonts w:ascii="StobiSerif Regular" w:hAnsi="StobiSerif Regular"/>
          <w:b/>
          <w:sz w:val="22"/>
          <w:szCs w:val="22"/>
          <w:lang w:val="mk-MK"/>
        </w:rPr>
        <w:t>сертификација</w:t>
      </w:r>
      <w:r w:rsidR="005A4E04" w:rsidRPr="001B0605">
        <w:rPr>
          <w:rFonts w:ascii="StobiSerif Regular" w:hAnsi="StobiSerif Regular"/>
          <w:b/>
          <w:sz w:val="22"/>
          <w:szCs w:val="22"/>
          <w:lang w:val="mk-MK"/>
        </w:rPr>
        <w:t>/ресертификација</w:t>
      </w:r>
      <w:r w:rsidRPr="001B0605">
        <w:rPr>
          <w:rFonts w:ascii="StobiSerif Regular" w:hAnsi="StobiSerif Regular"/>
          <w:b/>
          <w:sz w:val="22"/>
          <w:szCs w:val="22"/>
          <w:lang w:val="mk-MK"/>
        </w:rPr>
        <w:t>:</w:t>
      </w:r>
      <w:r w:rsidR="001B0605" w:rsidRPr="001B0605">
        <w:rPr>
          <w:rFonts w:ascii="StobiSerif Regular" w:hAnsi="StobiSerif Regular"/>
          <w:sz w:val="22"/>
          <w:szCs w:val="22"/>
        </w:rPr>
        <w:t xml:space="preserve"> </w:t>
      </w:r>
    </w:p>
    <w:p w:rsidR="00BC2A9B" w:rsidRPr="001B0605" w:rsidRDefault="001B0605" w:rsidP="001B0605">
      <w:pPr>
        <w:spacing w:before="120" w:after="360"/>
        <w:ind w:left="720"/>
        <w:rPr>
          <w:rFonts w:ascii="StobiSerif Regular" w:hAnsi="StobiSerif Regular"/>
          <w:b/>
          <w:sz w:val="22"/>
          <w:szCs w:val="22"/>
          <w:lang w:val="mk-MK"/>
        </w:rPr>
      </w:pPr>
      <w:r w:rsidRPr="001B0605">
        <w:rPr>
          <w:rFonts w:ascii="StobiSerif Regular" w:hAnsi="StobiSerif Regular"/>
          <w:b/>
          <w:sz w:val="22"/>
          <w:szCs w:val="22"/>
        </w:rPr>
        <w:t>Data e lidhjes së Marrëveshjes për përpilimin e raportit /raportit të reviyionit/certifikimit/ricertifikimit</w:t>
      </w:r>
      <w:r w:rsidR="00BC2A9B" w:rsidRPr="001B0605">
        <w:rPr>
          <w:rFonts w:ascii="StobiSerif Regular" w:hAnsi="StobiSerif Regular"/>
          <w:b/>
          <w:sz w:val="22"/>
          <w:szCs w:val="22"/>
          <w:lang w:val="mk-MK"/>
        </w:rPr>
        <w:t xml:space="preserve"> </w:t>
      </w:r>
      <w:r w:rsidR="00BC2A9B" w:rsidRPr="001B0605">
        <w:rPr>
          <w:rFonts w:ascii="StobiSerif Regular" w:hAnsi="StobiSerif Regular"/>
          <w:b/>
          <w:sz w:val="22"/>
          <w:szCs w:val="22"/>
          <w:lang w:val="en-US"/>
        </w:rPr>
        <w:t>_________________</w:t>
      </w:r>
      <w:r w:rsidR="005A4E04" w:rsidRPr="001B0605">
        <w:rPr>
          <w:rFonts w:ascii="StobiSerif Regular" w:hAnsi="StobiSerif Regular"/>
          <w:b/>
          <w:sz w:val="22"/>
          <w:szCs w:val="22"/>
          <w:lang w:val="en-US"/>
        </w:rPr>
        <w:t>______________</w:t>
      </w:r>
    </w:p>
    <w:p w:rsidR="00BC2A9B" w:rsidRPr="001B0605" w:rsidRDefault="00BC2A9B" w:rsidP="007936CC">
      <w:pPr>
        <w:numPr>
          <w:ilvl w:val="0"/>
          <w:numId w:val="30"/>
        </w:numPr>
        <w:spacing w:before="240" w:after="360"/>
        <w:rPr>
          <w:rFonts w:ascii="StobiSerif Regular" w:hAnsi="StobiSerif Regular"/>
          <w:b/>
          <w:sz w:val="22"/>
          <w:szCs w:val="22"/>
          <w:lang w:val="mk-MK"/>
        </w:rPr>
      </w:pPr>
      <w:r w:rsidRPr="001B0605">
        <w:rPr>
          <w:rFonts w:ascii="StobiSerif Regular" w:hAnsi="StobiSerif Regular"/>
          <w:b/>
          <w:sz w:val="22"/>
          <w:szCs w:val="22"/>
          <w:lang w:val="mk-MK"/>
        </w:rPr>
        <w:t xml:space="preserve">Трошоци за </w:t>
      </w:r>
      <w:r w:rsidR="0044352B" w:rsidRPr="001B0605">
        <w:rPr>
          <w:rFonts w:ascii="StobiSerif Regular" w:hAnsi="StobiSerif Regular"/>
          <w:b/>
          <w:sz w:val="22"/>
          <w:szCs w:val="22"/>
          <w:lang w:val="mk-MK"/>
        </w:rPr>
        <w:t>изготвување на</w:t>
      </w:r>
      <w:r w:rsidR="007936CC" w:rsidRPr="001B0605">
        <w:rPr>
          <w:rFonts w:ascii="StobiSerif Regular" w:hAnsi="StobiSerif Regular"/>
          <w:b/>
          <w:sz w:val="22"/>
          <w:szCs w:val="22"/>
          <w:lang w:val="en-US"/>
        </w:rPr>
        <w:t xml:space="preserve"> </w:t>
      </w:r>
      <w:r w:rsidR="004C305E" w:rsidRPr="001B0605">
        <w:rPr>
          <w:rFonts w:ascii="StobiSerif Regular" w:hAnsi="StobiSerif Regular"/>
          <w:b/>
          <w:sz w:val="22"/>
          <w:szCs w:val="22"/>
          <w:lang w:val="mk-MK"/>
        </w:rPr>
        <w:t xml:space="preserve">извештај </w:t>
      </w:r>
      <w:r w:rsidR="007936CC" w:rsidRPr="001B0605">
        <w:rPr>
          <w:rFonts w:ascii="StobiSerif Regular" w:hAnsi="StobiSerif Regular"/>
          <w:b/>
          <w:sz w:val="22"/>
          <w:szCs w:val="22"/>
          <w:lang w:val="mk-MK"/>
        </w:rPr>
        <w:t>од ревизија</w:t>
      </w:r>
      <w:r w:rsidR="005A4E04" w:rsidRPr="001B0605">
        <w:rPr>
          <w:rFonts w:ascii="StobiSerif Regular" w:hAnsi="StobiSerif Regular"/>
          <w:b/>
          <w:sz w:val="22"/>
          <w:szCs w:val="22"/>
          <w:lang w:val="mk-MK"/>
        </w:rPr>
        <w:t>/</w:t>
      </w:r>
      <w:r w:rsidRPr="001B0605">
        <w:rPr>
          <w:rFonts w:ascii="StobiSerif Regular" w:hAnsi="StobiSerif Regular"/>
          <w:b/>
          <w:sz w:val="22"/>
          <w:szCs w:val="22"/>
          <w:lang w:val="mk-MK"/>
        </w:rPr>
        <w:t>сертификација</w:t>
      </w:r>
      <w:r w:rsidR="005A4E04" w:rsidRPr="001B0605">
        <w:rPr>
          <w:rFonts w:ascii="StobiSerif Regular" w:hAnsi="StobiSerif Regular"/>
          <w:b/>
          <w:sz w:val="22"/>
          <w:szCs w:val="22"/>
          <w:lang w:val="mk-MK"/>
        </w:rPr>
        <w:t>/ресертификација</w:t>
      </w:r>
      <w:r w:rsidRPr="001B0605">
        <w:rPr>
          <w:rFonts w:ascii="StobiSerif Regular" w:hAnsi="StobiSerif Regular"/>
          <w:b/>
          <w:sz w:val="22"/>
          <w:szCs w:val="22"/>
          <w:lang w:val="mk-MK"/>
        </w:rPr>
        <w:t xml:space="preserve">: </w:t>
      </w:r>
      <w:r w:rsidR="005A4E04" w:rsidRPr="001B0605">
        <w:rPr>
          <w:rFonts w:ascii="StobiSerif Regular" w:hAnsi="StobiSerif Regular"/>
          <w:b/>
          <w:sz w:val="22"/>
          <w:szCs w:val="22"/>
          <w:lang w:val="en-US"/>
        </w:rPr>
        <w:t>____________</w:t>
      </w:r>
      <w:r w:rsidR="005A4E04" w:rsidRPr="001B0605">
        <w:rPr>
          <w:rFonts w:ascii="StobiSerif Regular" w:hAnsi="StobiSerif Regular"/>
          <w:b/>
          <w:sz w:val="22"/>
          <w:szCs w:val="22"/>
          <w:lang w:val="mk-MK"/>
        </w:rPr>
        <w:t xml:space="preserve"> </w:t>
      </w:r>
      <w:r w:rsidRPr="001B0605">
        <w:rPr>
          <w:rFonts w:ascii="StobiSerif Regular" w:hAnsi="StobiSerif Regular"/>
          <w:b/>
          <w:sz w:val="22"/>
          <w:szCs w:val="22"/>
          <w:lang w:val="en-US"/>
        </w:rPr>
        <w:t xml:space="preserve"> </w:t>
      </w:r>
      <w:r w:rsidRPr="001B0605">
        <w:rPr>
          <w:rFonts w:ascii="StobiSerif Regular" w:hAnsi="StobiSerif Regular"/>
          <w:b/>
          <w:sz w:val="22"/>
          <w:szCs w:val="22"/>
          <w:lang w:val="mk-MK"/>
        </w:rPr>
        <w:t>денари без ДДВ</w:t>
      </w:r>
    </w:p>
    <w:p w:rsidR="001B0605" w:rsidRPr="001B0605" w:rsidRDefault="001B0605" w:rsidP="001B0605">
      <w:pPr>
        <w:pStyle w:val="P68B1DB1-Normal4"/>
        <w:spacing w:before="240" w:after="360"/>
        <w:ind w:left="720"/>
        <w:rPr>
          <w:szCs w:val="22"/>
        </w:rPr>
      </w:pPr>
      <w:r w:rsidRPr="001B0605">
        <w:rPr>
          <w:szCs w:val="22"/>
        </w:rPr>
        <w:t>Shpenzimet për përpilimin e raportit të revizionit/certifikimit/ricertifikimit: ____________  denarë pa TVSH</w:t>
      </w:r>
    </w:p>
    <w:p w:rsidR="00BC2A9B" w:rsidRPr="001B0605" w:rsidRDefault="00BC2A9B" w:rsidP="00BC2A9B">
      <w:pPr>
        <w:numPr>
          <w:ilvl w:val="0"/>
          <w:numId w:val="30"/>
        </w:numPr>
        <w:rPr>
          <w:rFonts w:ascii="StobiSerif Regular" w:hAnsi="StobiSerif Regular"/>
          <w:b/>
          <w:sz w:val="22"/>
          <w:szCs w:val="22"/>
          <w:lang w:val="mk-MK"/>
        </w:rPr>
      </w:pPr>
      <w:r w:rsidRPr="001B0605">
        <w:rPr>
          <w:rFonts w:ascii="StobiSerif Regular" w:hAnsi="StobiSerif Regular"/>
          <w:b/>
          <w:sz w:val="22"/>
          <w:szCs w:val="22"/>
          <w:lang w:val="mk-MK"/>
        </w:rPr>
        <w:t>Кон барањето се приложува следната документација:</w:t>
      </w:r>
    </w:p>
    <w:p w:rsidR="001B0605" w:rsidRPr="001B0605" w:rsidRDefault="001B0605" w:rsidP="001B0605">
      <w:pPr>
        <w:ind w:left="720"/>
        <w:rPr>
          <w:rFonts w:ascii="StobiSerif Regular" w:hAnsi="StobiSerif Regular"/>
          <w:b/>
          <w:sz w:val="22"/>
          <w:szCs w:val="22"/>
          <w:lang w:val="mk-MK"/>
        </w:rPr>
      </w:pPr>
      <w:r w:rsidRPr="001B0605">
        <w:rPr>
          <w:rFonts w:ascii="StobiSerif Regular" w:hAnsi="StobiSerif Regular"/>
          <w:b/>
          <w:sz w:val="22"/>
          <w:szCs w:val="22"/>
          <w:lang w:val="en-US"/>
        </w:rPr>
        <w:t>Bashkë me Kërkesën dorëzohet dokumentacioni si vijon:</w:t>
      </w:r>
    </w:p>
    <w:p w:rsidR="001B0605" w:rsidRPr="001B0605" w:rsidRDefault="001B0605" w:rsidP="001B0605">
      <w:pPr>
        <w:ind w:left="720"/>
        <w:rPr>
          <w:rFonts w:ascii="StobiSerif Regular" w:hAnsi="StobiSerif Regular"/>
          <w:b/>
          <w:sz w:val="22"/>
          <w:szCs w:val="22"/>
          <w:lang w:val="mk-MK"/>
        </w:rPr>
      </w:pPr>
    </w:p>
    <w:p w:rsidR="004D0E34" w:rsidRPr="001B0605" w:rsidRDefault="004D0E34" w:rsidP="004D0E34">
      <w:pPr>
        <w:rPr>
          <w:rFonts w:ascii="StobiSerif Regular" w:hAnsi="StobiSerif Regular"/>
          <w:b/>
          <w:sz w:val="22"/>
          <w:szCs w:val="22"/>
          <w:lang w:val="mk-MK"/>
        </w:rPr>
      </w:pPr>
    </w:p>
    <w:p w:rsidR="00CE7EB6" w:rsidRPr="001B0605" w:rsidRDefault="00144184" w:rsidP="001B0605">
      <w:pPr>
        <w:jc w:val="both"/>
        <w:rPr>
          <w:rFonts w:ascii="StobiSerif Regular" w:hAnsi="StobiSerif Regular" w:cs="Arial"/>
          <w:b/>
          <w:color w:val="000000"/>
          <w:sz w:val="22"/>
          <w:szCs w:val="22"/>
          <w:lang w:val="mk-MK"/>
        </w:rPr>
      </w:pPr>
      <w:r w:rsidRPr="001B0605">
        <w:rPr>
          <w:rFonts w:ascii="StobiSerif Regular" w:hAnsi="StobiSerif Regular" w:cs="Arial"/>
          <w:b/>
          <w:sz w:val="22"/>
          <w:szCs w:val="22"/>
          <w:lang w:val="mk-MK" w:eastAsia="en-GB"/>
        </w:rPr>
        <w:t xml:space="preserve">Потребни документи за пријавување за </w:t>
      </w:r>
      <w:r w:rsidR="001B0605" w:rsidRPr="001B0605">
        <w:rPr>
          <w:rFonts w:ascii="StobiSerif Regular" w:hAnsi="StobiSerif Regular" w:cs="Arial"/>
          <w:b/>
          <w:sz w:val="22"/>
          <w:szCs w:val="22"/>
          <w:lang w:val="mk-MK" w:eastAsia="en-GB"/>
        </w:rPr>
        <w:t xml:space="preserve">     </w:t>
      </w:r>
      <w:r w:rsidRPr="001B0605">
        <w:rPr>
          <w:rFonts w:ascii="StobiSerif Regular" w:hAnsi="StobiSerif Regular" w:cs="StobiSerif"/>
          <w:b/>
          <w:sz w:val="22"/>
          <w:szCs w:val="22"/>
          <w:lang w:val="mk-MK"/>
        </w:rPr>
        <w:t xml:space="preserve">воведување/стекнување/ресертификација со сертификат/извештај за менаџмент </w:t>
      </w:r>
      <w:r w:rsidRPr="001B0605">
        <w:rPr>
          <w:rFonts w:ascii="StobiSerif Regular" w:hAnsi="StobiSerif Regular" w:cs="Arial"/>
          <w:b/>
          <w:sz w:val="22"/>
          <w:szCs w:val="22"/>
          <w:lang w:val="mk-MK"/>
        </w:rPr>
        <w:t>системи за општествена одговорност</w:t>
      </w:r>
      <w:r w:rsidRPr="001B0605">
        <w:rPr>
          <w:rFonts w:ascii="StobiSerif Regular" w:hAnsi="StobiSerif Regular" w:cs="Arial"/>
          <w:b/>
          <w:sz w:val="22"/>
          <w:szCs w:val="22"/>
          <w:lang w:val="mk-MK" w:eastAsia="en-GB"/>
        </w:rPr>
        <w:t>, согласно стандардот SA 8000/</w:t>
      </w:r>
      <w:r w:rsidRPr="001B0605">
        <w:rPr>
          <w:rFonts w:ascii="StobiSerif Regular" w:hAnsi="StobiSerif Regular" w:cs="Arial"/>
          <w:b/>
          <w:color w:val="000000"/>
          <w:sz w:val="22"/>
          <w:szCs w:val="22"/>
          <w:lang w:val="mk-MK"/>
        </w:rPr>
        <w:t xml:space="preserve">извештајот од ревизија според: </w:t>
      </w:r>
      <w:r w:rsidRPr="001B0605">
        <w:rPr>
          <w:rFonts w:ascii="StobiSerif Regular" w:hAnsi="StobiSerif Regular" w:cs="Arial"/>
          <w:b/>
          <w:color w:val="000000"/>
          <w:sz w:val="22"/>
          <w:szCs w:val="22"/>
        </w:rPr>
        <w:t>BSCI/SMETA</w:t>
      </w:r>
      <w:r w:rsidRPr="001B0605">
        <w:rPr>
          <w:rFonts w:ascii="StobiSerif Regular" w:hAnsi="StobiSerif Regular" w:cs="Arial"/>
          <w:b/>
          <w:color w:val="000000"/>
          <w:sz w:val="22"/>
          <w:szCs w:val="22"/>
          <w:lang w:val="mk-MK"/>
        </w:rPr>
        <w:t>/</w:t>
      </w:r>
      <w:r w:rsidRPr="001B0605">
        <w:rPr>
          <w:rFonts w:ascii="StobiSerif Regular" w:hAnsi="StobiSerif Regular" w:cs="Arial"/>
          <w:b/>
          <w:color w:val="000000"/>
          <w:sz w:val="22"/>
          <w:szCs w:val="22"/>
        </w:rPr>
        <w:t>GOTS/STEP</w:t>
      </w:r>
    </w:p>
    <w:p w:rsidR="001B0605" w:rsidRPr="001B0605" w:rsidRDefault="001B0605" w:rsidP="001B0605">
      <w:pPr>
        <w:jc w:val="both"/>
        <w:rPr>
          <w:rFonts w:ascii="StobiSerif Regular" w:hAnsi="StobiSerif Regular" w:cs="Arial"/>
          <w:b/>
          <w:color w:val="000000"/>
          <w:sz w:val="22"/>
          <w:szCs w:val="22"/>
          <w:lang w:val="mk-MK"/>
        </w:rPr>
      </w:pPr>
    </w:p>
    <w:p w:rsidR="001B0605" w:rsidRPr="001B0605" w:rsidRDefault="001B0605" w:rsidP="001B0605">
      <w:pPr>
        <w:pStyle w:val="P68B1DB1-Normal8"/>
        <w:rPr>
          <w:rFonts w:ascii="StobiSerif Regular" w:hAnsi="StobiSerif Regular"/>
          <w:szCs w:val="22"/>
        </w:rPr>
      </w:pPr>
      <w:r w:rsidRPr="001B0605">
        <w:rPr>
          <w:rFonts w:ascii="StobiSerif Regular" w:hAnsi="StobiSerif Regular" w:cs="Arial"/>
          <w:b/>
          <w:szCs w:val="22"/>
        </w:rPr>
        <w:t xml:space="preserve">Dokumentet e nevojshme për aplikim për </w:t>
      </w:r>
      <w:r w:rsidRPr="001B0605">
        <w:rPr>
          <w:rFonts w:ascii="StobiSerif Regular" w:hAnsi="StobiSerif Regular"/>
          <w:b/>
          <w:szCs w:val="22"/>
        </w:rPr>
        <w:t>vendosjen/përvetësim/ricertifikim me certifikatë/raport për sistemet e menaxhimit për përgjegjësinë shoqërore, në përputhje me standardin SA 8000/</w:t>
      </w:r>
      <w:r w:rsidRPr="001B0605">
        <w:rPr>
          <w:rFonts w:ascii="StobiSerif Regular" w:hAnsi="StobiSerif Regular" w:cs="Arial"/>
          <w:b/>
          <w:color w:val="000000"/>
          <w:szCs w:val="22"/>
        </w:rPr>
        <w:t>raporti i revizionit sipas: BSCI/SMETA/GOTS/STEP</w:t>
      </w:r>
      <w:r w:rsidRPr="001B0605">
        <w:rPr>
          <w:rFonts w:ascii="StobiSerif Regular" w:hAnsi="StobiSerif Regular"/>
          <w:szCs w:val="22"/>
        </w:rPr>
        <w:t xml:space="preserve"> </w:t>
      </w:r>
    </w:p>
    <w:p w:rsidR="001B0605" w:rsidRPr="001B0605" w:rsidRDefault="001B0605" w:rsidP="001B0605">
      <w:pPr>
        <w:jc w:val="both"/>
        <w:rPr>
          <w:rFonts w:ascii="StobiSerif Regular" w:hAnsi="StobiSerif Regular"/>
          <w:sz w:val="22"/>
          <w:szCs w:val="22"/>
          <w:lang w:val="mk-MK"/>
        </w:rPr>
      </w:pPr>
    </w:p>
    <w:p w:rsidR="001B0605" w:rsidRPr="001B0605" w:rsidRDefault="001B0605" w:rsidP="001B0605">
      <w:pPr>
        <w:ind w:left="360"/>
        <w:rPr>
          <w:rFonts w:ascii="StobiSerif Regular" w:hAnsi="StobiSerif Regular"/>
          <w:b/>
          <w:sz w:val="22"/>
          <w:szCs w:val="22"/>
          <w:lang w:val="mk-MK"/>
        </w:rPr>
      </w:pPr>
    </w:p>
    <w:p w:rsidR="001B0605" w:rsidRPr="001B0605" w:rsidRDefault="001B0605" w:rsidP="001B0605">
      <w:pPr>
        <w:ind w:left="360"/>
        <w:rPr>
          <w:rFonts w:ascii="StobiSerif Regular" w:hAnsi="StobiSerif Regular"/>
          <w:b/>
          <w:sz w:val="22"/>
          <w:szCs w:val="22"/>
          <w:lang w:val="en-US"/>
        </w:rPr>
      </w:pPr>
    </w:p>
    <w:p w:rsidR="001B0605" w:rsidRPr="001B0605" w:rsidRDefault="001B0605" w:rsidP="001B0605">
      <w:pPr>
        <w:rPr>
          <w:rFonts w:ascii="StobiSerif Regular" w:hAnsi="StobiSerif Regular"/>
          <w:b/>
          <w:sz w:val="22"/>
          <w:szCs w:val="22"/>
          <w:lang w:val="en-US"/>
        </w:rPr>
      </w:pPr>
    </w:p>
    <w:p w:rsidR="00144184" w:rsidRPr="001B0605" w:rsidRDefault="00144184" w:rsidP="001B0605">
      <w:pPr>
        <w:rPr>
          <w:rFonts w:ascii="StobiSerif Regular" w:hAnsi="StobiSerif Regular"/>
          <w:sz w:val="22"/>
          <w:szCs w:val="22"/>
          <w:lang w:val="en-US"/>
        </w:rPr>
      </w:pPr>
    </w:p>
    <w:p w:rsidR="00144184" w:rsidRPr="00232DE7" w:rsidRDefault="00144184" w:rsidP="00144184">
      <w:pPr>
        <w:numPr>
          <w:ilvl w:val="0"/>
          <w:numId w:val="32"/>
        </w:numPr>
        <w:jc w:val="both"/>
        <w:rPr>
          <w:rFonts w:ascii="StobiSerif Regular" w:hAnsi="StobiSerif Regular" w:cs="Arial"/>
          <w:color w:val="000000"/>
          <w:sz w:val="22"/>
          <w:szCs w:val="22"/>
          <w:lang w:val="mk-MK" w:eastAsia="en-GB"/>
        </w:rPr>
      </w:pPr>
      <w:r w:rsidRPr="001B0605">
        <w:rPr>
          <w:rFonts w:ascii="StobiSerif Regular" w:hAnsi="StobiSerif Regular" w:cs="Arial"/>
          <w:sz w:val="22"/>
          <w:szCs w:val="22"/>
          <w:lang w:val="mk-MK" w:eastAsia="en-GB"/>
        </w:rPr>
        <w:t xml:space="preserve">Пополнет образец „Барање – </w:t>
      </w:r>
      <w:r w:rsidR="002755E8" w:rsidRPr="001B0605">
        <w:rPr>
          <w:rFonts w:ascii="StobiSerif Regular" w:hAnsi="StobiSerif Regular" w:cs="Arial"/>
          <w:sz w:val="22"/>
          <w:szCs w:val="22"/>
          <w:lang w:val="mk-MK" w:eastAsia="en-GB"/>
        </w:rPr>
        <w:t>ОО 202</w:t>
      </w:r>
      <w:r w:rsidR="002755E8" w:rsidRPr="001B0605">
        <w:rPr>
          <w:rFonts w:ascii="StobiSerif Regular" w:hAnsi="StobiSerif Regular" w:cs="Arial"/>
          <w:sz w:val="22"/>
          <w:szCs w:val="22"/>
          <w:lang w:val="en-US" w:eastAsia="en-GB"/>
        </w:rPr>
        <w:t>6</w:t>
      </w:r>
      <w:r w:rsidRPr="001B0605">
        <w:rPr>
          <w:rFonts w:ascii="StobiSerif Regular" w:hAnsi="StobiSerif Regular" w:cs="Arial"/>
          <w:sz w:val="22"/>
          <w:szCs w:val="22"/>
          <w:lang w:val="mk-MK" w:eastAsia="en-GB"/>
        </w:rPr>
        <w:t xml:space="preserve">“ </w:t>
      </w:r>
      <w:r w:rsidRPr="001B0605">
        <w:rPr>
          <w:rFonts w:ascii="StobiSerif Regular" w:hAnsi="StobiSerif Regular" w:cs="Arial"/>
          <w:b/>
          <w:sz w:val="22"/>
          <w:szCs w:val="22"/>
          <w:lang w:val="mk-MK" w:eastAsia="en-GB"/>
        </w:rPr>
        <w:t>во оригинал</w:t>
      </w:r>
      <w:r w:rsidRPr="001B0605">
        <w:rPr>
          <w:rFonts w:ascii="StobiSerif Regular" w:hAnsi="StobiSerif Regular" w:cs="Arial"/>
          <w:color w:val="FF0000"/>
          <w:sz w:val="22"/>
          <w:szCs w:val="22"/>
          <w:lang w:val="mk-MK" w:eastAsia="en-GB"/>
        </w:rPr>
        <w:t xml:space="preserve"> </w:t>
      </w:r>
      <w:r w:rsidRPr="001B0605">
        <w:rPr>
          <w:rFonts w:ascii="StobiSerif Regular" w:hAnsi="StobiSerif Regular" w:cs="Arial"/>
          <w:sz w:val="22"/>
          <w:szCs w:val="22"/>
          <w:lang w:val="mk-MK" w:eastAsia="en-GB"/>
        </w:rPr>
        <w:t>(</w:t>
      </w:r>
      <w:r w:rsidRPr="001B0605">
        <w:rPr>
          <w:rFonts w:ascii="StobiSerif Regular" w:hAnsi="StobiSerif Regular" w:cs="Arial"/>
          <w:color w:val="000000"/>
          <w:sz w:val="22"/>
          <w:szCs w:val="22"/>
          <w:lang w:val="mk-MK" w:eastAsia="en-GB"/>
        </w:rPr>
        <w:t xml:space="preserve">може да се најде на веб страната на Министерството зa  економија и труд </w:t>
      </w:r>
      <w:hyperlink r:id="rId8" w:history="1">
        <w:r w:rsidRPr="001B0605">
          <w:rPr>
            <w:rStyle w:val="Hyperlink"/>
            <w:rFonts w:ascii="StobiSerif Regular" w:hAnsi="StobiSerif Regular"/>
            <w:sz w:val="22"/>
            <w:szCs w:val="22"/>
          </w:rPr>
          <w:t>www.economy.gov.mk</w:t>
        </w:r>
      </w:hyperlink>
      <w:r w:rsidRPr="001B0605">
        <w:rPr>
          <w:rFonts w:ascii="StobiSerif Regular" w:hAnsi="StobiSerif Regular" w:cs="Arial"/>
          <w:color w:val="000000"/>
          <w:sz w:val="22"/>
          <w:szCs w:val="22"/>
          <w:lang w:val="mk-MK" w:eastAsia="en-GB"/>
        </w:rPr>
        <w:t>);</w:t>
      </w:r>
    </w:p>
    <w:p w:rsidR="00232DE7" w:rsidRPr="001A5D1F" w:rsidRDefault="00232DE7" w:rsidP="001A5D1F">
      <w:pPr>
        <w:numPr>
          <w:ilvl w:val="0"/>
          <w:numId w:val="32"/>
        </w:numPr>
        <w:jc w:val="both"/>
        <w:rPr>
          <w:rFonts w:ascii="StobiSerif Regular" w:hAnsi="StobiSerif Regular" w:cs="Arial"/>
          <w:color w:val="000000"/>
          <w:sz w:val="22"/>
          <w:szCs w:val="22"/>
        </w:rPr>
      </w:pPr>
      <w:r w:rsidRPr="001B0605">
        <w:rPr>
          <w:rFonts w:ascii="StobiSerif Regular" w:hAnsi="StobiSerif Regular" w:cs="Arial"/>
          <w:sz w:val="22"/>
          <w:szCs w:val="22"/>
        </w:rPr>
        <w:t>Formulari i plotësuar “Kërkesë – PSH 2026”</w:t>
      </w:r>
      <w:r w:rsidRPr="001B0605">
        <w:rPr>
          <w:rFonts w:ascii="StobiSerif Regular" w:hAnsi="StobiSerif Regular" w:cs="Arial"/>
          <w:b/>
          <w:sz w:val="22"/>
          <w:szCs w:val="22"/>
        </w:rPr>
        <w:t xml:space="preserve"> në origjinal </w:t>
      </w:r>
      <w:r w:rsidRPr="001B0605">
        <w:rPr>
          <w:rFonts w:ascii="StobiSerif Regular" w:hAnsi="StobiSerif Regular" w:cs="Arial"/>
          <w:color w:val="FF0000"/>
          <w:sz w:val="22"/>
          <w:szCs w:val="22"/>
        </w:rPr>
        <w:t xml:space="preserve"> </w:t>
      </w:r>
      <w:r w:rsidRPr="001B0605">
        <w:rPr>
          <w:rFonts w:ascii="StobiSerif Regular" w:hAnsi="StobiSerif Regular" w:cs="Arial"/>
          <w:sz w:val="22"/>
          <w:szCs w:val="22"/>
        </w:rPr>
        <w:t>(</w:t>
      </w:r>
      <w:r w:rsidRPr="001B0605">
        <w:rPr>
          <w:rFonts w:ascii="StobiSerif Regular" w:hAnsi="StobiSerif Regular" w:cs="Arial"/>
          <w:color w:val="000000"/>
          <w:sz w:val="22"/>
          <w:szCs w:val="22"/>
        </w:rPr>
        <w:t xml:space="preserve">mund të gjendet në faqen e internetit të Ministrisë së  Ekonomisë dhe Punës </w:t>
      </w:r>
      <w:hyperlink r:id="rId9" w:history="1">
        <w:r w:rsidRPr="001B0605">
          <w:rPr>
            <w:rStyle w:val="Hyperlink"/>
            <w:rFonts w:ascii="StobiSerif Regular" w:hAnsi="StobiSerif Regular"/>
            <w:sz w:val="22"/>
            <w:szCs w:val="22"/>
          </w:rPr>
          <w:t>www.economy.gov.mk</w:t>
        </w:r>
      </w:hyperlink>
      <w:r w:rsidRPr="001B0605">
        <w:rPr>
          <w:rFonts w:ascii="StobiSerif Regular" w:hAnsi="StobiSerif Regular" w:cs="Arial"/>
          <w:color w:val="000000"/>
          <w:sz w:val="22"/>
          <w:szCs w:val="22"/>
        </w:rPr>
        <w:t>);</w:t>
      </w:r>
    </w:p>
    <w:p w:rsidR="00144184" w:rsidRPr="00232DE7" w:rsidRDefault="00144184" w:rsidP="00144184">
      <w:pPr>
        <w:widowControl w:val="0"/>
        <w:numPr>
          <w:ilvl w:val="0"/>
          <w:numId w:val="32"/>
        </w:numPr>
        <w:jc w:val="both"/>
        <w:rPr>
          <w:rFonts w:ascii="StobiSerif Regular" w:hAnsi="StobiSerif Regular"/>
          <w:color w:val="000000"/>
          <w:sz w:val="22"/>
          <w:szCs w:val="22"/>
          <w:lang w:val="mk-MK"/>
        </w:rPr>
      </w:pPr>
      <w:r w:rsidRPr="001B0605">
        <w:rPr>
          <w:rFonts w:ascii="StobiSerif Regular" w:hAnsi="StobiSerif Regular"/>
          <w:color w:val="000000"/>
          <w:sz w:val="22"/>
          <w:szCs w:val="22"/>
          <w:lang w:val="mk-MK"/>
        </w:rPr>
        <w:t>Пополнет образец „Изјав</w:t>
      </w:r>
      <w:r w:rsidR="00CE7EB6" w:rsidRPr="001B0605">
        <w:rPr>
          <w:rFonts w:ascii="StobiSerif Regular" w:hAnsi="StobiSerif Regular"/>
          <w:color w:val="000000"/>
          <w:sz w:val="22"/>
          <w:szCs w:val="22"/>
          <w:lang w:val="mk-MK"/>
        </w:rPr>
        <w:t xml:space="preserve">а за доделена државна помош </w:t>
      </w:r>
      <w:r w:rsidR="002755E8" w:rsidRPr="001B0605">
        <w:rPr>
          <w:rFonts w:ascii="StobiSerif Regular" w:hAnsi="StobiSerif Regular"/>
          <w:color w:val="000000"/>
          <w:sz w:val="22"/>
          <w:szCs w:val="22"/>
          <w:lang w:val="mk-MK"/>
        </w:rPr>
        <w:t>202</w:t>
      </w:r>
      <w:r w:rsidR="002755E8" w:rsidRPr="001B0605">
        <w:rPr>
          <w:rFonts w:ascii="StobiSerif Regular" w:hAnsi="StobiSerif Regular"/>
          <w:color w:val="000000"/>
          <w:sz w:val="22"/>
          <w:szCs w:val="22"/>
          <w:lang w:val="en-US"/>
        </w:rPr>
        <w:t>6</w:t>
      </w:r>
      <w:r w:rsidRPr="001B0605">
        <w:rPr>
          <w:rFonts w:ascii="StobiSerif Regular" w:hAnsi="StobiSerif Regular"/>
          <w:color w:val="000000"/>
          <w:sz w:val="22"/>
          <w:szCs w:val="22"/>
          <w:lang w:val="mk-MK"/>
        </w:rPr>
        <w:t xml:space="preserve">“, </w:t>
      </w:r>
      <w:r w:rsidRPr="001B0605">
        <w:rPr>
          <w:rFonts w:ascii="StobiSerif Regular" w:hAnsi="StobiSerif Regular"/>
          <w:b/>
          <w:sz w:val="22"/>
          <w:szCs w:val="22"/>
          <w:lang w:val="mk-MK"/>
        </w:rPr>
        <w:t>во оригинал</w:t>
      </w:r>
      <w:r w:rsidRPr="001B0605">
        <w:rPr>
          <w:rFonts w:ascii="StobiSerif Regular" w:hAnsi="StobiSerif Regular"/>
          <w:color w:val="000000"/>
          <w:sz w:val="22"/>
          <w:szCs w:val="22"/>
          <w:lang w:val="mk-MK"/>
        </w:rPr>
        <w:t xml:space="preserve"> </w:t>
      </w:r>
      <w:r w:rsidRPr="001B0605">
        <w:rPr>
          <w:rFonts w:ascii="StobiSerif Regular" w:hAnsi="StobiSerif Regular"/>
          <w:b/>
          <w:color w:val="000000"/>
          <w:sz w:val="22"/>
          <w:szCs w:val="22"/>
          <w:lang w:val="mk-MK"/>
        </w:rPr>
        <w:t>и</w:t>
      </w:r>
      <w:r w:rsidRPr="001B0605">
        <w:rPr>
          <w:rFonts w:ascii="StobiSerif Regular" w:hAnsi="StobiSerif Regular"/>
          <w:color w:val="000000"/>
          <w:sz w:val="22"/>
          <w:szCs w:val="22"/>
          <w:lang w:val="mk-MK"/>
        </w:rPr>
        <w:t xml:space="preserve"> </w:t>
      </w:r>
      <w:r w:rsidRPr="001B0605">
        <w:rPr>
          <w:rFonts w:ascii="StobiSerif Regular" w:hAnsi="StobiSerif Regular"/>
          <w:b/>
          <w:color w:val="000000"/>
          <w:sz w:val="22"/>
          <w:szCs w:val="22"/>
          <w:lang w:val="mk-MK"/>
        </w:rPr>
        <w:t>заверен на нотар</w:t>
      </w:r>
      <w:r w:rsidRPr="001B0605">
        <w:rPr>
          <w:rFonts w:ascii="StobiSerif Regular" w:hAnsi="StobiSerif Regular"/>
          <w:color w:val="000000"/>
          <w:sz w:val="22"/>
          <w:szCs w:val="22"/>
          <w:lang w:val="mk-MK"/>
        </w:rPr>
        <w:t xml:space="preserve"> (</w:t>
      </w:r>
      <w:r w:rsidRPr="001B0605">
        <w:rPr>
          <w:rFonts w:ascii="StobiSerif Regular" w:hAnsi="StobiSerif Regular" w:cs="Arial"/>
          <w:color w:val="000000"/>
          <w:sz w:val="22"/>
          <w:szCs w:val="22"/>
          <w:lang w:val="mk-MK" w:eastAsia="en-GB"/>
        </w:rPr>
        <w:t xml:space="preserve">може да се најде на </w:t>
      </w:r>
      <w:r w:rsidRPr="001B0605">
        <w:rPr>
          <w:rFonts w:ascii="StobiSerif Regular" w:hAnsi="StobiSerif Regular"/>
          <w:color w:val="000000"/>
          <w:sz w:val="22"/>
          <w:szCs w:val="22"/>
          <w:lang w:val="mk-MK"/>
        </w:rPr>
        <w:t xml:space="preserve">веб страната на Министерството зa  економија </w:t>
      </w:r>
      <w:hyperlink w:history="1">
        <w:r w:rsidRPr="001B0605">
          <w:rPr>
            <w:rStyle w:val="Hyperlink"/>
            <w:rFonts w:ascii="StobiSerif Regular" w:hAnsi="StobiSerif Regular" w:cs="Arial"/>
            <w:sz w:val="22"/>
            <w:szCs w:val="22"/>
            <w:lang w:val="mk-MK" w:eastAsia="en-GB"/>
          </w:rPr>
          <w:t>www.economy.gov.mk</w:t>
        </w:r>
        <w:r w:rsidRPr="001B0605">
          <w:rPr>
            <w:rStyle w:val="Hyperlink"/>
            <w:rFonts w:ascii="StobiSerif Regular" w:hAnsi="StobiSerif Regular"/>
            <w:bCs/>
            <w:sz w:val="22"/>
            <w:szCs w:val="22"/>
            <w:lang w:val="mk-MK"/>
          </w:rPr>
          <w:t>). Во</w:t>
        </w:r>
      </w:hyperlink>
      <w:r w:rsidRPr="001B0605">
        <w:rPr>
          <w:rFonts w:ascii="StobiSerif Regular" w:hAnsi="StobiSerif Regular"/>
          <w:bCs/>
          <w:color w:val="FF0000"/>
          <w:sz w:val="22"/>
          <w:szCs w:val="22"/>
          <w:lang w:val="mk-MK"/>
        </w:rPr>
        <w:t xml:space="preserve"> </w:t>
      </w:r>
      <w:r w:rsidRPr="001B0605">
        <w:rPr>
          <w:rFonts w:ascii="StobiSerif Regular" w:hAnsi="StobiSerif Regular"/>
          <w:bCs/>
          <w:sz w:val="22"/>
          <w:szCs w:val="22"/>
          <w:lang w:val="mk-MK"/>
        </w:rPr>
        <w:t xml:space="preserve">Изјавата корисникот на државна помош ја наведува исклучиво примената </w:t>
      </w:r>
      <w:r w:rsidRPr="001B0605">
        <w:rPr>
          <w:rFonts w:ascii="StobiSerif Regular" w:hAnsi="StobiSerif Regular"/>
          <w:b/>
          <w:bCs/>
          <w:sz w:val="22"/>
          <w:szCs w:val="22"/>
          <w:lang w:val="mk-MK"/>
        </w:rPr>
        <w:t>хоризонтална помош</w:t>
      </w:r>
      <w:r w:rsidRPr="001B0605">
        <w:rPr>
          <w:rFonts w:ascii="StobiSerif Regular" w:hAnsi="StobiSerif Regular"/>
          <w:bCs/>
          <w:sz w:val="22"/>
          <w:szCs w:val="22"/>
          <w:lang w:val="mk-MK"/>
        </w:rPr>
        <w:t>.</w:t>
      </w:r>
    </w:p>
    <w:p w:rsidR="00232DE7" w:rsidRPr="001A5D1F" w:rsidRDefault="00232DE7" w:rsidP="001A5D1F">
      <w:pPr>
        <w:widowControl w:val="0"/>
        <w:numPr>
          <w:ilvl w:val="0"/>
          <w:numId w:val="32"/>
        </w:numPr>
        <w:jc w:val="both"/>
        <w:rPr>
          <w:rFonts w:ascii="StobiSerif Regular" w:hAnsi="StobiSerif Regular"/>
          <w:color w:val="000000"/>
          <w:sz w:val="22"/>
          <w:szCs w:val="22"/>
        </w:rPr>
      </w:pPr>
      <w:r w:rsidRPr="001B0605">
        <w:rPr>
          <w:rFonts w:ascii="StobiSerif Regular" w:hAnsi="StobiSerif Regular"/>
          <w:color w:val="000000"/>
          <w:sz w:val="22"/>
          <w:szCs w:val="22"/>
        </w:rPr>
        <w:t xml:space="preserve">Formulari i plotësuar “Deklaratë për ndihmë të dhënë shtetërore 2026”, </w:t>
      </w:r>
      <w:r w:rsidRPr="001B0605">
        <w:rPr>
          <w:rFonts w:ascii="StobiSerif Regular" w:hAnsi="StobiSerif Regular"/>
          <w:b/>
          <w:sz w:val="22"/>
          <w:szCs w:val="22"/>
        </w:rPr>
        <w:t xml:space="preserve">në origjinal </w:t>
      </w:r>
      <w:r w:rsidRPr="001B0605">
        <w:rPr>
          <w:rFonts w:ascii="StobiSerif Regular" w:hAnsi="StobiSerif Regular"/>
          <w:b/>
          <w:color w:val="000000"/>
          <w:sz w:val="22"/>
          <w:szCs w:val="22"/>
        </w:rPr>
        <w:t xml:space="preserve">dhe i vërtetuar në noter </w:t>
      </w:r>
      <w:r w:rsidRPr="001B0605">
        <w:rPr>
          <w:rFonts w:ascii="StobiSerif Regular" w:hAnsi="StobiSerif Regular"/>
          <w:color w:val="000000"/>
          <w:sz w:val="22"/>
          <w:szCs w:val="22"/>
        </w:rPr>
        <w:t>(mund të gjendet në faqen e internetit të Ministrisë së  Ekonomisë dhe Punës</w:t>
      </w:r>
      <w:hyperlink w:history="1">
        <w:r w:rsidRPr="001B0605">
          <w:rPr>
            <w:rStyle w:val="Hyperlink"/>
            <w:rFonts w:ascii="StobiSerif Regular" w:hAnsi="StobiSerif Regular"/>
            <w:sz w:val="22"/>
            <w:szCs w:val="22"/>
          </w:rPr>
          <w:t xml:space="preserve"> www.economy.gov.mk). Në </w:t>
        </w:r>
      </w:hyperlink>
      <w:r w:rsidRPr="001B0605">
        <w:rPr>
          <w:rFonts w:ascii="StobiSerif Regular" w:hAnsi="StobiSerif Regular"/>
          <w:sz w:val="22"/>
          <w:szCs w:val="22"/>
        </w:rPr>
        <w:t xml:space="preserve">Deklaratë, përdoruesi i ndihmës shtetërore përmend vetëm </w:t>
      </w:r>
      <w:r w:rsidRPr="001B0605">
        <w:rPr>
          <w:rFonts w:ascii="StobiSerif Regular" w:hAnsi="StobiSerif Regular"/>
          <w:b/>
          <w:sz w:val="22"/>
          <w:szCs w:val="22"/>
        </w:rPr>
        <w:t>ndihmën e pranuar horizontale</w:t>
      </w:r>
      <w:r w:rsidRPr="001B0605">
        <w:rPr>
          <w:rFonts w:ascii="StobiSerif Regular" w:hAnsi="StobiSerif Regular"/>
          <w:sz w:val="22"/>
          <w:szCs w:val="22"/>
        </w:rPr>
        <w:t>.</w:t>
      </w:r>
    </w:p>
    <w:p w:rsidR="00144184" w:rsidRPr="00232DE7" w:rsidRDefault="00144184" w:rsidP="00144184">
      <w:pPr>
        <w:numPr>
          <w:ilvl w:val="0"/>
          <w:numId w:val="32"/>
        </w:numPr>
        <w:jc w:val="both"/>
        <w:rPr>
          <w:rFonts w:ascii="StobiSerif Regular" w:hAnsi="StobiSerif Regular" w:cs="Arial"/>
          <w:color w:val="000000"/>
          <w:sz w:val="22"/>
          <w:szCs w:val="22"/>
          <w:lang w:val="mk-MK" w:eastAsia="en-GB"/>
        </w:rPr>
      </w:pPr>
      <w:r w:rsidRPr="001B0605">
        <w:rPr>
          <w:rFonts w:ascii="StobiSerif Regular" w:hAnsi="StobiSerif Regular" w:cs="Arial"/>
          <w:color w:val="000000"/>
          <w:sz w:val="22"/>
          <w:szCs w:val="22"/>
          <w:lang w:val="mk-MK" w:eastAsia="en-GB"/>
        </w:rPr>
        <w:t xml:space="preserve">Тековна состојба од Централен регистар на Република </w:t>
      </w:r>
      <w:r w:rsidRPr="001B0605">
        <w:rPr>
          <w:rFonts w:ascii="StobiSerif Regular" w:hAnsi="StobiSerif Regular" w:cs="Arial"/>
          <w:sz w:val="22"/>
          <w:szCs w:val="22"/>
          <w:lang w:val="mk-MK" w:eastAsia="en-GB"/>
        </w:rPr>
        <w:t>Северна</w:t>
      </w:r>
      <w:r w:rsidRPr="001B0605">
        <w:rPr>
          <w:rFonts w:ascii="StobiSerif Regular" w:hAnsi="StobiSerif Regular" w:cs="Arial"/>
          <w:color w:val="000000"/>
          <w:sz w:val="22"/>
          <w:szCs w:val="22"/>
          <w:lang w:val="mk-MK" w:eastAsia="en-GB"/>
        </w:rPr>
        <w:t xml:space="preserve"> Македонија – не постара од </w:t>
      </w:r>
      <w:r w:rsidR="000F15FD" w:rsidRPr="001B0605">
        <w:rPr>
          <w:rFonts w:ascii="StobiSerif Regular" w:hAnsi="StobiSerif Regular"/>
          <w:b/>
          <w:sz w:val="22"/>
          <w:szCs w:val="22"/>
          <w:lang w:val="mk-MK"/>
        </w:rPr>
        <w:t>2 (два)</w:t>
      </w:r>
      <w:r w:rsidR="000F15FD" w:rsidRPr="001B0605">
        <w:rPr>
          <w:rFonts w:ascii="StobiSerif Regular" w:hAnsi="StobiSerif Regular"/>
          <w:sz w:val="22"/>
          <w:szCs w:val="22"/>
          <w:lang w:val="mk-MK"/>
        </w:rPr>
        <w:t xml:space="preserve"> месеци</w:t>
      </w:r>
      <w:r w:rsidR="000F15FD" w:rsidRPr="001B0605">
        <w:rPr>
          <w:rFonts w:ascii="StobiSerif Regular" w:hAnsi="StobiSerif Regular" w:cs="Arial"/>
          <w:color w:val="000000"/>
          <w:sz w:val="22"/>
          <w:szCs w:val="22"/>
          <w:lang w:val="mk-MK" w:eastAsia="en-GB"/>
        </w:rPr>
        <w:t xml:space="preserve"> </w:t>
      </w:r>
      <w:r w:rsidRPr="001B0605">
        <w:rPr>
          <w:rFonts w:ascii="StobiSerif Regular" w:hAnsi="StobiSerif Regular" w:cs="Arial"/>
          <w:color w:val="000000"/>
          <w:sz w:val="22"/>
          <w:szCs w:val="22"/>
          <w:lang w:val="mk-MK" w:eastAsia="en-GB"/>
        </w:rPr>
        <w:t>месеци;</w:t>
      </w:r>
    </w:p>
    <w:p w:rsidR="00232DE7" w:rsidRPr="001A5D1F" w:rsidRDefault="00232DE7" w:rsidP="001A5D1F">
      <w:pPr>
        <w:pStyle w:val="P68B1DB1-Normal8"/>
        <w:numPr>
          <w:ilvl w:val="0"/>
          <w:numId w:val="32"/>
        </w:numPr>
        <w:jc w:val="both"/>
        <w:rPr>
          <w:rFonts w:ascii="StobiSerif Regular" w:hAnsi="StobiSerif Regular" w:cs="Arial"/>
          <w:color w:val="000000"/>
          <w:szCs w:val="22"/>
        </w:rPr>
      </w:pPr>
      <w:r w:rsidRPr="001B0605">
        <w:rPr>
          <w:rFonts w:ascii="StobiSerif Regular" w:hAnsi="StobiSerif Regular" w:cs="Arial"/>
          <w:color w:val="000000"/>
          <w:szCs w:val="22"/>
        </w:rPr>
        <w:t xml:space="preserve">Gjendja rrjedhëse nga Regjistri Qendror i Republikës së </w:t>
      </w:r>
      <w:r w:rsidRPr="001B0605">
        <w:rPr>
          <w:rFonts w:ascii="StobiSerif Regular" w:hAnsi="StobiSerif Regular" w:cs="Arial"/>
          <w:szCs w:val="22"/>
        </w:rPr>
        <w:t>Maqedonisë</w:t>
      </w:r>
      <w:r w:rsidRPr="001B0605">
        <w:rPr>
          <w:rFonts w:ascii="StobiSerif Regular" w:hAnsi="StobiSerif Regular" w:cs="Arial"/>
          <w:color w:val="000000"/>
          <w:szCs w:val="22"/>
        </w:rPr>
        <w:t xml:space="preserve"> së Veriut, jo më e vjetër  se</w:t>
      </w:r>
      <w:r w:rsidRPr="001B0605">
        <w:rPr>
          <w:rFonts w:ascii="StobiSerif Regular" w:hAnsi="StobiSerif Regular"/>
          <w:b/>
          <w:szCs w:val="22"/>
        </w:rPr>
        <w:t xml:space="preserve"> 2 (dy)</w:t>
      </w:r>
      <w:r w:rsidRPr="001B0605">
        <w:rPr>
          <w:rFonts w:ascii="StobiSerif Regular" w:hAnsi="StobiSerif Regular"/>
          <w:szCs w:val="22"/>
        </w:rPr>
        <w:t xml:space="preserve"> muaj</w:t>
      </w:r>
      <w:r w:rsidRPr="001B0605">
        <w:rPr>
          <w:rFonts w:ascii="StobiSerif Regular" w:hAnsi="StobiSerif Regular" w:cs="Arial"/>
          <w:color w:val="000000"/>
          <w:szCs w:val="22"/>
        </w:rPr>
        <w:t xml:space="preserve">; </w:t>
      </w:r>
    </w:p>
    <w:p w:rsidR="00144184" w:rsidRPr="00232DE7" w:rsidRDefault="00144184" w:rsidP="00144184">
      <w:pPr>
        <w:widowControl w:val="0"/>
        <w:numPr>
          <w:ilvl w:val="0"/>
          <w:numId w:val="32"/>
        </w:numPr>
        <w:jc w:val="both"/>
        <w:rPr>
          <w:rFonts w:ascii="StobiSerif Regular" w:hAnsi="StobiSerif Regular"/>
          <w:sz w:val="22"/>
          <w:szCs w:val="22"/>
          <w:lang w:val="mk-MK"/>
        </w:rPr>
      </w:pPr>
      <w:r w:rsidRPr="001B0605">
        <w:rPr>
          <w:rFonts w:ascii="StobiSerif Regular" w:hAnsi="StobiSerif Regular"/>
          <w:sz w:val="22"/>
          <w:szCs w:val="22"/>
          <w:lang w:val="mk-MK"/>
        </w:rPr>
        <w:t>Уверение за платени даноци и придонеси од Управата за јавни приходи на Република Северна Македонија,</w:t>
      </w:r>
      <w:r w:rsidRPr="001B0605">
        <w:rPr>
          <w:rFonts w:ascii="StobiSerif Regular" w:hAnsi="StobiSerif Regular"/>
          <w:sz w:val="22"/>
          <w:szCs w:val="22"/>
        </w:rPr>
        <w:t xml:space="preserve"> </w:t>
      </w:r>
      <w:r w:rsidRPr="001B0605">
        <w:rPr>
          <w:rFonts w:ascii="StobiSerif Regular" w:hAnsi="StobiSerif Regular"/>
          <w:sz w:val="22"/>
          <w:szCs w:val="22"/>
          <w:lang w:val="mk-MK"/>
        </w:rPr>
        <w:t xml:space="preserve">не постарo од </w:t>
      </w:r>
      <w:r w:rsidRPr="001B0605">
        <w:rPr>
          <w:rFonts w:ascii="StobiSerif Regular" w:hAnsi="StobiSerif Regular"/>
          <w:b/>
          <w:sz w:val="22"/>
          <w:szCs w:val="22"/>
          <w:lang w:val="mk-MK"/>
        </w:rPr>
        <w:t>2 (два)</w:t>
      </w:r>
      <w:r w:rsidRPr="001B0605">
        <w:rPr>
          <w:rFonts w:ascii="StobiSerif Regular" w:hAnsi="StobiSerif Regular"/>
          <w:sz w:val="22"/>
          <w:szCs w:val="22"/>
          <w:lang w:val="mk-MK"/>
        </w:rPr>
        <w:t xml:space="preserve"> месеци; </w:t>
      </w:r>
    </w:p>
    <w:p w:rsidR="00232DE7" w:rsidRPr="001A5D1F" w:rsidRDefault="00232DE7" w:rsidP="001A5D1F">
      <w:pPr>
        <w:pStyle w:val="P68B1DB1-Normal1"/>
        <w:widowControl w:val="0"/>
        <w:numPr>
          <w:ilvl w:val="0"/>
          <w:numId w:val="32"/>
        </w:numPr>
        <w:jc w:val="both"/>
        <w:rPr>
          <w:szCs w:val="22"/>
        </w:rPr>
      </w:pPr>
      <w:r w:rsidRPr="001B0605">
        <w:rPr>
          <w:szCs w:val="22"/>
        </w:rPr>
        <w:t xml:space="preserve">Vërtetim për tatimet dhe kontributet e paguara nga Drejtoria e të Ardhurave Publike e Republikës së Maqedonisë së Veriut, jo më të vjetra se </w:t>
      </w:r>
      <w:r w:rsidRPr="001B0605">
        <w:rPr>
          <w:b/>
          <w:szCs w:val="22"/>
        </w:rPr>
        <w:t>2 (dy)</w:t>
      </w:r>
      <w:r w:rsidRPr="001B0605">
        <w:rPr>
          <w:szCs w:val="22"/>
        </w:rPr>
        <w:t xml:space="preserve"> muaj; </w:t>
      </w:r>
    </w:p>
    <w:p w:rsidR="002755E8" w:rsidRPr="00232DE7" w:rsidRDefault="002755E8" w:rsidP="00144184">
      <w:pPr>
        <w:widowControl w:val="0"/>
        <w:numPr>
          <w:ilvl w:val="0"/>
          <w:numId w:val="32"/>
        </w:numPr>
        <w:jc w:val="both"/>
        <w:rPr>
          <w:rFonts w:ascii="StobiSerif Regular" w:hAnsi="StobiSerif Regular"/>
          <w:sz w:val="22"/>
          <w:szCs w:val="22"/>
          <w:lang w:val="mk-MK"/>
        </w:rPr>
      </w:pPr>
      <w:r w:rsidRPr="001B0605">
        <w:rPr>
          <w:rFonts w:ascii="StobiSerif Regular" w:hAnsi="StobiSerif Regular"/>
          <w:sz w:val="22"/>
          <w:szCs w:val="22"/>
          <w:lang w:val="mk-MK"/>
        </w:rPr>
        <w:t xml:space="preserve">Информација за економско финансиската состојба на деловниот субјект  издадена од Централен регистар на Република Северна Македонија, не постара од </w:t>
      </w:r>
      <w:r w:rsidRPr="001B0605">
        <w:rPr>
          <w:rFonts w:ascii="StobiSerif Regular" w:hAnsi="StobiSerif Regular"/>
          <w:b/>
          <w:sz w:val="22"/>
          <w:szCs w:val="22"/>
          <w:lang w:val="mk-MK"/>
        </w:rPr>
        <w:t>2(два)</w:t>
      </w:r>
      <w:r w:rsidRPr="001B0605">
        <w:rPr>
          <w:rFonts w:ascii="StobiSerif Regular" w:hAnsi="StobiSerif Regular"/>
          <w:sz w:val="22"/>
          <w:szCs w:val="22"/>
          <w:lang w:val="mk-MK"/>
        </w:rPr>
        <w:t xml:space="preserve"> месеци, од која се гледа дека деловниот субјект има позитивно токување во делот на показатели за оценка на друштвото</w:t>
      </w:r>
      <w:r w:rsidRPr="001B0605">
        <w:rPr>
          <w:rFonts w:ascii="StobiSerif Regular" w:hAnsi="StobiSerif Regular"/>
          <w:sz w:val="22"/>
          <w:szCs w:val="22"/>
          <w:lang w:val="en-US"/>
        </w:rPr>
        <w:t>;</w:t>
      </w:r>
    </w:p>
    <w:p w:rsidR="00232DE7" w:rsidRPr="001A5D1F" w:rsidRDefault="00232DE7" w:rsidP="001A5D1F">
      <w:pPr>
        <w:pStyle w:val="P68B1DB1-Normal10"/>
        <w:widowControl w:val="0"/>
        <w:numPr>
          <w:ilvl w:val="0"/>
          <w:numId w:val="32"/>
        </w:numPr>
        <w:jc w:val="both"/>
        <w:rPr>
          <w:szCs w:val="22"/>
          <w:highlight w:val="none"/>
        </w:rPr>
      </w:pPr>
      <w:r w:rsidRPr="001B0605">
        <w:rPr>
          <w:szCs w:val="22"/>
          <w:highlight w:val="none"/>
        </w:rPr>
        <w:t xml:space="preserve">Informacion për gjendjen ekonomike dhe financiare të subjektit afarist të lëshuar nga Regjistri Qendror i Republikës së Maqedonisë së Veriut, jo më i vjetër se </w:t>
      </w:r>
      <w:r w:rsidRPr="001B0605">
        <w:rPr>
          <w:b/>
          <w:szCs w:val="22"/>
          <w:highlight w:val="none"/>
        </w:rPr>
        <w:t xml:space="preserve">2 (dy) </w:t>
      </w:r>
      <w:r w:rsidRPr="001B0605">
        <w:rPr>
          <w:szCs w:val="22"/>
          <w:highlight w:val="none"/>
        </w:rPr>
        <w:t>muaj, nga i cili shihet qartë se subjekti afarist ka interpretim pozitiv në fushën e treguesve për vlerësimin e shoqërisë;</w:t>
      </w:r>
    </w:p>
    <w:p w:rsidR="00144184" w:rsidRPr="00232DE7" w:rsidRDefault="00144184" w:rsidP="00144184">
      <w:pPr>
        <w:numPr>
          <w:ilvl w:val="0"/>
          <w:numId w:val="32"/>
        </w:numPr>
        <w:jc w:val="both"/>
        <w:rPr>
          <w:rFonts w:ascii="StobiSerif Regular" w:hAnsi="StobiSerif Regular" w:cs="Arial"/>
          <w:sz w:val="22"/>
          <w:szCs w:val="22"/>
          <w:lang w:val="mk-MK" w:eastAsia="en-GB"/>
        </w:rPr>
      </w:pPr>
      <w:r w:rsidRPr="001B0605">
        <w:rPr>
          <w:rFonts w:ascii="StobiSerif Regular" w:hAnsi="StobiSerif Regular" w:cs="Arial"/>
          <w:sz w:val="22"/>
          <w:szCs w:val="22"/>
          <w:lang w:val="mk-MK" w:eastAsia="en-GB"/>
        </w:rPr>
        <w:t xml:space="preserve">Договор за сертификација/ресертификација/спроведување на аудит помеѓу барателот и сертификациското тело/телото за оценување, склучен во текот на </w:t>
      </w:r>
      <w:r w:rsidRPr="001B0605">
        <w:rPr>
          <w:rFonts w:ascii="StobiSerif Regular" w:hAnsi="StobiSerif Regular" w:cs="StobiSerif"/>
          <w:sz w:val="22"/>
          <w:szCs w:val="22"/>
        </w:rPr>
        <w:t>202</w:t>
      </w:r>
      <w:r w:rsidR="002755E8" w:rsidRPr="001B0605">
        <w:rPr>
          <w:rFonts w:ascii="StobiSerif Regular" w:hAnsi="StobiSerif Regular" w:cs="StobiSerif"/>
          <w:sz w:val="22"/>
          <w:szCs w:val="22"/>
          <w:lang w:val="en-US"/>
        </w:rPr>
        <w:t>6</w:t>
      </w:r>
      <w:r w:rsidR="00CE7EB6" w:rsidRPr="001B0605">
        <w:rPr>
          <w:rFonts w:ascii="StobiSerif Regular" w:hAnsi="StobiSerif Regular" w:cs="StobiSerif"/>
          <w:sz w:val="22"/>
          <w:szCs w:val="22"/>
          <w:lang w:val="mk-MK"/>
        </w:rPr>
        <w:t xml:space="preserve"> и 2</w:t>
      </w:r>
      <w:r w:rsidR="002755E8" w:rsidRPr="001B0605">
        <w:rPr>
          <w:rFonts w:ascii="StobiSerif Regular" w:hAnsi="StobiSerif Regular" w:cs="StobiSerif"/>
          <w:sz w:val="22"/>
          <w:szCs w:val="22"/>
          <w:lang w:val="mk-MK"/>
        </w:rPr>
        <w:t>02</w:t>
      </w:r>
      <w:r w:rsidR="002755E8" w:rsidRPr="001B0605">
        <w:rPr>
          <w:rFonts w:ascii="StobiSerif Regular" w:hAnsi="StobiSerif Regular" w:cs="StobiSerif"/>
          <w:sz w:val="22"/>
          <w:szCs w:val="22"/>
          <w:lang w:val="en-US"/>
        </w:rPr>
        <w:t>6</w:t>
      </w:r>
      <w:r w:rsidRPr="001B0605">
        <w:rPr>
          <w:rFonts w:ascii="StobiSerif Regular" w:hAnsi="StobiSerif Regular" w:cs="StobiSerif"/>
          <w:sz w:val="22"/>
          <w:szCs w:val="22"/>
        </w:rPr>
        <w:t xml:space="preserve"> </w:t>
      </w:r>
      <w:r w:rsidRPr="001B0605">
        <w:rPr>
          <w:rFonts w:ascii="StobiSerif Regular" w:hAnsi="StobiSerif Regular" w:cs="StobiSerif"/>
          <w:sz w:val="22"/>
          <w:szCs w:val="22"/>
          <w:lang w:val="mk-MK"/>
        </w:rPr>
        <w:t>година</w:t>
      </w:r>
      <w:r w:rsidRPr="001B0605">
        <w:rPr>
          <w:rFonts w:ascii="StobiSerif Regular" w:hAnsi="StobiSerif Regular" w:cs="Arial"/>
          <w:sz w:val="22"/>
          <w:szCs w:val="22"/>
          <w:lang w:val="mk-MK" w:eastAsia="en-GB"/>
        </w:rPr>
        <w:t xml:space="preserve"> (датумот на Договорот треба да е пред датумот на сертификатот/извештајот). Доколку сертификациското тело/телото за оценување е од странство, во случај Договорот да е на странски јазик, потребно е да се достави и превод</w:t>
      </w:r>
      <w:r w:rsidRPr="001B0605">
        <w:rPr>
          <w:rFonts w:ascii="StobiSerif Regular" w:hAnsi="StobiSerif Regular" w:cs="Arial"/>
          <w:color w:val="FF0000"/>
          <w:sz w:val="22"/>
          <w:szCs w:val="22"/>
          <w:lang w:val="mk-MK" w:eastAsia="en-GB"/>
        </w:rPr>
        <w:t xml:space="preserve"> </w:t>
      </w:r>
      <w:r w:rsidRPr="001B0605">
        <w:rPr>
          <w:rFonts w:ascii="StobiSerif Regular" w:hAnsi="StobiSerif Regular" w:cs="Arial"/>
          <w:sz w:val="22"/>
          <w:szCs w:val="22"/>
          <w:lang w:val="mk-MK" w:eastAsia="en-GB"/>
        </w:rPr>
        <w:t xml:space="preserve">на договорот на македонски јазик од овластен судски преведувач; </w:t>
      </w:r>
    </w:p>
    <w:p w:rsidR="00232DE7" w:rsidRPr="001A5D1F" w:rsidRDefault="00232DE7" w:rsidP="001A5D1F">
      <w:pPr>
        <w:pStyle w:val="P68B1DB1-Normal8"/>
        <w:numPr>
          <w:ilvl w:val="0"/>
          <w:numId w:val="32"/>
        </w:numPr>
        <w:jc w:val="both"/>
        <w:rPr>
          <w:rFonts w:ascii="StobiSerif Regular" w:hAnsi="StobiSerif Regular" w:cs="Arial"/>
          <w:szCs w:val="22"/>
        </w:rPr>
      </w:pPr>
      <w:r w:rsidRPr="001B0605">
        <w:rPr>
          <w:rFonts w:ascii="StobiSerif Regular" w:hAnsi="StobiSerif Regular" w:cs="Arial"/>
          <w:szCs w:val="22"/>
        </w:rPr>
        <w:t xml:space="preserve">Marrëveshja e zbatimit të certifikimit/ricertifikimit/auditimit midis kërkuesit dhe organit/organit të certifikimit, e lidhur gjatë viteve </w:t>
      </w:r>
      <w:r w:rsidRPr="001B0605">
        <w:rPr>
          <w:rFonts w:ascii="StobiSerif Regular" w:hAnsi="StobiSerif Regular" w:cs="StobiSerif"/>
          <w:szCs w:val="22"/>
        </w:rPr>
        <w:t>2026 dhe 2026</w:t>
      </w:r>
      <w:r w:rsidRPr="001B0605">
        <w:rPr>
          <w:rFonts w:ascii="StobiSerif Regular" w:hAnsi="StobiSerif Regular"/>
          <w:szCs w:val="22"/>
        </w:rPr>
        <w:t xml:space="preserve"> (data e Marrëveshjes duhet të jetë para datës së certifikatës/raportit). Nëse organi/trupi certifikues për vlerësim është nga jashtë, në rast se Marrëveshja është në gjuhë të huaj, është gjithashtu e nevojshme të dorëzohet përkthim </w:t>
      </w:r>
      <w:r w:rsidRPr="001B0605">
        <w:rPr>
          <w:rFonts w:ascii="StobiSerif Regular" w:hAnsi="StobiSerif Regular" w:cs="Arial"/>
          <w:szCs w:val="22"/>
        </w:rPr>
        <w:t xml:space="preserve">i marrëveshjes në gjuhën maqedonase nga një përkthyes i autorizuar gjyqësor; </w:t>
      </w:r>
    </w:p>
    <w:p w:rsidR="00144184" w:rsidRPr="00232DE7" w:rsidRDefault="00144184" w:rsidP="00144184">
      <w:pPr>
        <w:numPr>
          <w:ilvl w:val="0"/>
          <w:numId w:val="32"/>
        </w:numPr>
        <w:jc w:val="both"/>
        <w:rPr>
          <w:rFonts w:ascii="StobiSerif Regular" w:hAnsi="StobiSerif Regular" w:cs="Arial"/>
          <w:color w:val="000000"/>
          <w:sz w:val="22"/>
          <w:szCs w:val="22"/>
          <w:lang w:val="mk-MK" w:eastAsia="en-GB"/>
        </w:rPr>
      </w:pPr>
      <w:r w:rsidRPr="001B0605">
        <w:rPr>
          <w:rFonts w:ascii="StobiSerif Regular" w:hAnsi="StobiSerif Regular" w:cs="Arial"/>
          <w:color w:val="000000"/>
          <w:sz w:val="22"/>
          <w:szCs w:val="22"/>
          <w:lang w:val="mk-MK" w:eastAsia="en-GB"/>
        </w:rPr>
        <w:t>Сертификат/ресертификација/извештај, издаден/изработен во текот на</w:t>
      </w:r>
      <w:r w:rsidRPr="001B0605">
        <w:rPr>
          <w:rFonts w:ascii="StobiSerif Regular" w:hAnsi="StobiSerif Regular" w:cs="StobiSerif"/>
          <w:sz w:val="22"/>
          <w:szCs w:val="22"/>
          <w:lang w:val="mk-MK"/>
        </w:rPr>
        <w:t xml:space="preserve"> </w:t>
      </w:r>
      <w:r w:rsidRPr="001B0605">
        <w:rPr>
          <w:rFonts w:ascii="StobiSerif Regular" w:hAnsi="StobiSerif Regular" w:cs="StobiSerif"/>
          <w:sz w:val="22"/>
          <w:szCs w:val="22"/>
        </w:rPr>
        <w:t>202</w:t>
      </w:r>
      <w:r w:rsidR="002755E8" w:rsidRPr="001B0605">
        <w:rPr>
          <w:rFonts w:ascii="StobiSerif Regular" w:hAnsi="StobiSerif Regular" w:cs="StobiSerif"/>
          <w:sz w:val="22"/>
          <w:szCs w:val="22"/>
          <w:lang w:val="en-US"/>
        </w:rPr>
        <w:t>5</w:t>
      </w:r>
      <w:r w:rsidRPr="001B0605">
        <w:rPr>
          <w:rFonts w:ascii="StobiSerif Regular" w:hAnsi="StobiSerif Regular" w:cs="StobiSerif"/>
          <w:sz w:val="22"/>
          <w:szCs w:val="22"/>
          <w:lang w:val="mk-MK"/>
        </w:rPr>
        <w:t xml:space="preserve"> и 202</w:t>
      </w:r>
      <w:r w:rsidR="002755E8" w:rsidRPr="001B0605">
        <w:rPr>
          <w:rFonts w:ascii="StobiSerif Regular" w:hAnsi="StobiSerif Regular" w:cs="StobiSerif"/>
          <w:sz w:val="22"/>
          <w:szCs w:val="22"/>
          <w:lang w:val="en-US"/>
        </w:rPr>
        <w:t>6</w:t>
      </w:r>
      <w:r w:rsidRPr="001B0605">
        <w:rPr>
          <w:rFonts w:ascii="StobiSerif Regular" w:hAnsi="StobiSerif Regular" w:cs="StobiSerif"/>
          <w:color w:val="000000"/>
          <w:sz w:val="22"/>
          <w:szCs w:val="22"/>
        </w:rPr>
        <w:t xml:space="preserve"> </w:t>
      </w:r>
      <w:r w:rsidRPr="001B0605">
        <w:rPr>
          <w:rFonts w:ascii="StobiSerif Regular" w:hAnsi="StobiSerif Regular" w:cs="StobiSerif"/>
          <w:color w:val="000000"/>
          <w:sz w:val="22"/>
          <w:szCs w:val="22"/>
          <w:lang w:val="mk-MK"/>
        </w:rPr>
        <w:t>година</w:t>
      </w:r>
      <w:r w:rsidRPr="001B0605">
        <w:rPr>
          <w:rFonts w:ascii="StobiSerif Regular" w:hAnsi="StobiSerif Regular" w:cs="Arial"/>
          <w:color w:val="000000"/>
          <w:sz w:val="22"/>
          <w:szCs w:val="22"/>
          <w:lang w:val="mk-MK" w:eastAsia="en-GB"/>
        </w:rPr>
        <w:t>, од сертификациско тело</w:t>
      </w:r>
      <w:r w:rsidRPr="001B0605">
        <w:rPr>
          <w:rFonts w:ascii="StobiSerif Regular" w:hAnsi="StobiSerif Regular" w:cs="Arial"/>
          <w:b/>
          <w:color w:val="000000"/>
          <w:sz w:val="22"/>
          <w:szCs w:val="22"/>
          <w:lang w:val="mk-MK" w:eastAsia="en-GB"/>
        </w:rPr>
        <w:t>*</w:t>
      </w:r>
      <w:r w:rsidRPr="001B0605">
        <w:rPr>
          <w:rFonts w:ascii="StobiSerif Regular" w:hAnsi="StobiSerif Regular" w:cs="Arial"/>
          <w:color w:val="000000"/>
          <w:sz w:val="22"/>
          <w:szCs w:val="22"/>
          <w:lang w:val="mk-MK" w:eastAsia="en-GB"/>
        </w:rPr>
        <w:t>/тело за оценување за менаџмент системи за општествена одговорност, согласно стандардот SA 8000/</w:t>
      </w:r>
      <w:r w:rsidRPr="001B0605">
        <w:rPr>
          <w:rFonts w:ascii="StobiSerif Regular" w:hAnsi="StobiSerif Regular" w:cs="Arial"/>
          <w:color w:val="000000"/>
          <w:sz w:val="22"/>
          <w:szCs w:val="22"/>
          <w:lang w:val="mk-MK"/>
        </w:rPr>
        <w:t xml:space="preserve">извештајот од ревизија според: </w:t>
      </w:r>
      <w:r w:rsidRPr="001B0605">
        <w:rPr>
          <w:rFonts w:ascii="StobiSerif Regular" w:hAnsi="StobiSerif Regular" w:cs="Arial"/>
          <w:color w:val="000000"/>
          <w:sz w:val="22"/>
          <w:szCs w:val="22"/>
        </w:rPr>
        <w:t xml:space="preserve">BSCI/SMETA/ </w:t>
      </w:r>
      <w:r w:rsidR="00C95A35" w:rsidRPr="001B0605">
        <w:rPr>
          <w:rFonts w:ascii="StobiSerif Regular" w:hAnsi="StobiSerif Regular" w:cs="Arial"/>
          <w:color w:val="000000"/>
          <w:sz w:val="22"/>
          <w:szCs w:val="22"/>
        </w:rPr>
        <w:t>GOTS/STEP</w:t>
      </w:r>
    </w:p>
    <w:p w:rsidR="00232DE7" w:rsidRPr="001A5D1F" w:rsidRDefault="00232DE7" w:rsidP="001A5D1F">
      <w:pPr>
        <w:pStyle w:val="P68B1DB1-Normal8"/>
        <w:numPr>
          <w:ilvl w:val="0"/>
          <w:numId w:val="32"/>
        </w:numPr>
        <w:jc w:val="both"/>
        <w:rPr>
          <w:rFonts w:ascii="StobiSerif Regular" w:hAnsi="StobiSerif Regular" w:cs="Arial"/>
          <w:color w:val="000000"/>
          <w:szCs w:val="22"/>
        </w:rPr>
      </w:pPr>
      <w:r w:rsidRPr="001B0605">
        <w:rPr>
          <w:rFonts w:ascii="StobiSerif Regular" w:hAnsi="StobiSerif Regular" w:cs="Arial"/>
          <w:color w:val="000000"/>
          <w:szCs w:val="22"/>
        </w:rPr>
        <w:t>Certifikatë/ricertifikim/raport, i lëshuar/përpiluar gjatë</w:t>
      </w:r>
      <w:r w:rsidRPr="001B0605">
        <w:rPr>
          <w:rFonts w:ascii="StobiSerif Regular" w:hAnsi="StobiSerif Regular" w:cs="StobiSerif"/>
          <w:szCs w:val="22"/>
        </w:rPr>
        <w:t xml:space="preserve"> viteve 2025 dhe 2026</w:t>
      </w:r>
      <w:r w:rsidRPr="001B0605">
        <w:rPr>
          <w:rFonts w:ascii="StobiSerif Regular" w:hAnsi="StobiSerif Regular"/>
          <w:color w:val="000000"/>
          <w:szCs w:val="22"/>
        </w:rPr>
        <w:t xml:space="preserve"> , nga një organ certifikimi</w:t>
      </w:r>
      <w:r w:rsidRPr="001B0605">
        <w:rPr>
          <w:rFonts w:ascii="StobiSerif Regular" w:hAnsi="StobiSerif Regular" w:cs="Arial"/>
          <w:b/>
          <w:color w:val="000000"/>
          <w:szCs w:val="22"/>
        </w:rPr>
        <w:t>*</w:t>
      </w:r>
      <w:r w:rsidRPr="001B0605">
        <w:rPr>
          <w:rFonts w:ascii="StobiSerif Regular" w:hAnsi="StobiSerif Regular" w:cs="Arial"/>
          <w:color w:val="000000"/>
          <w:szCs w:val="22"/>
        </w:rPr>
        <w:t>/organ vlerësimi për sistemet e menaxhimit për përgjegjësinë shoqërore, në përputhje me standardin SA 8000/raporti i revizionit sipas: BSCI/SMETA/ GOTS/STEP</w:t>
      </w:r>
    </w:p>
    <w:p w:rsidR="00144184" w:rsidRPr="00232DE7" w:rsidRDefault="00144184" w:rsidP="00C95A35">
      <w:pPr>
        <w:numPr>
          <w:ilvl w:val="0"/>
          <w:numId w:val="32"/>
        </w:numPr>
        <w:jc w:val="both"/>
        <w:rPr>
          <w:rFonts w:ascii="StobiSerif Regular" w:hAnsi="StobiSerif Regular" w:cs="Arial"/>
          <w:color w:val="000000"/>
          <w:sz w:val="22"/>
          <w:szCs w:val="22"/>
          <w:lang w:val="mk-MK" w:eastAsia="en-GB"/>
        </w:rPr>
      </w:pPr>
      <w:r w:rsidRPr="001B0605">
        <w:rPr>
          <w:rFonts w:ascii="StobiSerif Regular" w:hAnsi="StobiSerif Regular" w:cs="Arial"/>
          <w:color w:val="000000"/>
          <w:sz w:val="22"/>
          <w:szCs w:val="22"/>
          <w:lang w:val="mk-MK" w:eastAsia="en-GB"/>
        </w:rPr>
        <w:t>Сертификациското тело</w:t>
      </w:r>
      <w:r w:rsidRPr="001B0605">
        <w:rPr>
          <w:rFonts w:ascii="StobiSerif Regular" w:hAnsi="StobiSerif Regular" w:cs="Arial"/>
          <w:b/>
          <w:sz w:val="22"/>
          <w:szCs w:val="22"/>
          <w:lang w:val="mk-MK" w:eastAsia="en-GB"/>
        </w:rPr>
        <w:t xml:space="preserve"> </w:t>
      </w:r>
      <w:r w:rsidRPr="001B0605">
        <w:rPr>
          <w:rFonts w:ascii="StobiSerif Regular" w:hAnsi="StobiSerif Regular" w:cs="Arial"/>
          <w:color w:val="000000"/>
          <w:sz w:val="22"/>
          <w:szCs w:val="22"/>
          <w:lang w:val="mk-MK" w:eastAsia="en-GB"/>
        </w:rPr>
        <w:t xml:space="preserve">мора да е акредитирано од акредитациско тело кое е потписник на ЕА-МЛА/ИАФ-МЛА; или да е акредитирано од Институтот за акредитација на Република </w:t>
      </w:r>
      <w:r w:rsidRPr="001B0605">
        <w:rPr>
          <w:rFonts w:ascii="StobiSerif Regular" w:hAnsi="StobiSerif Regular" w:cs="Arial"/>
          <w:sz w:val="22"/>
          <w:szCs w:val="22"/>
          <w:lang w:val="mk-MK" w:eastAsia="en-GB"/>
        </w:rPr>
        <w:t>Северна</w:t>
      </w:r>
      <w:r w:rsidRPr="001B0605">
        <w:rPr>
          <w:rFonts w:ascii="StobiSerif Regular" w:hAnsi="StobiSerif Regular" w:cs="Arial"/>
          <w:color w:val="FF0000"/>
          <w:sz w:val="22"/>
          <w:szCs w:val="22"/>
          <w:lang w:val="mk-MK" w:eastAsia="en-GB"/>
        </w:rPr>
        <w:t xml:space="preserve"> </w:t>
      </w:r>
      <w:r w:rsidRPr="001B0605">
        <w:rPr>
          <w:rFonts w:ascii="StobiSerif Regular" w:hAnsi="StobiSerif Regular" w:cs="Arial"/>
          <w:color w:val="000000"/>
          <w:sz w:val="22"/>
          <w:szCs w:val="22"/>
          <w:lang w:val="mk-MK" w:eastAsia="en-GB"/>
        </w:rPr>
        <w:t xml:space="preserve">Македонија (ИАРСМ). Сертификатот согласно стандардот </w:t>
      </w:r>
      <w:r w:rsidRPr="001B0605">
        <w:rPr>
          <w:rFonts w:ascii="StobiSerif Regular" w:hAnsi="StobiSerif Regular" w:cs="Arial"/>
          <w:color w:val="000000"/>
          <w:sz w:val="22"/>
          <w:szCs w:val="22"/>
          <w:lang w:eastAsia="en-GB"/>
        </w:rPr>
        <w:t xml:space="preserve">SA8000, </w:t>
      </w:r>
      <w:r w:rsidRPr="001B0605">
        <w:rPr>
          <w:rFonts w:ascii="StobiSerif Regular" w:hAnsi="StobiSerif Regular" w:cs="Arial"/>
          <w:color w:val="000000"/>
          <w:sz w:val="22"/>
          <w:szCs w:val="22"/>
          <w:lang w:val="mk-MK" w:eastAsia="en-GB"/>
        </w:rPr>
        <w:t>издаден од сертификациско тело, треба да содржи знак/симбол за акредитација или текст кој упатува на акредитираниот статус на сертификациското</w:t>
      </w:r>
      <w:r w:rsidR="00C95A35" w:rsidRPr="001B0605">
        <w:rPr>
          <w:rFonts w:ascii="StobiSerif Regular" w:hAnsi="StobiSerif Regular" w:cs="Arial"/>
          <w:color w:val="000000"/>
          <w:sz w:val="22"/>
          <w:szCs w:val="22"/>
          <w:lang w:val="en-US" w:eastAsia="en-GB"/>
        </w:rPr>
        <w:t xml:space="preserve"> </w:t>
      </w:r>
      <w:r w:rsidRPr="001B0605">
        <w:rPr>
          <w:rFonts w:ascii="StobiSerif Regular" w:hAnsi="StobiSerif Regular" w:cs="Arial"/>
          <w:color w:val="000000"/>
          <w:sz w:val="22"/>
          <w:szCs w:val="22"/>
          <w:lang w:val="mk-MK" w:eastAsia="en-GB"/>
        </w:rPr>
        <w:t xml:space="preserve"> тело. </w:t>
      </w:r>
    </w:p>
    <w:p w:rsidR="00232DE7" w:rsidRPr="00232DE7" w:rsidRDefault="00232DE7" w:rsidP="00C95A35">
      <w:pPr>
        <w:numPr>
          <w:ilvl w:val="0"/>
          <w:numId w:val="32"/>
        </w:numPr>
        <w:jc w:val="both"/>
        <w:rPr>
          <w:rFonts w:ascii="StobiSerif Regular" w:hAnsi="StobiSerif Regular" w:cs="Arial"/>
          <w:color w:val="000000"/>
          <w:sz w:val="22"/>
          <w:szCs w:val="22"/>
          <w:lang w:val="mk-MK" w:eastAsia="en-GB"/>
        </w:rPr>
      </w:pPr>
      <w:r w:rsidRPr="00232DE7">
        <w:rPr>
          <w:rFonts w:ascii="StobiSerif Regular" w:hAnsi="StobiSerif Regular"/>
          <w:color w:val="000000"/>
          <w:sz w:val="22"/>
          <w:szCs w:val="22"/>
        </w:rPr>
        <w:t>Organi</w:t>
      </w:r>
      <w:r w:rsidRPr="00232DE7">
        <w:rPr>
          <w:rFonts w:ascii="StobiSerif Regular" w:hAnsi="StobiSerif Regular"/>
          <w:b/>
          <w:sz w:val="22"/>
          <w:szCs w:val="22"/>
        </w:rPr>
        <w:t xml:space="preserve"> </w:t>
      </w:r>
      <w:r w:rsidRPr="00232DE7">
        <w:rPr>
          <w:rFonts w:ascii="StobiSerif Regular" w:hAnsi="StobiSerif Regular"/>
          <w:color w:val="000000"/>
          <w:sz w:val="22"/>
          <w:szCs w:val="22"/>
        </w:rPr>
        <w:t xml:space="preserve"> i certifikimit duhet të akreditohet nga një organ akreditues që është nënshkrues i EA-MLA/IAF-MLA; ose i akredituar nga Instituti për Akreditim i </w:t>
      </w:r>
      <w:r w:rsidRPr="00232DE7">
        <w:rPr>
          <w:rFonts w:ascii="StobiSerif Regular" w:hAnsi="StobiSerif Regular"/>
          <w:sz w:val="22"/>
          <w:szCs w:val="22"/>
        </w:rPr>
        <w:t xml:space="preserve">Republikës </w:t>
      </w:r>
      <w:r w:rsidRPr="00232DE7">
        <w:rPr>
          <w:rFonts w:ascii="StobiSerif Regular" w:hAnsi="StobiSerif Regular"/>
          <w:color w:val="FF0000"/>
          <w:sz w:val="22"/>
          <w:szCs w:val="22"/>
        </w:rPr>
        <w:t xml:space="preserve"> </w:t>
      </w:r>
      <w:r w:rsidRPr="00232DE7">
        <w:rPr>
          <w:rFonts w:ascii="StobiSerif Regular" w:hAnsi="StobiSerif Regular"/>
          <w:sz w:val="22"/>
          <w:szCs w:val="22"/>
        </w:rPr>
        <w:t xml:space="preserve">së </w:t>
      </w:r>
      <w:r w:rsidRPr="00232DE7">
        <w:rPr>
          <w:rFonts w:ascii="StobiSerif Regular" w:hAnsi="StobiSerif Regular"/>
          <w:color w:val="000000"/>
          <w:sz w:val="22"/>
          <w:szCs w:val="22"/>
        </w:rPr>
        <w:t>Maqedonisë së Veriut (IARMV). Certifikata në përputhje me standardet SA8000, e lëshuar nga një organ certifikues, duhet të përmbajë shenjë/simbol ose tekst akreditimi që i referohet statusit të akredituar të organit certifikues</w:t>
      </w:r>
    </w:p>
    <w:p w:rsidR="00144184" w:rsidRPr="00232DE7" w:rsidRDefault="00144184" w:rsidP="00144184">
      <w:pPr>
        <w:numPr>
          <w:ilvl w:val="0"/>
          <w:numId w:val="32"/>
        </w:numPr>
        <w:jc w:val="both"/>
        <w:rPr>
          <w:rFonts w:ascii="StobiSerif Regular" w:hAnsi="StobiSerif Regular" w:cs="Arial"/>
          <w:sz w:val="22"/>
          <w:szCs w:val="22"/>
          <w:lang w:val="mk-MK" w:eastAsia="en-GB"/>
        </w:rPr>
      </w:pPr>
      <w:r w:rsidRPr="001B0605">
        <w:rPr>
          <w:rFonts w:ascii="StobiSerif Regular" w:hAnsi="StobiSerif Regular" w:cs="Arial"/>
          <w:sz w:val="22"/>
          <w:szCs w:val="22"/>
          <w:lang w:val="mk-MK" w:eastAsia="en-GB"/>
        </w:rPr>
        <w:t>Фактура/и за сите трошоци во врска со извршена сертификација/ресертификација/аудит</w:t>
      </w:r>
      <w:r w:rsidRPr="001B0605">
        <w:rPr>
          <w:rFonts w:ascii="StobiSerif Regular" w:hAnsi="StobiSerif Regular" w:cs="Arial"/>
          <w:color w:val="FF0000"/>
          <w:sz w:val="22"/>
          <w:szCs w:val="22"/>
          <w:lang w:val="mk-MK" w:eastAsia="en-GB"/>
        </w:rPr>
        <w:t xml:space="preserve"> </w:t>
      </w:r>
      <w:r w:rsidRPr="001B0605">
        <w:rPr>
          <w:rFonts w:ascii="StobiSerif Regular" w:hAnsi="StobiSerif Regular" w:cs="Arial"/>
          <w:sz w:val="22"/>
          <w:szCs w:val="22"/>
          <w:lang w:val="mk-MK" w:eastAsia="en-GB"/>
        </w:rPr>
        <w:t>од сертификациското тело/телото за оценување;</w:t>
      </w:r>
    </w:p>
    <w:p w:rsidR="00232DE7" w:rsidRPr="001A5D1F" w:rsidRDefault="00232DE7" w:rsidP="001A5D1F">
      <w:pPr>
        <w:pStyle w:val="P68B1DB1-Normal11"/>
        <w:numPr>
          <w:ilvl w:val="0"/>
          <w:numId w:val="32"/>
        </w:numPr>
        <w:jc w:val="both"/>
        <w:rPr>
          <w:szCs w:val="22"/>
        </w:rPr>
      </w:pPr>
      <w:r w:rsidRPr="001B0605">
        <w:rPr>
          <w:szCs w:val="22"/>
        </w:rPr>
        <w:t>Fatura/për të gjitha shpenzimet që lidhen me certifikimin/ricertifikimin/revizionin</w:t>
      </w:r>
      <w:r w:rsidRPr="001B0605">
        <w:rPr>
          <w:color w:val="FF0000"/>
          <w:szCs w:val="22"/>
        </w:rPr>
        <w:t xml:space="preserve"> </w:t>
      </w:r>
      <w:r w:rsidRPr="001B0605">
        <w:rPr>
          <w:szCs w:val="22"/>
        </w:rPr>
        <w:t>e kryer nga trupi/organi i certifikimit;</w:t>
      </w:r>
    </w:p>
    <w:p w:rsidR="00144184" w:rsidRPr="00232DE7" w:rsidRDefault="00144184" w:rsidP="00144184">
      <w:pPr>
        <w:numPr>
          <w:ilvl w:val="0"/>
          <w:numId w:val="32"/>
        </w:numPr>
        <w:jc w:val="both"/>
        <w:rPr>
          <w:rFonts w:ascii="StobiSerif Regular" w:hAnsi="StobiSerif Regular" w:cs="Arial"/>
          <w:sz w:val="22"/>
          <w:szCs w:val="22"/>
          <w:lang w:val="mk-MK" w:eastAsia="en-GB"/>
        </w:rPr>
      </w:pPr>
      <w:r w:rsidRPr="001B0605">
        <w:rPr>
          <w:rFonts w:ascii="StobiSerif Regular" w:hAnsi="StobiSerif Regular" w:cs="Arial"/>
          <w:sz w:val="22"/>
          <w:szCs w:val="22"/>
          <w:lang w:val="mk-MK" w:eastAsia="en-GB"/>
        </w:rPr>
        <w:t>Извод од банката депонент или SWIFT, во кој се гледа дека деловниот субјект целосно ја подмирил обврската кон сертификациското тело/телото за оценување, согласно склучениот Договор</w:t>
      </w:r>
      <w:r w:rsidRPr="001B0605">
        <w:rPr>
          <w:rFonts w:ascii="StobiSerif Regular" w:hAnsi="StobiSerif Regular" w:cs="Arial"/>
          <w:sz w:val="22"/>
          <w:szCs w:val="22"/>
          <w:lang w:eastAsia="en-GB"/>
        </w:rPr>
        <w:t>;</w:t>
      </w:r>
    </w:p>
    <w:p w:rsidR="00232DE7" w:rsidRPr="001A5D1F" w:rsidRDefault="00232DE7" w:rsidP="001A5D1F">
      <w:pPr>
        <w:pStyle w:val="P68B1DB1-Normal11"/>
        <w:numPr>
          <w:ilvl w:val="0"/>
          <w:numId w:val="32"/>
        </w:numPr>
        <w:jc w:val="both"/>
        <w:rPr>
          <w:szCs w:val="22"/>
        </w:rPr>
      </w:pPr>
      <w:r w:rsidRPr="001B0605">
        <w:rPr>
          <w:szCs w:val="22"/>
        </w:rPr>
        <w:t>Certifikatë nga banka depozituese ose SWIFT, i cili tregon se subjekti i biznesit ka shlyer plotësisht detyrimin ndaj organit të certifikimit/organit të vlerësimit, në përputhje me Marrëveshjen e lidhur;</w:t>
      </w:r>
    </w:p>
    <w:p w:rsidR="00144184" w:rsidRPr="00232DE7" w:rsidRDefault="00144184" w:rsidP="00144184">
      <w:pPr>
        <w:numPr>
          <w:ilvl w:val="0"/>
          <w:numId w:val="32"/>
        </w:numPr>
        <w:spacing w:line="276" w:lineRule="auto"/>
        <w:jc w:val="both"/>
        <w:rPr>
          <w:rFonts w:ascii="StobiSerif Regular" w:eastAsia="Calibri" w:hAnsi="StobiSerif Regular" w:cs="StobiSerif Regular"/>
          <w:sz w:val="22"/>
          <w:szCs w:val="22"/>
          <w:lang w:val="mk-MK"/>
        </w:rPr>
      </w:pPr>
      <w:r w:rsidRPr="001B0605">
        <w:rPr>
          <w:rFonts w:ascii="StobiSerif Regular" w:eastAsia="Calibri" w:hAnsi="StobiSerif Regular" w:cs="StobiSerif Regular"/>
          <w:sz w:val="22"/>
          <w:szCs w:val="22"/>
          <w:lang w:val="mk-MK"/>
        </w:rPr>
        <w:t>Уплатница на износ од 250,00 денари</w:t>
      </w:r>
      <w:r w:rsidRPr="001B0605">
        <w:rPr>
          <w:rFonts w:ascii="StobiSerif Regular" w:eastAsia="Calibri" w:hAnsi="StobiSerif Regular" w:cs="StobiSerif Regular"/>
          <w:color w:val="FF0000"/>
          <w:sz w:val="22"/>
          <w:szCs w:val="22"/>
          <w:lang w:val="mk-MK"/>
        </w:rPr>
        <w:t xml:space="preserve">  </w:t>
      </w:r>
      <w:r w:rsidRPr="001B0605">
        <w:rPr>
          <w:rFonts w:ascii="StobiSerif Regular" w:eastAsia="Calibri" w:hAnsi="StobiSerif Regular" w:cs="StobiSerif Regular"/>
          <w:sz w:val="22"/>
          <w:szCs w:val="22"/>
          <w:lang w:val="mk-MK"/>
        </w:rPr>
        <w:t>(</w:t>
      </w:r>
      <w:r w:rsidRPr="001B0605">
        <w:rPr>
          <w:rFonts w:ascii="StobiSerif Regular" w:eastAsia="Calibri" w:hAnsi="StobiSerif Regular" w:cs="StobiSerif Regular"/>
          <w:i/>
          <w:sz w:val="22"/>
          <w:szCs w:val="22"/>
          <w:lang w:val="mk-MK"/>
        </w:rPr>
        <w:t>Цел на дознака:</w:t>
      </w:r>
      <w:r w:rsidRPr="001B0605">
        <w:rPr>
          <w:rFonts w:ascii="StobiSerif Regular" w:eastAsia="Calibri" w:hAnsi="StobiSerif Regular" w:cs="StobiSerif Regular"/>
          <w:sz w:val="22"/>
          <w:szCs w:val="22"/>
          <w:lang w:val="mk-MK"/>
        </w:rPr>
        <w:t xml:space="preserve"> Уплата  на административна такса,  </w:t>
      </w:r>
      <w:r w:rsidRPr="001B0605">
        <w:rPr>
          <w:rFonts w:ascii="StobiSerif Regular" w:eastAsia="Calibri" w:hAnsi="StobiSerif Regular" w:cs="StobiSerif Regular"/>
          <w:i/>
          <w:sz w:val="22"/>
          <w:szCs w:val="22"/>
          <w:lang w:val="mk-MK"/>
        </w:rPr>
        <w:t>Назив и седиште на примач:</w:t>
      </w:r>
      <w:r w:rsidRPr="001B0605">
        <w:rPr>
          <w:rFonts w:ascii="StobiSerif Regular" w:eastAsia="Calibri" w:hAnsi="StobiSerif Regular" w:cs="StobiSerif Regular"/>
          <w:sz w:val="22"/>
          <w:szCs w:val="22"/>
          <w:lang w:val="mk-MK"/>
        </w:rPr>
        <w:t xml:space="preserve"> </w:t>
      </w:r>
      <w:r w:rsidRPr="001B0605">
        <w:rPr>
          <w:rFonts w:ascii="StobiSerif Regular" w:eastAsia="Calibri" w:hAnsi="StobiSerif Regular" w:cs="Calibri"/>
          <w:sz w:val="22"/>
          <w:szCs w:val="22"/>
          <w:lang w:val="mk-MK"/>
        </w:rPr>
        <w:t>Приходи на органи на управа</w:t>
      </w:r>
      <w:r w:rsidRPr="001B0605">
        <w:rPr>
          <w:rFonts w:ascii="StobiSerif Regular" w:eastAsia="Calibri" w:hAnsi="StobiSerif Regular" w:cs="StobiSerif Regular"/>
          <w:sz w:val="22"/>
          <w:szCs w:val="22"/>
          <w:lang w:val="mk-MK"/>
        </w:rPr>
        <w:t xml:space="preserve">, </w:t>
      </w:r>
      <w:r w:rsidRPr="001B0605">
        <w:rPr>
          <w:rFonts w:ascii="StobiSerif Regular" w:eastAsia="Calibri" w:hAnsi="StobiSerif Regular" w:cs="StobiSerif Regular"/>
          <w:i/>
          <w:sz w:val="22"/>
          <w:szCs w:val="22"/>
          <w:lang w:val="mk-MK"/>
        </w:rPr>
        <w:t>Банка на примач:</w:t>
      </w:r>
      <w:r w:rsidRPr="001B0605">
        <w:rPr>
          <w:rFonts w:ascii="StobiSerif Regular" w:eastAsia="Calibri" w:hAnsi="StobiSerif Regular" w:cs="StobiSerif Regular"/>
          <w:sz w:val="22"/>
          <w:szCs w:val="22"/>
          <w:lang w:val="mk-MK"/>
        </w:rPr>
        <w:t xml:space="preserve"> Народна банка на Република Северна Македонија, </w:t>
      </w:r>
      <w:r w:rsidRPr="001B0605">
        <w:rPr>
          <w:rFonts w:ascii="StobiSerif Regular" w:eastAsia="Calibri" w:hAnsi="StobiSerif Regular" w:cs="StobiSerif Regular"/>
          <w:i/>
          <w:sz w:val="22"/>
          <w:szCs w:val="22"/>
          <w:lang w:val="mk-MK"/>
        </w:rPr>
        <w:t>Трезорска сметка</w:t>
      </w:r>
      <w:r w:rsidRPr="001B0605">
        <w:rPr>
          <w:rFonts w:ascii="StobiSerif Regular" w:eastAsia="Calibri" w:hAnsi="StobiSerif Regular" w:cs="StobiSerif Regular"/>
          <w:sz w:val="22"/>
          <w:szCs w:val="22"/>
          <w:lang w:val="mk-MK"/>
        </w:rPr>
        <w:t xml:space="preserve">: 100000000063095, </w:t>
      </w:r>
      <w:r w:rsidRPr="001B0605">
        <w:rPr>
          <w:rFonts w:ascii="StobiSerif Regular" w:eastAsia="Calibri" w:hAnsi="StobiSerif Regular" w:cs="StobiSerif Regular"/>
          <w:i/>
          <w:sz w:val="22"/>
          <w:szCs w:val="22"/>
          <w:lang w:val="mk-MK"/>
        </w:rPr>
        <w:t>Уплатна сметка</w:t>
      </w:r>
      <w:r w:rsidRPr="001B0605">
        <w:rPr>
          <w:rFonts w:ascii="StobiSerif Regular" w:eastAsia="Calibri" w:hAnsi="StobiSerif Regular" w:cs="StobiSerif Regular"/>
          <w:sz w:val="22"/>
          <w:szCs w:val="22"/>
          <w:lang w:val="mk-MK"/>
        </w:rPr>
        <w:t>: 840</w:t>
      </w:r>
      <w:r w:rsidRPr="001B0605">
        <w:rPr>
          <w:rFonts w:ascii="StobiSerif Regular" w:eastAsia="Calibri" w:hAnsi="StobiSerif Regular" w:cs="StobiSerif Regular"/>
          <w:sz w:val="22"/>
          <w:szCs w:val="22"/>
        </w:rPr>
        <w:t>_______</w:t>
      </w:r>
      <w:r w:rsidRPr="001B0605">
        <w:rPr>
          <w:rFonts w:ascii="StobiSerif Regular" w:eastAsia="Calibri" w:hAnsi="StobiSerif Regular" w:cs="StobiSerif Regular"/>
          <w:sz w:val="22"/>
          <w:szCs w:val="22"/>
          <w:lang w:val="mk-MK"/>
        </w:rPr>
        <w:t xml:space="preserve"> (во зависност од општината) 06116,  </w:t>
      </w:r>
      <w:r w:rsidRPr="001B0605">
        <w:rPr>
          <w:rFonts w:ascii="StobiSerif Regular" w:eastAsia="Calibri" w:hAnsi="StobiSerif Regular" w:cs="StobiSerif Regular"/>
          <w:i/>
          <w:sz w:val="22"/>
          <w:szCs w:val="22"/>
          <w:lang w:val="mk-MK"/>
        </w:rPr>
        <w:t>Приходна шифра и програма</w:t>
      </w:r>
      <w:r w:rsidRPr="001B0605">
        <w:rPr>
          <w:rFonts w:ascii="StobiSerif Regular" w:eastAsia="Calibri" w:hAnsi="StobiSerif Regular" w:cs="StobiSerif Regular"/>
          <w:sz w:val="22"/>
          <w:szCs w:val="22"/>
          <w:lang w:val="mk-MK"/>
        </w:rPr>
        <w:t>: 725930 00) и</w:t>
      </w:r>
    </w:p>
    <w:p w:rsidR="00232DE7" w:rsidRPr="001A5D1F" w:rsidRDefault="00232DE7" w:rsidP="001A5D1F">
      <w:pPr>
        <w:pStyle w:val="P68B1DB1-Normal8"/>
        <w:numPr>
          <w:ilvl w:val="0"/>
          <w:numId w:val="32"/>
        </w:numPr>
        <w:spacing w:line="276" w:lineRule="auto"/>
        <w:jc w:val="both"/>
        <w:rPr>
          <w:rFonts w:ascii="StobiSerif Regular" w:eastAsia="Calibri" w:hAnsi="StobiSerif Regular" w:cs="StobiSerif Regular"/>
          <w:szCs w:val="22"/>
        </w:rPr>
      </w:pPr>
      <w:r w:rsidRPr="001B0605">
        <w:rPr>
          <w:rFonts w:ascii="StobiSerif Regular" w:eastAsia="Calibri" w:hAnsi="StobiSerif Regular" w:cs="StobiSerif Regular"/>
          <w:szCs w:val="22"/>
        </w:rPr>
        <w:t>Fletëpagesë në shumën 250,00 denarë</w:t>
      </w:r>
      <w:r w:rsidRPr="001B0605">
        <w:rPr>
          <w:rFonts w:ascii="StobiSerif Regular" w:eastAsia="Calibri" w:hAnsi="StobiSerif Regular" w:cs="StobiSerif Regular"/>
          <w:color w:val="FF0000"/>
          <w:szCs w:val="22"/>
        </w:rPr>
        <w:t xml:space="preserve">  </w:t>
      </w:r>
      <w:r w:rsidRPr="001B0605">
        <w:rPr>
          <w:rFonts w:ascii="StobiSerif Regular" w:eastAsia="Calibri" w:hAnsi="StobiSerif Regular" w:cs="StobiSerif Regular"/>
          <w:szCs w:val="22"/>
        </w:rPr>
        <w:t>(</w:t>
      </w:r>
      <w:r w:rsidRPr="001B0605">
        <w:rPr>
          <w:rFonts w:ascii="StobiSerif Regular" w:eastAsia="Calibri" w:hAnsi="StobiSerif Regular" w:cs="StobiSerif Regular"/>
          <w:i/>
          <w:szCs w:val="22"/>
        </w:rPr>
        <w:t>Qëllimi i dërgesës: Pagesa  e</w:t>
      </w:r>
      <w:r w:rsidRPr="001B0605">
        <w:rPr>
          <w:rFonts w:ascii="StobiSerif Regular" w:eastAsia="Calibri" w:hAnsi="StobiSerif Regular" w:cs="StobiSerif Regular"/>
          <w:szCs w:val="22"/>
        </w:rPr>
        <w:t xml:space="preserve"> taksës administrative,  </w:t>
      </w:r>
      <w:r w:rsidRPr="001B0605">
        <w:rPr>
          <w:rFonts w:ascii="StobiSerif Regular" w:eastAsia="Calibri" w:hAnsi="StobiSerif Regular" w:cs="StobiSerif Regular"/>
          <w:i/>
          <w:szCs w:val="22"/>
        </w:rPr>
        <w:t>Titulli dhe selia e pranuesit:</w:t>
      </w:r>
      <w:r w:rsidRPr="001B0605">
        <w:rPr>
          <w:rFonts w:ascii="StobiSerif Regular" w:eastAsia="Calibri" w:hAnsi="StobiSerif Regular"/>
          <w:szCs w:val="22"/>
        </w:rPr>
        <w:t xml:space="preserve"> Të ardhurat e organeve të administratës, </w:t>
      </w:r>
      <w:r w:rsidRPr="001B0605">
        <w:rPr>
          <w:rFonts w:ascii="StobiSerif Regular" w:eastAsia="Calibri" w:hAnsi="StobiSerif Regular" w:cs="StobiSerif Regular"/>
          <w:i/>
          <w:szCs w:val="22"/>
        </w:rPr>
        <w:t>Banka e pranuesit: Banka</w:t>
      </w:r>
      <w:r w:rsidRPr="001B0605">
        <w:rPr>
          <w:rFonts w:ascii="StobiSerif Regular" w:eastAsia="Calibri" w:hAnsi="StobiSerif Regular" w:cs="StobiSerif Regular"/>
          <w:szCs w:val="22"/>
        </w:rPr>
        <w:t xml:space="preserve"> Popullore e Republikës së Maqedonisë së Veriut, Llogaria e </w:t>
      </w:r>
      <w:r w:rsidRPr="001B0605">
        <w:rPr>
          <w:rFonts w:ascii="StobiSerif Regular" w:eastAsia="Calibri" w:hAnsi="StobiSerif Regular" w:cs="StobiSerif Regular"/>
          <w:i/>
          <w:szCs w:val="22"/>
        </w:rPr>
        <w:t>thesarit: 100000000063095, Llogaria</w:t>
      </w:r>
      <w:r w:rsidRPr="001B0605">
        <w:rPr>
          <w:rFonts w:ascii="StobiSerif Regular" w:eastAsia="Calibri" w:hAnsi="StobiSerif Regular" w:cs="StobiSerif Regular"/>
          <w:szCs w:val="22"/>
        </w:rPr>
        <w:t xml:space="preserve"> e pagesës: 840_______ (në varësi të komunës) 06116,  </w:t>
      </w:r>
      <w:r w:rsidRPr="001B0605">
        <w:rPr>
          <w:rFonts w:ascii="StobiSerif Regular" w:eastAsia="Calibri" w:hAnsi="StobiSerif Regular" w:cs="StobiSerif Regular"/>
          <w:i/>
          <w:szCs w:val="22"/>
        </w:rPr>
        <w:t xml:space="preserve">Shifra dhe programi i të ardhurave </w:t>
      </w:r>
      <w:r w:rsidRPr="001B0605">
        <w:rPr>
          <w:rFonts w:ascii="StobiSerif Regular" w:eastAsia="Calibri" w:hAnsi="StobiSerif Regular" w:cs="StobiSerif Regular"/>
          <w:szCs w:val="22"/>
        </w:rPr>
        <w:t>: 725930 00) dhe</w:t>
      </w:r>
    </w:p>
    <w:p w:rsidR="00144184" w:rsidRPr="00232DE7" w:rsidRDefault="00144184" w:rsidP="00144184">
      <w:pPr>
        <w:numPr>
          <w:ilvl w:val="0"/>
          <w:numId w:val="32"/>
        </w:numPr>
        <w:spacing w:line="276" w:lineRule="auto"/>
        <w:jc w:val="both"/>
        <w:rPr>
          <w:rFonts w:ascii="StobiSerif Regular" w:eastAsia="Calibri" w:hAnsi="StobiSerif Regular" w:cs="StobiSerif Regular"/>
          <w:sz w:val="22"/>
          <w:szCs w:val="22"/>
          <w:lang w:val="mk-MK"/>
        </w:rPr>
      </w:pPr>
      <w:r w:rsidRPr="001B0605">
        <w:rPr>
          <w:rFonts w:ascii="StobiSerif Regular" w:eastAsia="Calibri" w:hAnsi="StobiSerif Regular" w:cs="StobiSerif Regular"/>
          <w:sz w:val="22"/>
          <w:szCs w:val="22"/>
          <w:lang w:val="mk-MK"/>
        </w:rPr>
        <w:t>Уплатница на износ од 50,00 денари</w:t>
      </w:r>
      <w:r w:rsidRPr="001B0605">
        <w:rPr>
          <w:rFonts w:ascii="StobiSerif Regular" w:eastAsia="Calibri" w:hAnsi="StobiSerif Regular" w:cs="StobiSerif Regular"/>
          <w:color w:val="FF0000"/>
          <w:sz w:val="22"/>
          <w:szCs w:val="22"/>
          <w:lang w:val="mk-MK"/>
        </w:rPr>
        <w:t xml:space="preserve"> </w:t>
      </w:r>
      <w:r w:rsidRPr="001B0605">
        <w:rPr>
          <w:rFonts w:ascii="StobiSerif Regular" w:eastAsia="Calibri" w:hAnsi="StobiSerif Regular" w:cs="StobiSerif Regular"/>
          <w:sz w:val="22"/>
          <w:szCs w:val="22"/>
          <w:lang w:val="mk-MK"/>
        </w:rPr>
        <w:t>(</w:t>
      </w:r>
      <w:r w:rsidRPr="001B0605">
        <w:rPr>
          <w:rFonts w:ascii="StobiSerif Regular" w:eastAsia="Calibri" w:hAnsi="StobiSerif Regular" w:cs="StobiSerif Regular"/>
          <w:i/>
          <w:sz w:val="22"/>
          <w:szCs w:val="22"/>
          <w:lang w:val="mk-MK"/>
        </w:rPr>
        <w:t>Цел на дознака</w:t>
      </w:r>
      <w:r w:rsidRPr="001B0605">
        <w:rPr>
          <w:rFonts w:ascii="StobiSerif Regular" w:eastAsia="Calibri" w:hAnsi="StobiSerif Regular" w:cs="StobiSerif Regular"/>
          <w:sz w:val="22"/>
          <w:szCs w:val="22"/>
          <w:lang w:val="mk-MK"/>
        </w:rPr>
        <w:t xml:space="preserve">: Уплата  на административна такса,  </w:t>
      </w:r>
      <w:r w:rsidRPr="001B0605">
        <w:rPr>
          <w:rFonts w:ascii="StobiSerif Regular" w:eastAsia="Calibri" w:hAnsi="StobiSerif Regular" w:cs="StobiSerif Regular"/>
          <w:i/>
          <w:sz w:val="22"/>
          <w:szCs w:val="22"/>
          <w:lang w:val="mk-MK"/>
        </w:rPr>
        <w:t>Назив и седиште на примач:</w:t>
      </w:r>
      <w:r w:rsidRPr="001B0605">
        <w:rPr>
          <w:rFonts w:ascii="StobiSerif Regular" w:eastAsia="Calibri" w:hAnsi="StobiSerif Regular" w:cs="StobiSerif Regular"/>
          <w:sz w:val="22"/>
          <w:szCs w:val="22"/>
          <w:lang w:val="mk-MK"/>
        </w:rPr>
        <w:t xml:space="preserve"> </w:t>
      </w:r>
      <w:r w:rsidRPr="001B0605">
        <w:rPr>
          <w:rFonts w:ascii="StobiSerif Regular" w:eastAsia="Calibri" w:hAnsi="StobiSerif Regular" w:cs="Calibri"/>
          <w:sz w:val="22"/>
          <w:szCs w:val="22"/>
          <w:lang w:val="mk-MK"/>
        </w:rPr>
        <w:t>Трезорска сметка</w:t>
      </w:r>
      <w:r w:rsidRPr="001B0605">
        <w:rPr>
          <w:rFonts w:ascii="StobiSerif Regular" w:eastAsia="Calibri" w:hAnsi="StobiSerif Regular" w:cs="StobiSerif Regular"/>
          <w:sz w:val="22"/>
          <w:szCs w:val="22"/>
          <w:lang w:val="mk-MK"/>
        </w:rPr>
        <w:t xml:space="preserve">, </w:t>
      </w:r>
      <w:r w:rsidRPr="001B0605">
        <w:rPr>
          <w:rFonts w:ascii="StobiSerif Regular" w:eastAsia="Calibri" w:hAnsi="StobiSerif Regular" w:cs="StobiSerif Regular"/>
          <w:i/>
          <w:sz w:val="22"/>
          <w:szCs w:val="22"/>
          <w:lang w:val="mk-MK"/>
        </w:rPr>
        <w:t>Банка на примач:</w:t>
      </w:r>
      <w:r w:rsidRPr="001B0605">
        <w:rPr>
          <w:rFonts w:ascii="StobiSerif Regular" w:eastAsia="Calibri" w:hAnsi="StobiSerif Regular" w:cs="StobiSerif Regular"/>
          <w:sz w:val="22"/>
          <w:szCs w:val="22"/>
          <w:lang w:val="mk-MK"/>
        </w:rPr>
        <w:t xml:space="preserve"> Народна банка на Република Северна Македонија, </w:t>
      </w:r>
      <w:r w:rsidRPr="001B0605">
        <w:rPr>
          <w:rFonts w:ascii="StobiSerif Regular" w:eastAsia="Calibri" w:hAnsi="StobiSerif Regular" w:cs="StobiSerif Regular"/>
          <w:i/>
          <w:sz w:val="22"/>
          <w:szCs w:val="22"/>
          <w:lang w:val="mk-MK"/>
        </w:rPr>
        <w:t>Трезорска сметка:</w:t>
      </w:r>
      <w:r w:rsidRPr="001B0605">
        <w:rPr>
          <w:rFonts w:ascii="StobiSerif Regular" w:eastAsia="Calibri" w:hAnsi="StobiSerif Regular" w:cs="StobiSerif Regular"/>
          <w:sz w:val="22"/>
          <w:szCs w:val="22"/>
          <w:lang w:val="mk-MK"/>
        </w:rPr>
        <w:t xml:space="preserve"> 100000000063095, </w:t>
      </w:r>
      <w:r w:rsidRPr="001B0605">
        <w:rPr>
          <w:rFonts w:ascii="StobiSerif Regular" w:eastAsia="Calibri" w:hAnsi="StobiSerif Regular" w:cs="StobiSerif Regular"/>
          <w:i/>
          <w:sz w:val="22"/>
          <w:szCs w:val="22"/>
          <w:lang w:val="mk-MK"/>
        </w:rPr>
        <w:t>Уплатна сметка:</w:t>
      </w:r>
      <w:r w:rsidRPr="001B0605">
        <w:rPr>
          <w:rFonts w:ascii="StobiSerif Regular" w:eastAsia="Calibri" w:hAnsi="StobiSerif Regular" w:cs="StobiSerif Regular"/>
          <w:sz w:val="22"/>
          <w:szCs w:val="22"/>
          <w:lang w:val="mk-MK"/>
        </w:rPr>
        <w:t xml:space="preserve"> 840___</w:t>
      </w:r>
      <w:r w:rsidRPr="001B0605">
        <w:rPr>
          <w:rFonts w:ascii="StobiSerif Regular" w:eastAsia="Calibri" w:hAnsi="StobiSerif Regular" w:cs="StobiSerif Regular"/>
          <w:sz w:val="22"/>
          <w:szCs w:val="22"/>
        </w:rPr>
        <w:t>__</w:t>
      </w:r>
      <w:r w:rsidRPr="001B0605">
        <w:rPr>
          <w:rFonts w:ascii="StobiSerif Regular" w:eastAsia="Calibri" w:hAnsi="StobiSerif Regular" w:cs="StobiSerif Regular"/>
          <w:sz w:val="22"/>
          <w:szCs w:val="22"/>
          <w:lang w:val="mk-MK"/>
        </w:rPr>
        <w:t xml:space="preserve">__ (во зависност од општината) 03161,  </w:t>
      </w:r>
      <w:r w:rsidRPr="001B0605">
        <w:rPr>
          <w:rFonts w:ascii="StobiSerif Regular" w:eastAsia="Calibri" w:hAnsi="StobiSerif Regular" w:cs="StobiSerif Regular"/>
          <w:i/>
          <w:sz w:val="22"/>
          <w:szCs w:val="22"/>
          <w:lang w:val="mk-MK"/>
        </w:rPr>
        <w:t>Приходна шифра и програма:</w:t>
      </w:r>
      <w:r w:rsidRPr="001B0605">
        <w:rPr>
          <w:rFonts w:ascii="StobiSerif Regular" w:eastAsia="Calibri" w:hAnsi="StobiSerif Regular" w:cs="StobiSerif Regular"/>
          <w:sz w:val="22"/>
          <w:szCs w:val="22"/>
          <w:lang w:val="mk-MK"/>
        </w:rPr>
        <w:t xml:space="preserve"> 722313 00).</w:t>
      </w:r>
    </w:p>
    <w:p w:rsidR="00232DE7" w:rsidRPr="001B0605" w:rsidRDefault="00232DE7" w:rsidP="00232DE7">
      <w:pPr>
        <w:pStyle w:val="P68B1DB1-Normal8"/>
        <w:numPr>
          <w:ilvl w:val="0"/>
          <w:numId w:val="32"/>
        </w:numPr>
        <w:spacing w:line="276" w:lineRule="auto"/>
        <w:jc w:val="both"/>
        <w:rPr>
          <w:rFonts w:ascii="StobiSerif Regular" w:eastAsia="Calibri" w:hAnsi="StobiSerif Regular" w:cs="StobiSerif Regular"/>
          <w:szCs w:val="22"/>
        </w:rPr>
      </w:pPr>
      <w:r w:rsidRPr="001B0605">
        <w:rPr>
          <w:rFonts w:ascii="StobiSerif Regular" w:eastAsia="Calibri" w:hAnsi="StobiSerif Regular" w:cs="StobiSerif Regular"/>
          <w:szCs w:val="22"/>
        </w:rPr>
        <w:t>Pagesa në shumën prej 50,00 denarë</w:t>
      </w:r>
      <w:r w:rsidRPr="001B0605">
        <w:rPr>
          <w:rFonts w:ascii="StobiSerif Regular" w:eastAsia="Calibri" w:hAnsi="StobiSerif Regular" w:cs="StobiSerif Regular"/>
          <w:color w:val="FF0000"/>
          <w:szCs w:val="22"/>
        </w:rPr>
        <w:t xml:space="preserve"> </w:t>
      </w:r>
      <w:r w:rsidRPr="001B0605">
        <w:rPr>
          <w:rFonts w:ascii="StobiSerif Regular" w:eastAsia="Calibri" w:hAnsi="StobiSerif Regular" w:cs="StobiSerif Regular"/>
          <w:szCs w:val="22"/>
        </w:rPr>
        <w:t>(</w:t>
      </w:r>
      <w:r w:rsidRPr="001B0605">
        <w:rPr>
          <w:rFonts w:ascii="StobiSerif Regular" w:eastAsia="Calibri" w:hAnsi="StobiSerif Regular" w:cs="StobiSerif Regular"/>
          <w:i/>
          <w:szCs w:val="22"/>
        </w:rPr>
        <w:t>Qëllimi i</w:t>
      </w:r>
      <w:r w:rsidRPr="001B0605">
        <w:rPr>
          <w:rFonts w:ascii="StobiSerif Regular" w:eastAsia="Calibri" w:hAnsi="StobiSerif Regular" w:cs="StobiSerif Regular"/>
          <w:szCs w:val="22"/>
        </w:rPr>
        <w:t xml:space="preserve">dërgesës: Pagesa  e taksës administrative,  </w:t>
      </w:r>
      <w:r w:rsidRPr="001B0605">
        <w:rPr>
          <w:rFonts w:ascii="StobiSerif Regular" w:eastAsia="Calibri" w:hAnsi="StobiSerif Regular" w:cs="StobiSerif Regular"/>
          <w:i/>
          <w:szCs w:val="22"/>
        </w:rPr>
        <w:t>Titulli dhe selia e pranuesit:</w:t>
      </w:r>
      <w:r w:rsidRPr="001B0605">
        <w:rPr>
          <w:rFonts w:ascii="StobiSerif Regular" w:eastAsia="Calibri" w:hAnsi="StobiSerif Regular"/>
          <w:szCs w:val="22"/>
        </w:rPr>
        <w:t xml:space="preserve"> Llogaria e thesarit, </w:t>
      </w:r>
      <w:r w:rsidRPr="001B0605">
        <w:rPr>
          <w:rFonts w:ascii="StobiSerif Regular" w:eastAsia="Calibri" w:hAnsi="StobiSerif Regular" w:cs="StobiSerif Regular"/>
          <w:i/>
          <w:szCs w:val="22"/>
        </w:rPr>
        <w:t>Banka e pranuesit:</w:t>
      </w:r>
      <w:r w:rsidRPr="001B0605">
        <w:rPr>
          <w:rFonts w:ascii="StobiSerif Regular" w:eastAsia="Calibri" w:hAnsi="StobiSerif Regular" w:cs="StobiSerif Regular"/>
          <w:szCs w:val="22"/>
        </w:rPr>
        <w:t xml:space="preserve"> Banka Popullore e Republikës së Maqedonisë së Veriut, Llogaria e </w:t>
      </w:r>
      <w:r w:rsidRPr="001B0605">
        <w:rPr>
          <w:rFonts w:ascii="StobiSerif Regular" w:eastAsia="Calibri" w:hAnsi="StobiSerif Regular" w:cs="StobiSerif Regular"/>
          <w:i/>
          <w:szCs w:val="22"/>
        </w:rPr>
        <w:t>thesarit: 100000000063095, Llogaria</w:t>
      </w:r>
      <w:r w:rsidRPr="001B0605">
        <w:rPr>
          <w:rFonts w:ascii="StobiSerif Regular" w:eastAsia="Calibri" w:hAnsi="StobiSerif Regular" w:cs="StobiSerif Regular"/>
          <w:szCs w:val="22"/>
        </w:rPr>
        <w:t xml:space="preserve"> e pagesës </w:t>
      </w:r>
      <w:r w:rsidRPr="001B0605">
        <w:rPr>
          <w:rFonts w:ascii="StobiSerif Regular" w:eastAsia="Calibri" w:hAnsi="StobiSerif Regular" w:cs="StobiSerif Regular"/>
          <w:i/>
          <w:szCs w:val="22"/>
        </w:rPr>
        <w:t>:</w:t>
      </w:r>
      <w:r w:rsidRPr="001B0605">
        <w:rPr>
          <w:rFonts w:ascii="StobiSerif Regular" w:eastAsia="Calibri" w:hAnsi="StobiSerif Regular" w:cs="StobiSerif Regular"/>
          <w:szCs w:val="22"/>
        </w:rPr>
        <w:t xml:space="preserve"> 840_______ (në varësi të komunës) 03161,  </w:t>
      </w:r>
      <w:r w:rsidRPr="001B0605">
        <w:rPr>
          <w:rFonts w:ascii="StobiSerif Regular" w:eastAsia="Calibri" w:hAnsi="StobiSerif Regular" w:cs="StobiSerif Regular"/>
          <w:i/>
          <w:szCs w:val="22"/>
        </w:rPr>
        <w:t>Shifra dhe programi i të ardhurave :</w:t>
      </w:r>
      <w:r w:rsidRPr="001B0605">
        <w:rPr>
          <w:rFonts w:ascii="StobiSerif Regular" w:eastAsia="Calibri" w:hAnsi="StobiSerif Regular" w:cs="StobiSerif Regular"/>
          <w:szCs w:val="22"/>
        </w:rPr>
        <w:t xml:space="preserve"> 722313 00).</w:t>
      </w:r>
    </w:p>
    <w:p w:rsidR="001B0605" w:rsidRPr="001A5D1F" w:rsidRDefault="001B0605" w:rsidP="001A5D1F">
      <w:pPr>
        <w:spacing w:line="276" w:lineRule="auto"/>
        <w:ind w:left="778"/>
        <w:jc w:val="both"/>
        <w:rPr>
          <w:rFonts w:ascii="StobiSerif Regular" w:eastAsia="Calibri" w:hAnsi="StobiSerif Regular" w:cs="StobiSerif Regular"/>
          <w:sz w:val="22"/>
          <w:szCs w:val="22"/>
          <w:lang w:val="mk-MK"/>
        </w:rPr>
      </w:pPr>
    </w:p>
    <w:p w:rsidR="00144184" w:rsidRPr="001B0605" w:rsidRDefault="00144184" w:rsidP="00144184">
      <w:pPr>
        <w:jc w:val="both"/>
        <w:rPr>
          <w:rFonts w:ascii="StobiSerif Regular" w:hAnsi="StobiSerif Regular" w:cs="Arial"/>
          <w:b/>
          <w:sz w:val="22"/>
          <w:szCs w:val="22"/>
          <w:lang w:eastAsia="en-GB"/>
        </w:rPr>
      </w:pPr>
    </w:p>
    <w:p w:rsidR="00144184" w:rsidRPr="001B0605" w:rsidRDefault="00144184" w:rsidP="00144184">
      <w:pPr>
        <w:spacing w:after="120"/>
        <w:jc w:val="both"/>
        <w:rPr>
          <w:rFonts w:ascii="StobiSerif Regular" w:hAnsi="StobiSerif Regular" w:cs="Arial"/>
          <w:b/>
          <w:color w:val="000000"/>
          <w:sz w:val="22"/>
          <w:szCs w:val="22"/>
          <w:lang w:val="mk-MK" w:eastAsia="en-GB"/>
        </w:rPr>
      </w:pPr>
      <w:r w:rsidRPr="001B0605">
        <w:rPr>
          <w:rFonts w:ascii="StobiSerif Regular" w:hAnsi="StobiSerif Regular" w:cs="Arial"/>
          <w:b/>
          <w:color w:val="000000"/>
          <w:sz w:val="22"/>
          <w:szCs w:val="22"/>
          <w:lang w:val="mk-MK" w:eastAsia="en-GB"/>
        </w:rPr>
        <w:t xml:space="preserve">Потребни документи за пријавување за подготовка на </w:t>
      </w:r>
      <w:r w:rsidRPr="001B0605">
        <w:rPr>
          <w:rFonts w:ascii="StobiSerif Regular" w:hAnsi="StobiSerif Regular" w:cs="StobiSerif"/>
          <w:b/>
          <w:sz w:val="22"/>
          <w:szCs w:val="22"/>
          <w:lang w:val="mk-MK"/>
        </w:rPr>
        <w:t xml:space="preserve">извештај </w:t>
      </w:r>
      <w:r w:rsidRPr="001B0605">
        <w:rPr>
          <w:rFonts w:ascii="StobiSerif Regular" w:hAnsi="StobiSerif Regular" w:cs="Arial"/>
          <w:b/>
          <w:color w:val="000000"/>
          <w:sz w:val="22"/>
          <w:szCs w:val="22"/>
          <w:lang w:val="mk-MK" w:eastAsia="en-GB"/>
        </w:rPr>
        <w:t>поврзани со “Environmental, Social and Governance (ESG) стандарди и практики</w:t>
      </w:r>
      <w:r w:rsidRPr="001B0605">
        <w:rPr>
          <w:rFonts w:ascii="StobiSerif Regular" w:hAnsi="StobiSerif Regular" w:cs="Arial"/>
          <w:color w:val="000000"/>
          <w:sz w:val="22"/>
          <w:szCs w:val="22"/>
          <w:lang w:eastAsia="en-GB"/>
        </w:rPr>
        <w:t xml:space="preserve"> </w:t>
      </w:r>
      <w:r w:rsidRPr="001B0605">
        <w:rPr>
          <w:rFonts w:ascii="StobiSerif Regular" w:hAnsi="StobiSerif Regular" w:cs="Arial"/>
          <w:b/>
          <w:color w:val="000000"/>
          <w:sz w:val="22"/>
          <w:szCs w:val="22"/>
          <w:lang w:val="mk-MK" w:eastAsia="en-GB"/>
        </w:rPr>
        <w:t>(по следниот редослед):</w:t>
      </w:r>
    </w:p>
    <w:p w:rsidR="001B0605" w:rsidRPr="001B0605" w:rsidRDefault="001B0605" w:rsidP="001B0605">
      <w:pPr>
        <w:spacing w:after="120"/>
        <w:jc w:val="both"/>
        <w:rPr>
          <w:rFonts w:ascii="StobiSerif Regular" w:hAnsi="StobiSerif Regular" w:cs="Arial"/>
          <w:b/>
          <w:color w:val="000000"/>
          <w:sz w:val="22"/>
          <w:szCs w:val="22"/>
          <w:lang w:val="en-US"/>
        </w:rPr>
      </w:pPr>
      <w:r w:rsidRPr="001B0605">
        <w:rPr>
          <w:rFonts w:ascii="StobiSerif Regular" w:hAnsi="StobiSerif Regular" w:cs="Arial"/>
          <w:b/>
          <w:color w:val="000000"/>
          <w:sz w:val="22"/>
          <w:szCs w:val="22"/>
          <w:lang w:val="en-US"/>
        </w:rPr>
        <w:t xml:space="preserve">Dokumentet e nevojshme të raportimit për përgatitjen e </w:t>
      </w:r>
      <w:r w:rsidRPr="001B0605">
        <w:rPr>
          <w:rFonts w:ascii="StobiSerif Regular" w:hAnsi="StobiSerif Regular" w:cs="Arial"/>
          <w:color w:val="000000"/>
          <w:sz w:val="22"/>
          <w:szCs w:val="22"/>
          <w:lang w:val="en-US"/>
        </w:rPr>
        <w:t>një</w:t>
      </w:r>
      <w:r w:rsidRPr="001B0605">
        <w:rPr>
          <w:rFonts w:ascii="StobiSerif Regular" w:hAnsi="StobiSerif Regular" w:cs="StobiSerif"/>
          <w:b/>
          <w:sz w:val="22"/>
          <w:szCs w:val="22"/>
          <w:lang w:val="en-US"/>
        </w:rPr>
        <w:t xml:space="preserve">raporti </w:t>
      </w:r>
      <w:r w:rsidRPr="001B0605">
        <w:rPr>
          <w:rFonts w:ascii="StobiSerif Regular" w:hAnsi="StobiSerif Regular" w:cs="Arial"/>
          <w:b/>
          <w:color w:val="000000"/>
          <w:sz w:val="22"/>
          <w:szCs w:val="22"/>
          <w:lang w:val="en-US"/>
        </w:rPr>
        <w:t>në lidhje me standardet dhe praktikat “Environmental, Social and Governance (ESG)</w:t>
      </w:r>
      <w:r w:rsidRPr="001B0605">
        <w:rPr>
          <w:rFonts w:ascii="StobiSerif Regular" w:hAnsi="StobiSerif Regular" w:cs="Arial"/>
          <w:color w:val="000000"/>
          <w:sz w:val="22"/>
          <w:szCs w:val="22"/>
          <w:lang w:val="en-US"/>
        </w:rPr>
        <w:t xml:space="preserve"> </w:t>
      </w:r>
      <w:r w:rsidRPr="001B0605">
        <w:rPr>
          <w:rFonts w:ascii="StobiSerif Regular" w:hAnsi="StobiSerif Regular" w:cs="Arial"/>
          <w:b/>
          <w:color w:val="000000"/>
          <w:sz w:val="22"/>
          <w:szCs w:val="22"/>
          <w:lang w:val="en-US"/>
        </w:rPr>
        <w:t>(në renditjen e mëposhtme):</w:t>
      </w:r>
    </w:p>
    <w:p w:rsidR="001B0605" w:rsidRPr="001B0605" w:rsidRDefault="001B0605" w:rsidP="00144184">
      <w:pPr>
        <w:spacing w:after="120"/>
        <w:jc w:val="both"/>
        <w:rPr>
          <w:rFonts w:ascii="StobiSerif Regular" w:hAnsi="StobiSerif Regular" w:cs="Arial"/>
          <w:b/>
          <w:color w:val="000000"/>
          <w:sz w:val="22"/>
          <w:szCs w:val="22"/>
          <w:lang w:val="mk-MK" w:eastAsia="en-GB"/>
        </w:rPr>
      </w:pPr>
    </w:p>
    <w:p w:rsidR="00144184" w:rsidRPr="004C0B19" w:rsidRDefault="00144184" w:rsidP="00144184">
      <w:pPr>
        <w:numPr>
          <w:ilvl w:val="0"/>
          <w:numId w:val="33"/>
        </w:numPr>
        <w:jc w:val="both"/>
        <w:rPr>
          <w:rFonts w:ascii="StobiSerif Regular" w:hAnsi="StobiSerif Regular" w:cs="Arial"/>
          <w:color w:val="000000"/>
          <w:sz w:val="22"/>
          <w:szCs w:val="22"/>
          <w:lang w:val="mk-MK" w:eastAsia="en-GB"/>
        </w:rPr>
      </w:pPr>
      <w:r w:rsidRPr="001B0605">
        <w:rPr>
          <w:rFonts w:ascii="StobiSerif Regular" w:hAnsi="StobiSerif Regular" w:cs="Arial"/>
          <w:color w:val="000000"/>
          <w:sz w:val="22"/>
          <w:szCs w:val="22"/>
          <w:lang w:val="mk-MK" w:eastAsia="en-GB"/>
        </w:rPr>
        <w:t>По</w:t>
      </w:r>
      <w:r w:rsidR="00CE7EB6" w:rsidRPr="001B0605">
        <w:rPr>
          <w:rFonts w:ascii="StobiSerif Regular" w:hAnsi="StobiSerif Regular" w:cs="Arial"/>
          <w:color w:val="000000"/>
          <w:sz w:val="22"/>
          <w:szCs w:val="22"/>
          <w:lang w:val="mk-MK" w:eastAsia="en-GB"/>
        </w:rPr>
        <w:t xml:space="preserve">полнет образец „Барање – </w:t>
      </w:r>
      <w:r w:rsidR="004C37C7" w:rsidRPr="001B0605">
        <w:rPr>
          <w:rFonts w:ascii="StobiSerif Regular" w:hAnsi="StobiSerif Regular" w:cs="Arial"/>
          <w:color w:val="000000"/>
          <w:sz w:val="22"/>
          <w:szCs w:val="22"/>
          <w:lang w:val="mk-MK" w:eastAsia="en-GB"/>
        </w:rPr>
        <w:t>ОО 202</w:t>
      </w:r>
      <w:r w:rsidR="004C37C7" w:rsidRPr="001B0605">
        <w:rPr>
          <w:rFonts w:ascii="StobiSerif Regular" w:hAnsi="StobiSerif Regular" w:cs="Arial"/>
          <w:color w:val="000000"/>
          <w:sz w:val="22"/>
          <w:szCs w:val="22"/>
          <w:lang w:val="en-US" w:eastAsia="en-GB"/>
        </w:rPr>
        <w:t>6</w:t>
      </w:r>
      <w:r w:rsidRPr="001B0605">
        <w:rPr>
          <w:rFonts w:ascii="StobiSerif Regular" w:hAnsi="StobiSerif Regular" w:cs="Arial"/>
          <w:color w:val="000000"/>
          <w:sz w:val="22"/>
          <w:szCs w:val="22"/>
          <w:lang w:val="mk-MK" w:eastAsia="en-GB"/>
        </w:rPr>
        <w:t xml:space="preserve">“ </w:t>
      </w:r>
      <w:r w:rsidRPr="001B0605">
        <w:rPr>
          <w:rFonts w:ascii="StobiSerif Regular" w:hAnsi="StobiSerif Regular" w:cs="Arial"/>
          <w:b/>
          <w:color w:val="000000"/>
          <w:sz w:val="22"/>
          <w:szCs w:val="22"/>
          <w:lang w:val="mk-MK" w:eastAsia="en-GB"/>
        </w:rPr>
        <w:t>во оригинал</w:t>
      </w:r>
      <w:r w:rsidRPr="001B0605">
        <w:rPr>
          <w:rFonts w:ascii="StobiSerif Regular" w:hAnsi="StobiSerif Regular" w:cs="Arial"/>
          <w:color w:val="000000"/>
          <w:sz w:val="22"/>
          <w:szCs w:val="22"/>
          <w:lang w:val="mk-MK" w:eastAsia="en-GB"/>
        </w:rPr>
        <w:t xml:space="preserve"> (може да се најде на веб страната на Министерството зa  економија и труд </w:t>
      </w:r>
      <w:hyperlink r:id="rId10" w:history="1">
        <w:r w:rsidRPr="001B0605">
          <w:rPr>
            <w:rFonts w:ascii="StobiSerif Regular" w:hAnsi="StobiSerif Regular" w:cs="Arial"/>
            <w:color w:val="000000"/>
            <w:sz w:val="22"/>
            <w:szCs w:val="22"/>
            <w:u w:val="single"/>
            <w:lang w:val="mk-MK" w:eastAsia="en-GB"/>
          </w:rPr>
          <w:t>www.economy.gov.mk</w:t>
        </w:r>
      </w:hyperlink>
      <w:r w:rsidRPr="001B0605">
        <w:rPr>
          <w:rFonts w:ascii="StobiSerif Regular" w:hAnsi="StobiSerif Regular" w:cs="Arial"/>
          <w:color w:val="000000"/>
          <w:sz w:val="22"/>
          <w:szCs w:val="22"/>
          <w:lang w:val="mk-MK" w:eastAsia="en-GB"/>
        </w:rPr>
        <w:t>);</w:t>
      </w:r>
    </w:p>
    <w:p w:rsidR="004C0B19" w:rsidRPr="00B97CA6" w:rsidRDefault="004C0B19" w:rsidP="00B97CA6">
      <w:pPr>
        <w:pStyle w:val="P68B1DB1-Normal12"/>
        <w:numPr>
          <w:ilvl w:val="0"/>
          <w:numId w:val="33"/>
        </w:numPr>
        <w:jc w:val="both"/>
        <w:rPr>
          <w:szCs w:val="22"/>
        </w:rPr>
      </w:pPr>
      <w:r w:rsidRPr="001B0605">
        <w:rPr>
          <w:szCs w:val="22"/>
        </w:rPr>
        <w:t xml:space="preserve">Formulari i plotësuar “Kërkesë – PSH 2026” </w:t>
      </w:r>
      <w:r w:rsidRPr="001B0605">
        <w:rPr>
          <w:b/>
          <w:szCs w:val="22"/>
        </w:rPr>
        <w:t xml:space="preserve">në origjinal </w:t>
      </w:r>
      <w:r w:rsidRPr="001B0605">
        <w:rPr>
          <w:szCs w:val="22"/>
        </w:rPr>
        <w:t xml:space="preserve">(mund të gjendet në faqen e internetit të Ministrisë së  Ekonomisë dhe Punës </w:t>
      </w:r>
      <w:hyperlink r:id="rId11" w:history="1">
        <w:r w:rsidRPr="001B0605">
          <w:rPr>
            <w:szCs w:val="22"/>
            <w:u w:val="single"/>
          </w:rPr>
          <w:t>www.economy.gov.mk</w:t>
        </w:r>
      </w:hyperlink>
      <w:r w:rsidRPr="001B0605">
        <w:rPr>
          <w:szCs w:val="22"/>
        </w:rPr>
        <w:t>);</w:t>
      </w:r>
    </w:p>
    <w:p w:rsidR="00144184" w:rsidRPr="004C0B19" w:rsidRDefault="00144184" w:rsidP="00144184">
      <w:pPr>
        <w:widowControl w:val="0"/>
        <w:numPr>
          <w:ilvl w:val="0"/>
          <w:numId w:val="33"/>
        </w:numPr>
        <w:jc w:val="both"/>
        <w:rPr>
          <w:rFonts w:ascii="StobiSerif Regular" w:hAnsi="StobiSerif Regular" w:cs="Arial"/>
          <w:color w:val="000000"/>
          <w:sz w:val="22"/>
          <w:szCs w:val="22"/>
          <w:lang w:val="mk-MK" w:eastAsia="en-GB"/>
        </w:rPr>
      </w:pPr>
      <w:r w:rsidRPr="001B0605">
        <w:rPr>
          <w:rFonts w:ascii="StobiSerif Regular" w:hAnsi="StobiSerif Regular"/>
          <w:color w:val="000000"/>
          <w:sz w:val="22"/>
          <w:szCs w:val="22"/>
          <w:lang w:val="mk-MK"/>
        </w:rPr>
        <w:t>Пополнет образец „Изјав</w:t>
      </w:r>
      <w:r w:rsidR="00CE7EB6" w:rsidRPr="001B0605">
        <w:rPr>
          <w:rFonts w:ascii="StobiSerif Regular" w:hAnsi="StobiSerif Regular"/>
          <w:color w:val="000000"/>
          <w:sz w:val="22"/>
          <w:szCs w:val="22"/>
          <w:lang w:val="mk-MK"/>
        </w:rPr>
        <w:t>а за доделена државна помош 2025</w:t>
      </w:r>
      <w:r w:rsidRPr="001B0605">
        <w:rPr>
          <w:rFonts w:ascii="StobiSerif Regular" w:hAnsi="StobiSerif Regular"/>
          <w:color w:val="000000"/>
          <w:sz w:val="22"/>
          <w:szCs w:val="22"/>
          <w:lang w:val="mk-MK"/>
        </w:rPr>
        <w:t xml:space="preserve">“, </w:t>
      </w:r>
      <w:r w:rsidRPr="001B0605">
        <w:rPr>
          <w:rFonts w:ascii="StobiSerif Regular" w:hAnsi="StobiSerif Regular" w:cs="Arial"/>
          <w:b/>
          <w:color w:val="000000"/>
          <w:sz w:val="22"/>
          <w:szCs w:val="22"/>
          <w:lang w:val="mk-MK" w:eastAsia="en-GB"/>
        </w:rPr>
        <w:t>во оригинал</w:t>
      </w:r>
      <w:r w:rsidRPr="001B0605">
        <w:rPr>
          <w:rFonts w:ascii="StobiSerif Regular" w:hAnsi="StobiSerif Regular"/>
          <w:color w:val="000000"/>
          <w:sz w:val="22"/>
          <w:szCs w:val="22"/>
          <w:lang w:val="mk-MK"/>
        </w:rPr>
        <w:t xml:space="preserve"> </w:t>
      </w:r>
      <w:r w:rsidRPr="001B0605">
        <w:rPr>
          <w:rFonts w:ascii="StobiSerif Regular" w:hAnsi="StobiSerif Regular"/>
          <w:b/>
          <w:color w:val="000000"/>
          <w:sz w:val="22"/>
          <w:szCs w:val="22"/>
          <w:lang w:val="mk-MK"/>
        </w:rPr>
        <w:t>и заверена на нотар</w:t>
      </w:r>
      <w:r w:rsidRPr="001B0605">
        <w:rPr>
          <w:rFonts w:ascii="StobiSerif Regular" w:hAnsi="StobiSerif Regular"/>
          <w:color w:val="000000"/>
          <w:sz w:val="22"/>
          <w:szCs w:val="22"/>
          <w:lang w:val="mk-MK"/>
        </w:rPr>
        <w:t xml:space="preserve"> (може да се најде на веб страната на Министерството зa  економија </w:t>
      </w:r>
      <w:hyperlink r:id="rId12" w:history="1">
        <w:r w:rsidRPr="001B0605">
          <w:rPr>
            <w:rFonts w:ascii="StobiSerif Regular" w:hAnsi="StobiSerif Regular" w:cs="Arial"/>
            <w:color w:val="000000"/>
            <w:sz w:val="22"/>
            <w:szCs w:val="22"/>
            <w:u w:val="single"/>
            <w:lang w:val="mk-MK" w:eastAsia="en-GB"/>
          </w:rPr>
          <w:t>www.economy.gov.mk</w:t>
        </w:r>
      </w:hyperlink>
      <w:r w:rsidRPr="001B0605">
        <w:rPr>
          <w:rFonts w:ascii="StobiSerif Regular" w:hAnsi="StobiSerif Regular"/>
          <w:bCs/>
          <w:color w:val="000000"/>
          <w:sz w:val="22"/>
          <w:szCs w:val="22"/>
          <w:lang w:val="mk-MK"/>
        </w:rPr>
        <w:t xml:space="preserve">). Во Изјавата корисникот на државна помош ја наведува исклучиво примената </w:t>
      </w:r>
      <w:r w:rsidRPr="001B0605">
        <w:rPr>
          <w:rFonts w:ascii="StobiSerif Regular" w:hAnsi="StobiSerif Regular"/>
          <w:b/>
          <w:bCs/>
          <w:color w:val="000000"/>
          <w:sz w:val="22"/>
          <w:szCs w:val="22"/>
          <w:lang w:val="mk-MK"/>
        </w:rPr>
        <w:t>хоризонтална помош</w:t>
      </w:r>
      <w:r w:rsidRPr="001B0605">
        <w:rPr>
          <w:rFonts w:ascii="StobiSerif Regular" w:hAnsi="StobiSerif Regular"/>
          <w:bCs/>
          <w:color w:val="000000"/>
          <w:sz w:val="22"/>
          <w:szCs w:val="22"/>
          <w:lang w:val="mk-MK"/>
        </w:rPr>
        <w:t>.</w:t>
      </w:r>
    </w:p>
    <w:p w:rsidR="004C0B19" w:rsidRPr="00B97CA6" w:rsidRDefault="004C0B19" w:rsidP="00B97CA6">
      <w:pPr>
        <w:pStyle w:val="P68B1DB1-Normal13"/>
        <w:widowControl w:val="0"/>
        <w:numPr>
          <w:ilvl w:val="0"/>
          <w:numId w:val="33"/>
        </w:numPr>
        <w:jc w:val="both"/>
        <w:rPr>
          <w:rFonts w:ascii="StobiSerif Regular" w:hAnsi="StobiSerif Regular" w:cs="Arial"/>
          <w:szCs w:val="22"/>
        </w:rPr>
      </w:pPr>
      <w:r w:rsidRPr="001B0605">
        <w:rPr>
          <w:rFonts w:ascii="StobiSerif Regular" w:hAnsi="StobiSerif Regular"/>
          <w:szCs w:val="22"/>
        </w:rPr>
        <w:t xml:space="preserve">Formulari i plotësuar “Deklaratë për ndihmë të dhënë shtetërore 2025”, </w:t>
      </w:r>
      <w:r w:rsidRPr="001B0605">
        <w:rPr>
          <w:rFonts w:ascii="StobiSerif Regular" w:hAnsi="StobiSerif Regular" w:cs="Arial"/>
          <w:b/>
          <w:szCs w:val="22"/>
        </w:rPr>
        <w:t xml:space="preserve">në origjinal </w:t>
      </w:r>
      <w:r w:rsidRPr="001B0605">
        <w:rPr>
          <w:rFonts w:ascii="StobiSerif Regular" w:hAnsi="StobiSerif Regular"/>
          <w:b/>
          <w:szCs w:val="22"/>
        </w:rPr>
        <w:t xml:space="preserve">dhe i vërtetuar në noter </w:t>
      </w:r>
      <w:r w:rsidRPr="001B0605">
        <w:rPr>
          <w:rFonts w:ascii="StobiSerif Regular" w:hAnsi="StobiSerif Regular"/>
          <w:szCs w:val="22"/>
        </w:rPr>
        <w:t>(mund të gjendet në faqen e internetit të Ministrisë së  Ekonomisë dhe Punës</w:t>
      </w:r>
      <w:hyperlink r:id="rId13" w:history="1">
        <w:r w:rsidRPr="001B0605">
          <w:rPr>
            <w:rFonts w:ascii="StobiSerif Regular" w:hAnsi="StobiSerif Regular" w:cs="Arial"/>
            <w:szCs w:val="22"/>
            <w:u w:val="single"/>
          </w:rPr>
          <w:t xml:space="preserve"> www.economy.gov.mk</w:t>
        </w:r>
      </w:hyperlink>
      <w:r w:rsidRPr="001B0605">
        <w:rPr>
          <w:rFonts w:ascii="StobiSerif Regular" w:hAnsi="StobiSerif Regular"/>
          <w:szCs w:val="22"/>
        </w:rPr>
        <w:t xml:space="preserve">). Në Deklaratë, përdoruesi i ndihmës shtetërore përmend vetëm ndihmën e pranuar </w:t>
      </w:r>
      <w:r w:rsidRPr="001B0605">
        <w:rPr>
          <w:rFonts w:ascii="StobiSerif Regular" w:hAnsi="StobiSerif Regular"/>
          <w:b/>
          <w:szCs w:val="22"/>
        </w:rPr>
        <w:t>horizontale</w:t>
      </w:r>
      <w:r w:rsidRPr="001B0605">
        <w:rPr>
          <w:rFonts w:ascii="StobiSerif Regular" w:hAnsi="StobiSerif Regular"/>
          <w:szCs w:val="22"/>
        </w:rPr>
        <w:t>.</w:t>
      </w:r>
    </w:p>
    <w:p w:rsidR="00144184" w:rsidRPr="004C0B19" w:rsidRDefault="00144184" w:rsidP="00144184">
      <w:pPr>
        <w:widowControl w:val="0"/>
        <w:numPr>
          <w:ilvl w:val="0"/>
          <w:numId w:val="33"/>
        </w:numPr>
        <w:jc w:val="both"/>
        <w:rPr>
          <w:rFonts w:ascii="StobiSerif Regular" w:hAnsi="StobiSerif Regular" w:cs="Arial"/>
          <w:color w:val="000000"/>
          <w:sz w:val="22"/>
          <w:szCs w:val="22"/>
          <w:lang w:val="mk-MK" w:eastAsia="en-GB"/>
        </w:rPr>
      </w:pPr>
      <w:r w:rsidRPr="001B0605">
        <w:rPr>
          <w:rFonts w:ascii="StobiSerif Regular" w:hAnsi="StobiSerif Regular" w:cs="Arial"/>
          <w:color w:val="000000"/>
          <w:sz w:val="22"/>
          <w:szCs w:val="22"/>
          <w:lang w:val="mk-MK" w:eastAsia="en-GB"/>
        </w:rPr>
        <w:t xml:space="preserve">Тековна состојба од Централен регистар на Република Северна Македонија – не постара од </w:t>
      </w:r>
      <w:r w:rsidR="000F15FD" w:rsidRPr="001B0605">
        <w:rPr>
          <w:rFonts w:ascii="StobiSerif Regular" w:hAnsi="StobiSerif Regular"/>
          <w:b/>
          <w:color w:val="000000"/>
          <w:sz w:val="22"/>
          <w:szCs w:val="22"/>
          <w:lang w:val="mk-MK"/>
        </w:rPr>
        <w:t>2 (два)</w:t>
      </w:r>
      <w:r w:rsidR="000F15FD" w:rsidRPr="001B0605">
        <w:rPr>
          <w:rFonts w:ascii="StobiSerif Regular" w:hAnsi="StobiSerif Regular"/>
          <w:color w:val="000000"/>
          <w:sz w:val="22"/>
          <w:szCs w:val="22"/>
          <w:lang w:val="mk-MK"/>
        </w:rPr>
        <w:t xml:space="preserve"> </w:t>
      </w:r>
      <w:r w:rsidRPr="001B0605">
        <w:rPr>
          <w:rFonts w:ascii="StobiSerif Regular" w:hAnsi="StobiSerif Regular" w:cs="Arial"/>
          <w:color w:val="000000"/>
          <w:sz w:val="22"/>
          <w:szCs w:val="22"/>
          <w:lang w:val="mk-MK" w:eastAsia="en-GB"/>
        </w:rPr>
        <w:t>месеци;</w:t>
      </w:r>
    </w:p>
    <w:p w:rsidR="004C0B19" w:rsidRPr="00B97CA6" w:rsidRDefault="004C0B19" w:rsidP="00B97CA6">
      <w:pPr>
        <w:pStyle w:val="P68B1DB1-Normal13"/>
        <w:widowControl w:val="0"/>
        <w:numPr>
          <w:ilvl w:val="0"/>
          <w:numId w:val="33"/>
        </w:numPr>
        <w:jc w:val="both"/>
        <w:rPr>
          <w:rFonts w:ascii="StobiSerif Regular" w:hAnsi="StobiSerif Regular" w:cs="Arial"/>
          <w:szCs w:val="22"/>
        </w:rPr>
      </w:pPr>
      <w:r w:rsidRPr="001B0605">
        <w:rPr>
          <w:rFonts w:ascii="StobiSerif Regular" w:hAnsi="StobiSerif Regular" w:cs="Arial"/>
          <w:szCs w:val="22"/>
        </w:rPr>
        <w:t xml:space="preserve">Gjendja rrjedhëse nga Regjistri Qendror i Republikës së Maqedonisë së Veriut, jo më e vjetër  se </w:t>
      </w:r>
      <w:r w:rsidRPr="001B0605">
        <w:rPr>
          <w:rFonts w:ascii="StobiSerif Regular" w:hAnsi="StobiSerif Regular"/>
          <w:b/>
          <w:szCs w:val="22"/>
        </w:rPr>
        <w:t>2 (dy)</w:t>
      </w:r>
      <w:r w:rsidRPr="001B0605">
        <w:rPr>
          <w:rFonts w:ascii="StobiSerif Regular" w:hAnsi="StobiSerif Regular"/>
          <w:szCs w:val="22"/>
        </w:rPr>
        <w:t xml:space="preserve"> muaj; </w:t>
      </w:r>
    </w:p>
    <w:p w:rsidR="00144184" w:rsidRPr="004C0B19" w:rsidRDefault="00144184" w:rsidP="00144184">
      <w:pPr>
        <w:widowControl w:val="0"/>
        <w:numPr>
          <w:ilvl w:val="0"/>
          <w:numId w:val="33"/>
        </w:numPr>
        <w:jc w:val="both"/>
        <w:rPr>
          <w:rFonts w:ascii="StobiSerif Regular" w:hAnsi="StobiSerif Regular"/>
          <w:color w:val="000000"/>
          <w:sz w:val="22"/>
          <w:szCs w:val="22"/>
          <w:lang w:val="mk-MK"/>
        </w:rPr>
      </w:pPr>
      <w:r w:rsidRPr="001B0605">
        <w:rPr>
          <w:rFonts w:ascii="StobiSerif Regular" w:hAnsi="StobiSerif Regular"/>
          <w:color w:val="000000"/>
          <w:sz w:val="22"/>
          <w:szCs w:val="22"/>
          <w:lang w:val="mk-MK"/>
        </w:rPr>
        <w:t>Уверение за платени даноци и придонеси од Управата за јавни приходи на Република Северна Македонија,</w:t>
      </w:r>
      <w:r w:rsidRPr="001B0605">
        <w:rPr>
          <w:rFonts w:ascii="StobiSerif Regular" w:hAnsi="StobiSerif Regular"/>
          <w:color w:val="000000"/>
          <w:sz w:val="22"/>
          <w:szCs w:val="22"/>
        </w:rPr>
        <w:t xml:space="preserve"> </w:t>
      </w:r>
      <w:r w:rsidRPr="001B0605">
        <w:rPr>
          <w:rFonts w:ascii="StobiSerif Regular" w:hAnsi="StobiSerif Regular"/>
          <w:color w:val="000000"/>
          <w:sz w:val="22"/>
          <w:szCs w:val="22"/>
          <w:lang w:val="mk-MK"/>
        </w:rPr>
        <w:t xml:space="preserve">не постарo од </w:t>
      </w:r>
      <w:r w:rsidRPr="001B0605">
        <w:rPr>
          <w:rFonts w:ascii="StobiSerif Regular" w:hAnsi="StobiSerif Regular"/>
          <w:b/>
          <w:color w:val="000000"/>
          <w:sz w:val="22"/>
          <w:szCs w:val="22"/>
          <w:lang w:val="mk-MK"/>
        </w:rPr>
        <w:t>2 (два)</w:t>
      </w:r>
      <w:r w:rsidRPr="001B0605">
        <w:rPr>
          <w:rFonts w:ascii="StobiSerif Regular" w:hAnsi="StobiSerif Regular"/>
          <w:color w:val="000000"/>
          <w:sz w:val="22"/>
          <w:szCs w:val="22"/>
          <w:lang w:val="mk-MK"/>
        </w:rPr>
        <w:t xml:space="preserve"> месеци; </w:t>
      </w:r>
    </w:p>
    <w:p w:rsidR="004C0B19" w:rsidRPr="001B0605" w:rsidRDefault="004C0B19" w:rsidP="004C0B19">
      <w:pPr>
        <w:pStyle w:val="P68B1DB1-Normal14"/>
        <w:widowControl w:val="0"/>
        <w:numPr>
          <w:ilvl w:val="0"/>
          <w:numId w:val="33"/>
        </w:numPr>
        <w:jc w:val="both"/>
        <w:rPr>
          <w:szCs w:val="22"/>
        </w:rPr>
      </w:pPr>
      <w:r w:rsidRPr="001B0605">
        <w:rPr>
          <w:szCs w:val="22"/>
        </w:rPr>
        <w:t xml:space="preserve">Vërtetim për tatimet dhe kontributet e paguara nga Drejtoria e të Ardhurave Publike e Republikës së Maqedonisë së Veriut, jo më të vjetra se </w:t>
      </w:r>
      <w:r w:rsidRPr="001B0605">
        <w:rPr>
          <w:b/>
          <w:szCs w:val="22"/>
        </w:rPr>
        <w:t>2 (dy)</w:t>
      </w:r>
      <w:r w:rsidRPr="001B0605">
        <w:rPr>
          <w:szCs w:val="22"/>
        </w:rPr>
        <w:t xml:space="preserve"> muaj; </w:t>
      </w:r>
    </w:p>
    <w:p w:rsidR="004C0B19" w:rsidRPr="001B0605" w:rsidRDefault="004C0B19" w:rsidP="00B97CA6">
      <w:pPr>
        <w:widowControl w:val="0"/>
        <w:ind w:left="778"/>
        <w:jc w:val="both"/>
        <w:rPr>
          <w:rFonts w:ascii="StobiSerif Regular" w:hAnsi="StobiSerif Regular"/>
          <w:color w:val="000000"/>
          <w:sz w:val="22"/>
          <w:szCs w:val="22"/>
          <w:lang w:val="mk-MK"/>
        </w:rPr>
      </w:pPr>
    </w:p>
    <w:p w:rsidR="004C37C7" w:rsidRPr="004C0B19" w:rsidRDefault="004C37C7" w:rsidP="004C37C7">
      <w:pPr>
        <w:widowControl w:val="0"/>
        <w:numPr>
          <w:ilvl w:val="0"/>
          <w:numId w:val="33"/>
        </w:numPr>
        <w:jc w:val="both"/>
        <w:rPr>
          <w:rFonts w:ascii="StobiSerif Regular" w:hAnsi="StobiSerif Regular"/>
          <w:sz w:val="22"/>
          <w:szCs w:val="22"/>
          <w:lang w:val="mk-MK"/>
        </w:rPr>
      </w:pPr>
      <w:r w:rsidRPr="001B0605">
        <w:rPr>
          <w:rFonts w:ascii="StobiSerif Regular" w:hAnsi="StobiSerif Regular"/>
          <w:sz w:val="22"/>
          <w:szCs w:val="22"/>
          <w:lang w:val="mk-MK"/>
        </w:rPr>
        <w:t xml:space="preserve">Информација за економско финансиската состојба на деловниот субјект  издадена од Централен регистар на Република Северна Македонија, не постара од </w:t>
      </w:r>
      <w:r w:rsidRPr="001B0605">
        <w:rPr>
          <w:rFonts w:ascii="StobiSerif Regular" w:hAnsi="StobiSerif Regular"/>
          <w:b/>
          <w:sz w:val="22"/>
          <w:szCs w:val="22"/>
          <w:lang w:val="mk-MK"/>
        </w:rPr>
        <w:t>2(два)</w:t>
      </w:r>
      <w:r w:rsidRPr="001B0605">
        <w:rPr>
          <w:rFonts w:ascii="StobiSerif Regular" w:hAnsi="StobiSerif Regular"/>
          <w:sz w:val="22"/>
          <w:szCs w:val="22"/>
          <w:lang w:val="mk-MK"/>
        </w:rPr>
        <w:t xml:space="preserve"> месеци, од која се гледа дека деловниот субјект има позитивно токување во делот на показатели за оценка на друштвото</w:t>
      </w:r>
      <w:r w:rsidRPr="001B0605">
        <w:rPr>
          <w:rFonts w:ascii="StobiSerif Regular" w:hAnsi="StobiSerif Regular"/>
          <w:sz w:val="22"/>
          <w:szCs w:val="22"/>
          <w:lang w:val="en-US"/>
        </w:rPr>
        <w:t>;</w:t>
      </w:r>
    </w:p>
    <w:p w:rsidR="004C37C7" w:rsidRPr="00B97CA6" w:rsidRDefault="004C0B19" w:rsidP="00B97CA6">
      <w:pPr>
        <w:pStyle w:val="P68B1DB1-Normal10"/>
        <w:widowControl w:val="0"/>
        <w:numPr>
          <w:ilvl w:val="0"/>
          <w:numId w:val="33"/>
        </w:numPr>
        <w:jc w:val="both"/>
        <w:rPr>
          <w:szCs w:val="22"/>
          <w:highlight w:val="none"/>
        </w:rPr>
      </w:pPr>
      <w:r w:rsidRPr="001B0605">
        <w:rPr>
          <w:szCs w:val="22"/>
          <w:highlight w:val="none"/>
        </w:rPr>
        <w:t xml:space="preserve">Informacion për gjendjen ekonomike dhe financiare të subjektit afarist të lëshuar nga Regjistri Qendror i Republikës së Maqedonisë së Veriut, jo më i vjetër se </w:t>
      </w:r>
      <w:r w:rsidRPr="001B0605">
        <w:rPr>
          <w:b/>
          <w:szCs w:val="22"/>
          <w:highlight w:val="none"/>
        </w:rPr>
        <w:t xml:space="preserve">2 (dy) </w:t>
      </w:r>
      <w:r w:rsidRPr="001B0605">
        <w:rPr>
          <w:szCs w:val="22"/>
          <w:highlight w:val="none"/>
        </w:rPr>
        <w:t>muaj, nga i cili shihet qartë se subjekti afarist ka interpretim pozitiv në fushën e treguesve për vlerësimin e shoqërisë;</w:t>
      </w:r>
    </w:p>
    <w:p w:rsidR="00144184" w:rsidRPr="004C0B19" w:rsidRDefault="00144184" w:rsidP="00144184">
      <w:pPr>
        <w:numPr>
          <w:ilvl w:val="0"/>
          <w:numId w:val="33"/>
        </w:numPr>
        <w:jc w:val="both"/>
        <w:rPr>
          <w:rFonts w:ascii="StobiSerif Regular" w:hAnsi="StobiSerif Regular" w:cs="Arial"/>
          <w:strike/>
          <w:color w:val="000000"/>
          <w:sz w:val="22"/>
          <w:szCs w:val="22"/>
          <w:lang w:val="mk-MK" w:eastAsia="en-GB"/>
        </w:rPr>
      </w:pPr>
      <w:r w:rsidRPr="001B0605">
        <w:rPr>
          <w:rFonts w:ascii="StobiSerif Regular" w:hAnsi="StobiSerif Regular" w:cs="Arial"/>
          <w:color w:val="000000"/>
          <w:sz w:val="22"/>
          <w:szCs w:val="22"/>
          <w:lang w:val="mk-MK" w:eastAsia="en-GB"/>
        </w:rPr>
        <w:t xml:space="preserve">Договор за изработка на ЕСГ извештај и/ или воведување на ЕСГ сертификати и практики склучен во текот на </w:t>
      </w:r>
      <w:r w:rsidR="00CE7EB6" w:rsidRPr="001B0605">
        <w:rPr>
          <w:rFonts w:ascii="StobiSerif Regular" w:hAnsi="StobiSerif Regular" w:cs="StobiSerif"/>
          <w:sz w:val="22"/>
          <w:szCs w:val="22"/>
          <w:lang w:val="mk-MK"/>
        </w:rPr>
        <w:t xml:space="preserve"> </w:t>
      </w:r>
      <w:r w:rsidR="004C37C7" w:rsidRPr="001B0605">
        <w:rPr>
          <w:rFonts w:ascii="StobiSerif Regular" w:hAnsi="StobiSerif Regular" w:cs="StobiSerif"/>
          <w:sz w:val="22"/>
          <w:szCs w:val="22"/>
          <w:lang w:val="mk-MK"/>
        </w:rPr>
        <w:t>202</w:t>
      </w:r>
      <w:r w:rsidR="004C37C7" w:rsidRPr="001B0605">
        <w:rPr>
          <w:rFonts w:ascii="StobiSerif Regular" w:hAnsi="StobiSerif Regular" w:cs="StobiSerif"/>
          <w:sz w:val="22"/>
          <w:szCs w:val="22"/>
          <w:lang w:val="en-US"/>
        </w:rPr>
        <w:t>5</w:t>
      </w:r>
      <w:r w:rsidR="004C37C7" w:rsidRPr="001B0605">
        <w:rPr>
          <w:rFonts w:ascii="StobiSerif Regular" w:hAnsi="StobiSerif Regular" w:cs="StobiSerif"/>
          <w:sz w:val="22"/>
          <w:szCs w:val="22"/>
          <w:lang w:val="mk-MK"/>
        </w:rPr>
        <w:t xml:space="preserve"> и 202</w:t>
      </w:r>
      <w:r w:rsidR="004C37C7" w:rsidRPr="001B0605">
        <w:rPr>
          <w:rFonts w:ascii="StobiSerif Regular" w:hAnsi="StobiSerif Regular" w:cs="StobiSerif"/>
          <w:sz w:val="22"/>
          <w:szCs w:val="22"/>
          <w:lang w:val="en-US"/>
        </w:rPr>
        <w:t>6</w:t>
      </w:r>
      <w:r w:rsidRPr="001B0605">
        <w:rPr>
          <w:rFonts w:ascii="StobiSerif Regular" w:hAnsi="StobiSerif Regular" w:cs="StobiSerif"/>
          <w:sz w:val="22"/>
          <w:szCs w:val="22"/>
        </w:rPr>
        <w:t xml:space="preserve"> </w:t>
      </w:r>
      <w:r w:rsidRPr="001B0605">
        <w:rPr>
          <w:rFonts w:ascii="StobiSerif Regular" w:hAnsi="StobiSerif Regular" w:cs="StobiSerif"/>
          <w:sz w:val="22"/>
          <w:szCs w:val="22"/>
          <w:lang w:val="mk-MK"/>
        </w:rPr>
        <w:t>година</w:t>
      </w:r>
      <w:r w:rsidRPr="001B0605">
        <w:rPr>
          <w:rFonts w:ascii="StobiSerif Regular" w:hAnsi="StobiSerif Regular" w:cs="Arial"/>
          <w:color w:val="000000"/>
          <w:sz w:val="22"/>
          <w:szCs w:val="22"/>
          <w:lang w:val="mk-MK" w:eastAsia="en-GB"/>
        </w:rPr>
        <w:t xml:space="preserve"> </w:t>
      </w:r>
    </w:p>
    <w:p w:rsidR="004C0B19" w:rsidRPr="00B97CA6" w:rsidRDefault="004C0B19" w:rsidP="00B97CA6">
      <w:pPr>
        <w:pStyle w:val="P68B1DB1-Normal8"/>
        <w:numPr>
          <w:ilvl w:val="0"/>
          <w:numId w:val="33"/>
        </w:numPr>
        <w:jc w:val="both"/>
        <w:rPr>
          <w:rFonts w:ascii="StobiSerif Regular" w:hAnsi="StobiSerif Regular" w:cs="Arial"/>
          <w:strike/>
          <w:color w:val="000000"/>
          <w:szCs w:val="22"/>
        </w:rPr>
      </w:pPr>
      <w:r w:rsidRPr="001B0605">
        <w:rPr>
          <w:rFonts w:ascii="StobiSerif Regular" w:hAnsi="StobiSerif Regular" w:cs="Arial"/>
          <w:color w:val="000000"/>
          <w:szCs w:val="22"/>
        </w:rPr>
        <w:t xml:space="preserve">Marrëveshje për përgatitjen e raportit të ESG dhe/ ose vendosjen e certifikatave dhe praktikave të ESG të lidhur gjatë </w:t>
      </w:r>
      <w:r w:rsidRPr="001B0605">
        <w:rPr>
          <w:rFonts w:ascii="StobiSerif Regular" w:hAnsi="StobiSerif Regular" w:cs="StobiSerif"/>
          <w:szCs w:val="22"/>
        </w:rPr>
        <w:t xml:space="preserve"> viteve 2025 dhe 2026</w:t>
      </w:r>
      <w:r w:rsidRPr="001B0605">
        <w:rPr>
          <w:rFonts w:ascii="StobiSerif Regular" w:hAnsi="StobiSerif Regular" w:cs="Arial"/>
          <w:color w:val="000000"/>
          <w:szCs w:val="22"/>
        </w:rPr>
        <w:t xml:space="preserve"> </w:t>
      </w:r>
    </w:p>
    <w:p w:rsidR="00144184" w:rsidRPr="004C0B19" w:rsidRDefault="00144184" w:rsidP="00144184">
      <w:pPr>
        <w:numPr>
          <w:ilvl w:val="0"/>
          <w:numId w:val="33"/>
        </w:numPr>
        <w:tabs>
          <w:tab w:val="num" w:pos="1134"/>
        </w:tabs>
        <w:jc w:val="both"/>
        <w:rPr>
          <w:rFonts w:ascii="StobiSerif Regular" w:hAnsi="StobiSerif Regular" w:cs="Arial"/>
          <w:color w:val="000000"/>
          <w:sz w:val="22"/>
          <w:szCs w:val="22"/>
          <w:lang w:val="mk-MK" w:eastAsia="en-GB"/>
        </w:rPr>
      </w:pPr>
      <w:r w:rsidRPr="001B0605">
        <w:rPr>
          <w:rFonts w:ascii="StobiSerif Regular" w:hAnsi="StobiSerif Regular" w:cs="Arial"/>
          <w:sz w:val="22"/>
          <w:szCs w:val="22"/>
          <w:lang w:val="mk-MK" w:eastAsia="en-GB"/>
        </w:rPr>
        <w:t xml:space="preserve">Фактура/и за сите трошоци во врска со изработка на извештајот/сертификација </w:t>
      </w:r>
    </w:p>
    <w:p w:rsidR="004C0B19" w:rsidRPr="00B97CA6" w:rsidRDefault="004C0B19" w:rsidP="00B97CA6">
      <w:pPr>
        <w:pStyle w:val="P68B1DB1-Normal11"/>
        <w:numPr>
          <w:ilvl w:val="0"/>
          <w:numId w:val="33"/>
        </w:numPr>
        <w:tabs>
          <w:tab w:val="num" w:pos="1134"/>
        </w:tabs>
        <w:jc w:val="both"/>
        <w:rPr>
          <w:color w:val="000000"/>
          <w:szCs w:val="22"/>
        </w:rPr>
      </w:pPr>
      <w:r w:rsidRPr="001B0605">
        <w:rPr>
          <w:szCs w:val="22"/>
        </w:rPr>
        <w:t xml:space="preserve">Fatura (t) për të gjitha shpenzimet që lidhen me përpilimin e raportit/certifikimit </w:t>
      </w:r>
    </w:p>
    <w:p w:rsidR="00144184" w:rsidRPr="004C0B19" w:rsidRDefault="00144184" w:rsidP="00144184">
      <w:pPr>
        <w:numPr>
          <w:ilvl w:val="0"/>
          <w:numId w:val="33"/>
        </w:numPr>
        <w:tabs>
          <w:tab w:val="num" w:pos="1134"/>
        </w:tabs>
        <w:jc w:val="both"/>
        <w:rPr>
          <w:rFonts w:ascii="StobiSerif Regular" w:hAnsi="StobiSerif Regular" w:cs="Arial"/>
          <w:color w:val="000000"/>
          <w:sz w:val="22"/>
          <w:szCs w:val="22"/>
          <w:lang w:val="mk-MK" w:eastAsia="en-GB"/>
        </w:rPr>
      </w:pPr>
      <w:r w:rsidRPr="001B0605">
        <w:rPr>
          <w:rFonts w:ascii="StobiSerif Regular" w:hAnsi="StobiSerif Regular" w:cs="Arial"/>
          <w:color w:val="000000"/>
          <w:sz w:val="22"/>
          <w:szCs w:val="22"/>
          <w:lang w:val="mk-MK" w:eastAsia="en-GB"/>
        </w:rPr>
        <w:t>Извод од банката депонент во кој се гледа дека деловниот субјект целосно ја подмирил обврската кон договорната страна согласно склучениот Договор;</w:t>
      </w:r>
    </w:p>
    <w:p w:rsidR="004C0B19" w:rsidRPr="00B97CA6" w:rsidRDefault="004C0B19" w:rsidP="00B97CA6">
      <w:pPr>
        <w:pStyle w:val="P68B1DB1-Normal12"/>
        <w:numPr>
          <w:ilvl w:val="0"/>
          <w:numId w:val="33"/>
        </w:numPr>
        <w:tabs>
          <w:tab w:val="num" w:pos="1134"/>
        </w:tabs>
        <w:jc w:val="both"/>
        <w:rPr>
          <w:szCs w:val="22"/>
        </w:rPr>
      </w:pPr>
      <w:r w:rsidRPr="001B0605">
        <w:rPr>
          <w:szCs w:val="22"/>
        </w:rPr>
        <w:t>Deklaratë nga banka depozituese, e cila tregon se subjekti ka shlyer plotësisht detyrimin ndaj palës kontraktuese, në përputhje me Marrëveshjen e lidhur.</w:t>
      </w:r>
    </w:p>
    <w:p w:rsidR="00144184" w:rsidRPr="004C0B19" w:rsidRDefault="00144184" w:rsidP="00144184">
      <w:pPr>
        <w:numPr>
          <w:ilvl w:val="0"/>
          <w:numId w:val="33"/>
        </w:numPr>
        <w:tabs>
          <w:tab w:val="num" w:pos="1134"/>
        </w:tabs>
        <w:jc w:val="both"/>
        <w:rPr>
          <w:rFonts w:ascii="StobiSerif Regular" w:hAnsi="StobiSerif Regular" w:cs="Arial"/>
          <w:color w:val="000000"/>
          <w:sz w:val="22"/>
          <w:szCs w:val="22"/>
          <w:lang w:val="mk-MK" w:eastAsia="en-GB"/>
        </w:rPr>
      </w:pPr>
      <w:r w:rsidRPr="001B0605">
        <w:rPr>
          <w:rFonts w:ascii="StobiSerif Regular" w:hAnsi="StobiSerif Regular" w:cs="Arial"/>
          <w:color w:val="000000"/>
          <w:sz w:val="22"/>
          <w:szCs w:val="22"/>
          <w:lang w:val="mk-MK" w:eastAsia="en-GB"/>
        </w:rPr>
        <w:t>Уплатница на износ од 250,00 денари (</w:t>
      </w:r>
      <w:r w:rsidRPr="001B0605">
        <w:rPr>
          <w:rFonts w:ascii="StobiSerif Regular" w:hAnsi="StobiSerif Regular" w:cs="Arial"/>
          <w:i/>
          <w:color w:val="000000"/>
          <w:sz w:val="22"/>
          <w:szCs w:val="22"/>
          <w:lang w:val="mk-MK" w:eastAsia="en-GB"/>
        </w:rPr>
        <w:t>Цел на дознака</w:t>
      </w:r>
      <w:r w:rsidRPr="001B0605">
        <w:rPr>
          <w:rFonts w:ascii="StobiSerif Regular" w:hAnsi="StobiSerif Regular" w:cs="Arial"/>
          <w:color w:val="000000"/>
          <w:sz w:val="22"/>
          <w:szCs w:val="22"/>
          <w:lang w:val="mk-MK" w:eastAsia="en-GB"/>
        </w:rPr>
        <w:t xml:space="preserve">: Уплата на административна такса, </w:t>
      </w:r>
      <w:r w:rsidRPr="001B0605">
        <w:rPr>
          <w:rFonts w:ascii="StobiSerif Regular" w:hAnsi="StobiSerif Regular" w:cs="Arial"/>
          <w:i/>
          <w:color w:val="000000"/>
          <w:sz w:val="22"/>
          <w:szCs w:val="22"/>
          <w:lang w:val="mk-MK" w:eastAsia="en-GB"/>
        </w:rPr>
        <w:t>Назив и седиште на примач</w:t>
      </w:r>
      <w:r w:rsidRPr="001B0605">
        <w:rPr>
          <w:rFonts w:ascii="StobiSerif Regular" w:hAnsi="StobiSerif Regular" w:cs="Arial"/>
          <w:color w:val="000000"/>
          <w:sz w:val="22"/>
          <w:szCs w:val="22"/>
          <w:lang w:val="mk-MK" w:eastAsia="en-GB"/>
        </w:rPr>
        <w:t xml:space="preserve">: Приходи на органи на управа, </w:t>
      </w:r>
      <w:r w:rsidRPr="001B0605">
        <w:rPr>
          <w:rFonts w:ascii="StobiSerif Regular" w:hAnsi="StobiSerif Regular" w:cs="Arial"/>
          <w:i/>
          <w:color w:val="000000"/>
          <w:sz w:val="22"/>
          <w:szCs w:val="22"/>
          <w:lang w:val="mk-MK" w:eastAsia="en-GB"/>
        </w:rPr>
        <w:t>Банка на примач</w:t>
      </w:r>
      <w:r w:rsidRPr="001B0605">
        <w:rPr>
          <w:rFonts w:ascii="StobiSerif Regular" w:hAnsi="StobiSerif Regular" w:cs="Arial"/>
          <w:color w:val="000000"/>
          <w:sz w:val="22"/>
          <w:szCs w:val="22"/>
          <w:lang w:val="mk-MK" w:eastAsia="en-GB"/>
        </w:rPr>
        <w:t xml:space="preserve">: Народна банка на Република Северна Македонија, </w:t>
      </w:r>
      <w:r w:rsidRPr="001B0605">
        <w:rPr>
          <w:rFonts w:ascii="StobiSerif Regular" w:hAnsi="StobiSerif Regular" w:cs="Arial"/>
          <w:i/>
          <w:color w:val="000000"/>
          <w:sz w:val="22"/>
          <w:szCs w:val="22"/>
          <w:lang w:val="mk-MK" w:eastAsia="en-GB"/>
        </w:rPr>
        <w:t>Трезорска сметка</w:t>
      </w:r>
      <w:r w:rsidRPr="001B0605">
        <w:rPr>
          <w:rFonts w:ascii="StobiSerif Regular" w:hAnsi="StobiSerif Regular" w:cs="Arial"/>
          <w:color w:val="000000"/>
          <w:sz w:val="22"/>
          <w:szCs w:val="22"/>
          <w:lang w:val="mk-MK" w:eastAsia="en-GB"/>
        </w:rPr>
        <w:t xml:space="preserve">: 100000000063095, </w:t>
      </w:r>
      <w:r w:rsidRPr="001B0605">
        <w:rPr>
          <w:rFonts w:ascii="StobiSerif Regular" w:hAnsi="StobiSerif Regular" w:cs="Arial"/>
          <w:i/>
          <w:color w:val="000000"/>
          <w:sz w:val="22"/>
          <w:szCs w:val="22"/>
          <w:lang w:val="mk-MK" w:eastAsia="en-GB"/>
        </w:rPr>
        <w:t>Уплатна сметка</w:t>
      </w:r>
      <w:r w:rsidRPr="001B0605">
        <w:rPr>
          <w:rFonts w:ascii="StobiSerif Regular" w:hAnsi="StobiSerif Regular" w:cs="Arial"/>
          <w:color w:val="000000"/>
          <w:sz w:val="22"/>
          <w:szCs w:val="22"/>
          <w:lang w:val="mk-MK" w:eastAsia="en-GB"/>
        </w:rPr>
        <w:t xml:space="preserve">: 840____(во зависност од општината) 06116, </w:t>
      </w:r>
      <w:r w:rsidRPr="001B0605">
        <w:rPr>
          <w:rFonts w:ascii="StobiSerif Regular" w:hAnsi="StobiSerif Regular" w:cs="Arial"/>
          <w:i/>
          <w:color w:val="000000"/>
          <w:sz w:val="22"/>
          <w:szCs w:val="22"/>
          <w:lang w:val="mk-MK" w:eastAsia="en-GB"/>
        </w:rPr>
        <w:t>Приходна шифра и програма</w:t>
      </w:r>
      <w:r w:rsidRPr="001B0605">
        <w:rPr>
          <w:rFonts w:ascii="StobiSerif Regular" w:hAnsi="StobiSerif Regular" w:cs="Arial"/>
          <w:color w:val="000000"/>
          <w:sz w:val="22"/>
          <w:szCs w:val="22"/>
          <w:lang w:val="mk-MK" w:eastAsia="en-GB"/>
        </w:rPr>
        <w:t>: 725930 00) и</w:t>
      </w:r>
    </w:p>
    <w:p w:rsidR="004C0B19" w:rsidRPr="00B97CA6" w:rsidRDefault="004C0B19" w:rsidP="00B97CA6">
      <w:pPr>
        <w:pStyle w:val="P68B1DB1-Normal12"/>
        <w:numPr>
          <w:ilvl w:val="0"/>
          <w:numId w:val="33"/>
        </w:numPr>
        <w:tabs>
          <w:tab w:val="num" w:pos="1134"/>
        </w:tabs>
        <w:jc w:val="both"/>
        <w:rPr>
          <w:szCs w:val="22"/>
        </w:rPr>
      </w:pPr>
      <w:r w:rsidRPr="001B0605">
        <w:rPr>
          <w:szCs w:val="22"/>
        </w:rPr>
        <w:t>Fletëpagesë në shumën 250,00 denarë  (</w:t>
      </w:r>
      <w:r w:rsidRPr="001B0605">
        <w:rPr>
          <w:i/>
          <w:szCs w:val="22"/>
        </w:rPr>
        <w:t>Qëllimi i dërgesës</w:t>
      </w:r>
      <w:r w:rsidRPr="001B0605">
        <w:rPr>
          <w:szCs w:val="22"/>
        </w:rPr>
        <w:t xml:space="preserve">: Pagesa  e taksës administrative, </w:t>
      </w:r>
      <w:r w:rsidRPr="001B0605">
        <w:rPr>
          <w:i/>
          <w:szCs w:val="22"/>
        </w:rPr>
        <w:t>Emërtimi dhe selia e pranuesit</w:t>
      </w:r>
      <w:r w:rsidRPr="001B0605">
        <w:rPr>
          <w:szCs w:val="22"/>
        </w:rPr>
        <w:t xml:space="preserve">: Të ardhurat e organeve të administratës, </w:t>
      </w:r>
      <w:r w:rsidRPr="001B0605">
        <w:rPr>
          <w:i/>
          <w:szCs w:val="22"/>
        </w:rPr>
        <w:t>Banka e pranuesit</w:t>
      </w:r>
      <w:r w:rsidRPr="001B0605">
        <w:rPr>
          <w:szCs w:val="22"/>
        </w:rPr>
        <w:t xml:space="preserve">: Banka Popullore e Republikës së Maqedonisë së Veriut, </w:t>
      </w:r>
      <w:r w:rsidRPr="001B0605">
        <w:rPr>
          <w:i/>
          <w:szCs w:val="22"/>
        </w:rPr>
        <w:t>Llogaria e thesarit</w:t>
      </w:r>
      <w:r w:rsidRPr="001B0605">
        <w:rPr>
          <w:szCs w:val="22"/>
        </w:rPr>
        <w:t xml:space="preserve">: 100000000063095, </w:t>
      </w:r>
      <w:r w:rsidRPr="001B0605">
        <w:rPr>
          <w:i/>
          <w:szCs w:val="22"/>
        </w:rPr>
        <w:t>Llogaria e pagesës</w:t>
      </w:r>
      <w:r w:rsidRPr="001B0605">
        <w:rPr>
          <w:szCs w:val="22"/>
        </w:rPr>
        <w:t xml:space="preserve">: 840_______ (në varësi të komunës) 06116,  </w:t>
      </w:r>
      <w:r w:rsidRPr="001B0605">
        <w:rPr>
          <w:i/>
          <w:szCs w:val="22"/>
        </w:rPr>
        <w:t xml:space="preserve">Shifra dhe programi i të ardhurave </w:t>
      </w:r>
      <w:r w:rsidRPr="001B0605">
        <w:rPr>
          <w:szCs w:val="22"/>
        </w:rPr>
        <w:t>: 725930 00) dhe</w:t>
      </w:r>
    </w:p>
    <w:p w:rsidR="00144184" w:rsidRPr="004C0B19" w:rsidRDefault="00144184" w:rsidP="00144184">
      <w:pPr>
        <w:numPr>
          <w:ilvl w:val="0"/>
          <w:numId w:val="33"/>
        </w:numPr>
        <w:tabs>
          <w:tab w:val="num" w:pos="1134"/>
        </w:tabs>
        <w:jc w:val="both"/>
        <w:rPr>
          <w:rFonts w:ascii="StobiSerif Regular" w:hAnsi="StobiSerif Regular" w:cs="Arial"/>
          <w:color w:val="000000"/>
          <w:sz w:val="22"/>
          <w:szCs w:val="22"/>
          <w:lang w:val="mk-MK" w:eastAsia="en-GB"/>
        </w:rPr>
      </w:pPr>
      <w:r w:rsidRPr="001B0605">
        <w:rPr>
          <w:rFonts w:ascii="StobiSerif Regular" w:hAnsi="StobiSerif Regular" w:cs="Arial"/>
          <w:color w:val="000000"/>
          <w:sz w:val="22"/>
          <w:szCs w:val="22"/>
          <w:lang w:val="mk-MK" w:eastAsia="en-GB"/>
        </w:rPr>
        <w:t>Уплатница на износ од 50,00 денари (</w:t>
      </w:r>
      <w:r w:rsidRPr="001B0605">
        <w:rPr>
          <w:rFonts w:ascii="StobiSerif Regular" w:hAnsi="StobiSerif Regular" w:cs="Arial"/>
          <w:i/>
          <w:color w:val="000000"/>
          <w:sz w:val="22"/>
          <w:szCs w:val="22"/>
          <w:lang w:val="mk-MK" w:eastAsia="en-GB"/>
        </w:rPr>
        <w:t>Цел на дознака</w:t>
      </w:r>
      <w:r w:rsidRPr="001B0605">
        <w:rPr>
          <w:rFonts w:ascii="StobiSerif Regular" w:hAnsi="StobiSerif Regular" w:cs="Arial"/>
          <w:color w:val="000000"/>
          <w:sz w:val="22"/>
          <w:szCs w:val="22"/>
          <w:lang w:val="mk-MK" w:eastAsia="en-GB"/>
        </w:rPr>
        <w:t xml:space="preserve">: Уплата  на административна такса,  </w:t>
      </w:r>
      <w:r w:rsidRPr="001B0605">
        <w:rPr>
          <w:rFonts w:ascii="StobiSerif Regular" w:hAnsi="StobiSerif Regular" w:cs="Arial"/>
          <w:i/>
          <w:color w:val="000000"/>
          <w:sz w:val="22"/>
          <w:szCs w:val="22"/>
          <w:lang w:val="mk-MK" w:eastAsia="en-GB"/>
        </w:rPr>
        <w:t>Назив и седиште на примач</w:t>
      </w:r>
      <w:r w:rsidRPr="001B0605">
        <w:rPr>
          <w:rFonts w:ascii="StobiSerif Regular" w:hAnsi="StobiSerif Regular" w:cs="Arial"/>
          <w:color w:val="000000"/>
          <w:sz w:val="22"/>
          <w:szCs w:val="22"/>
          <w:lang w:val="mk-MK" w:eastAsia="en-GB"/>
        </w:rPr>
        <w:t xml:space="preserve">: Трезорска сметка, </w:t>
      </w:r>
      <w:r w:rsidRPr="001B0605">
        <w:rPr>
          <w:rFonts w:ascii="StobiSerif Regular" w:hAnsi="StobiSerif Regular" w:cs="Arial"/>
          <w:i/>
          <w:color w:val="000000"/>
          <w:sz w:val="22"/>
          <w:szCs w:val="22"/>
          <w:lang w:val="mk-MK" w:eastAsia="en-GB"/>
        </w:rPr>
        <w:t>Банка на примач</w:t>
      </w:r>
      <w:r w:rsidRPr="001B0605">
        <w:rPr>
          <w:rFonts w:ascii="StobiSerif Regular" w:hAnsi="StobiSerif Regular" w:cs="Arial"/>
          <w:color w:val="000000"/>
          <w:sz w:val="22"/>
          <w:szCs w:val="22"/>
          <w:lang w:val="mk-MK" w:eastAsia="en-GB"/>
        </w:rPr>
        <w:t xml:space="preserve">: Народна банка на Република Северна Македонија, </w:t>
      </w:r>
      <w:r w:rsidRPr="001B0605">
        <w:rPr>
          <w:rFonts w:ascii="StobiSerif Regular" w:hAnsi="StobiSerif Regular" w:cs="Arial"/>
          <w:i/>
          <w:color w:val="000000"/>
          <w:sz w:val="22"/>
          <w:szCs w:val="22"/>
          <w:lang w:val="mk-MK" w:eastAsia="en-GB"/>
        </w:rPr>
        <w:t>Трезорска сметка</w:t>
      </w:r>
      <w:r w:rsidRPr="001B0605">
        <w:rPr>
          <w:rFonts w:ascii="StobiSerif Regular" w:hAnsi="StobiSerif Regular" w:cs="Arial"/>
          <w:color w:val="000000"/>
          <w:sz w:val="22"/>
          <w:szCs w:val="22"/>
          <w:lang w:val="mk-MK" w:eastAsia="en-GB"/>
        </w:rPr>
        <w:t xml:space="preserve">: 100000000063095, </w:t>
      </w:r>
      <w:r w:rsidRPr="001B0605">
        <w:rPr>
          <w:rFonts w:ascii="StobiSerif Regular" w:hAnsi="StobiSerif Regular" w:cs="Arial"/>
          <w:i/>
          <w:color w:val="000000"/>
          <w:sz w:val="22"/>
          <w:szCs w:val="22"/>
          <w:lang w:val="mk-MK" w:eastAsia="en-GB"/>
        </w:rPr>
        <w:t>Уплатна сметка</w:t>
      </w:r>
      <w:r w:rsidRPr="001B0605">
        <w:rPr>
          <w:rFonts w:ascii="StobiSerif Regular" w:hAnsi="StobiSerif Regular" w:cs="Arial"/>
          <w:color w:val="000000"/>
          <w:sz w:val="22"/>
          <w:szCs w:val="22"/>
          <w:lang w:val="mk-MK" w:eastAsia="en-GB"/>
        </w:rPr>
        <w:t xml:space="preserve">: 840____ (во зависност од општината) 03161, </w:t>
      </w:r>
      <w:r w:rsidRPr="001B0605">
        <w:rPr>
          <w:rFonts w:ascii="StobiSerif Regular" w:hAnsi="StobiSerif Regular" w:cs="Arial"/>
          <w:i/>
          <w:color w:val="000000"/>
          <w:sz w:val="22"/>
          <w:szCs w:val="22"/>
          <w:lang w:val="mk-MK" w:eastAsia="en-GB"/>
        </w:rPr>
        <w:t>Приходна шифра и програма</w:t>
      </w:r>
      <w:r w:rsidRPr="001B0605">
        <w:rPr>
          <w:rFonts w:ascii="StobiSerif Regular" w:hAnsi="StobiSerif Regular" w:cs="Arial"/>
          <w:color w:val="000000"/>
          <w:sz w:val="22"/>
          <w:szCs w:val="22"/>
          <w:lang w:val="mk-MK" w:eastAsia="en-GB"/>
        </w:rPr>
        <w:t>: 722313 00).</w:t>
      </w:r>
    </w:p>
    <w:p w:rsidR="004C0B19" w:rsidRPr="00B97CA6" w:rsidRDefault="004C0B19" w:rsidP="00B97CA6">
      <w:pPr>
        <w:pStyle w:val="P68B1DB1-Normal12"/>
        <w:numPr>
          <w:ilvl w:val="0"/>
          <w:numId w:val="33"/>
        </w:numPr>
        <w:tabs>
          <w:tab w:val="num" w:pos="1134"/>
        </w:tabs>
        <w:jc w:val="both"/>
        <w:rPr>
          <w:szCs w:val="22"/>
        </w:rPr>
      </w:pPr>
      <w:r w:rsidRPr="001B0605">
        <w:rPr>
          <w:szCs w:val="22"/>
        </w:rPr>
        <w:t>Fletëpagesë në shumën prej 50,00 denarë(</w:t>
      </w:r>
      <w:r w:rsidRPr="001B0605">
        <w:rPr>
          <w:i/>
          <w:szCs w:val="22"/>
        </w:rPr>
        <w:t>Qëllimi idërgesës</w:t>
      </w:r>
      <w:r w:rsidRPr="001B0605">
        <w:rPr>
          <w:szCs w:val="22"/>
        </w:rPr>
        <w:t xml:space="preserve">: Pagesa  e taksës administrative,  </w:t>
      </w:r>
      <w:r w:rsidRPr="001B0605">
        <w:rPr>
          <w:i/>
          <w:szCs w:val="22"/>
        </w:rPr>
        <w:t>Emërtimi dhe selia e pranuesit</w:t>
      </w:r>
      <w:r w:rsidRPr="001B0605">
        <w:rPr>
          <w:szCs w:val="22"/>
        </w:rPr>
        <w:t xml:space="preserve">: Llogaria e thesarit, </w:t>
      </w:r>
      <w:r w:rsidRPr="001B0605">
        <w:rPr>
          <w:i/>
          <w:szCs w:val="22"/>
        </w:rPr>
        <w:t>Banka e pranuesit</w:t>
      </w:r>
      <w:r w:rsidRPr="001B0605">
        <w:rPr>
          <w:szCs w:val="22"/>
        </w:rPr>
        <w:t xml:space="preserve">: Banka Popullore e Republikës së Maqedonisë së Veriut, </w:t>
      </w:r>
      <w:r w:rsidRPr="001B0605">
        <w:rPr>
          <w:i/>
          <w:szCs w:val="22"/>
        </w:rPr>
        <w:t>Llogaria e thesarit</w:t>
      </w:r>
      <w:r w:rsidRPr="001B0605">
        <w:rPr>
          <w:szCs w:val="22"/>
        </w:rPr>
        <w:t xml:space="preserve">: 100000000063095, </w:t>
      </w:r>
      <w:r w:rsidRPr="001B0605">
        <w:rPr>
          <w:i/>
          <w:szCs w:val="22"/>
        </w:rPr>
        <w:t xml:space="preserve">Llogaria e pagesës </w:t>
      </w:r>
      <w:r w:rsidRPr="001B0605">
        <w:rPr>
          <w:szCs w:val="22"/>
        </w:rPr>
        <w:t xml:space="preserve">: 840_______ (në varësi të komunës) 03161, </w:t>
      </w:r>
      <w:r w:rsidRPr="001B0605">
        <w:rPr>
          <w:i/>
          <w:szCs w:val="22"/>
        </w:rPr>
        <w:t xml:space="preserve">Shifra dhe programi i të ardhurave </w:t>
      </w:r>
      <w:r w:rsidRPr="001B0605">
        <w:rPr>
          <w:szCs w:val="22"/>
        </w:rPr>
        <w:t>: 722313 00).</w:t>
      </w:r>
    </w:p>
    <w:p w:rsidR="00144184" w:rsidRPr="001B0605" w:rsidRDefault="00144184" w:rsidP="00144184">
      <w:pPr>
        <w:rPr>
          <w:rFonts w:ascii="StobiSerif Regular" w:hAnsi="StobiSerif Regular"/>
          <w:b/>
          <w:sz w:val="22"/>
          <w:szCs w:val="22"/>
          <w:lang w:val="mk-MK"/>
        </w:rPr>
      </w:pPr>
    </w:p>
    <w:p w:rsidR="00C95A35" w:rsidRPr="001B0605" w:rsidRDefault="00C95A35" w:rsidP="00C95A35">
      <w:pPr>
        <w:spacing w:after="120"/>
        <w:jc w:val="both"/>
        <w:rPr>
          <w:rFonts w:ascii="StobiSerif Regular" w:hAnsi="StobiSerif Regular" w:cs="Arial"/>
          <w:b/>
          <w:color w:val="000000"/>
          <w:sz w:val="22"/>
          <w:szCs w:val="22"/>
          <w:lang w:val="mk-MK" w:eastAsia="en-GB"/>
        </w:rPr>
      </w:pPr>
      <w:r w:rsidRPr="001B0605">
        <w:rPr>
          <w:rFonts w:ascii="StobiSerif Regular" w:hAnsi="StobiSerif Regular" w:cs="Arial"/>
          <w:b/>
          <w:color w:val="000000"/>
          <w:sz w:val="22"/>
          <w:szCs w:val="22"/>
          <w:lang w:val="mk-MK" w:eastAsia="en-GB"/>
        </w:rPr>
        <w:t xml:space="preserve">Потребни документи за пријавување за подготовка на </w:t>
      </w:r>
      <w:r w:rsidRPr="001B0605">
        <w:rPr>
          <w:rFonts w:ascii="StobiSerif Regular" w:hAnsi="StobiSerif Regular" w:cs="StobiSerif"/>
          <w:b/>
          <w:sz w:val="22"/>
          <w:szCs w:val="22"/>
          <w:lang w:val="mk-MK"/>
        </w:rPr>
        <w:t xml:space="preserve">извештај </w:t>
      </w:r>
      <w:r w:rsidRPr="001B0605">
        <w:rPr>
          <w:rFonts w:ascii="StobiSerif Regular" w:hAnsi="StobiSerif Regular" w:cs="Arial"/>
          <w:b/>
          <w:color w:val="000000"/>
          <w:sz w:val="22"/>
          <w:szCs w:val="22"/>
          <w:lang w:val="mk-MK" w:eastAsia="en-GB"/>
        </w:rPr>
        <w:t xml:space="preserve">поврзани со </w:t>
      </w:r>
      <w:r w:rsidR="00F614D7" w:rsidRPr="001B0605">
        <w:rPr>
          <w:rFonts w:ascii="StobiSerif Regular" w:hAnsi="StobiSerif Regular" w:cs="Arial"/>
          <w:b/>
          <w:color w:val="000000"/>
          <w:sz w:val="22"/>
          <w:szCs w:val="22"/>
          <w:lang w:val="mk-MK" w:eastAsia="en-GB"/>
        </w:rPr>
        <w:t xml:space="preserve"> И</w:t>
      </w:r>
      <w:r w:rsidRPr="001B0605">
        <w:rPr>
          <w:rFonts w:ascii="StobiSerif Regular" w:hAnsi="StobiSerif Regular" w:cs="Arial"/>
          <w:b/>
          <w:color w:val="000000"/>
          <w:sz w:val="22"/>
          <w:szCs w:val="22"/>
          <w:lang w:val="mk-MK" w:eastAsia="en-GB"/>
        </w:rPr>
        <w:t xml:space="preserve">звештај </w:t>
      </w:r>
      <w:r w:rsidRPr="001B0605">
        <w:rPr>
          <w:rFonts w:ascii="StobiSerif Regular" w:hAnsi="StobiSerif Regular" w:cs="Arial"/>
          <w:b/>
          <w:color w:val="000000"/>
          <w:sz w:val="22"/>
          <w:szCs w:val="22"/>
          <w:lang w:val="en-US" w:eastAsia="en-GB"/>
        </w:rPr>
        <w:t>European Sustainability Reporting Standards(ESRS)</w:t>
      </w:r>
      <w:r w:rsidRPr="001B0605">
        <w:rPr>
          <w:rFonts w:ascii="StobiSerif Regular" w:hAnsi="StobiSerif Regular" w:cs="Arial"/>
          <w:color w:val="000000"/>
          <w:sz w:val="22"/>
          <w:szCs w:val="22"/>
          <w:lang w:eastAsia="en-GB"/>
        </w:rPr>
        <w:t xml:space="preserve"> </w:t>
      </w:r>
      <w:r w:rsidRPr="001B0605">
        <w:rPr>
          <w:rFonts w:ascii="StobiSerif Regular" w:hAnsi="StobiSerif Regular" w:cs="Arial"/>
          <w:b/>
          <w:color w:val="000000"/>
          <w:sz w:val="22"/>
          <w:szCs w:val="22"/>
          <w:lang w:val="mk-MK" w:eastAsia="en-GB"/>
        </w:rPr>
        <w:t>(по следниот редослед):</w:t>
      </w:r>
    </w:p>
    <w:p w:rsidR="001B0605" w:rsidRPr="001B0605" w:rsidRDefault="001B0605" w:rsidP="001B0605">
      <w:pPr>
        <w:spacing w:after="120"/>
        <w:jc w:val="both"/>
        <w:rPr>
          <w:rFonts w:ascii="StobiSerif Regular" w:hAnsi="StobiSerif Regular" w:cs="Arial"/>
          <w:b/>
          <w:color w:val="000000"/>
          <w:sz w:val="22"/>
          <w:szCs w:val="22"/>
          <w:lang w:val="en-US"/>
        </w:rPr>
      </w:pPr>
      <w:r w:rsidRPr="001B0605">
        <w:rPr>
          <w:rFonts w:ascii="StobiSerif Regular" w:hAnsi="StobiSerif Regular" w:cs="Arial"/>
          <w:b/>
          <w:color w:val="000000"/>
          <w:sz w:val="22"/>
          <w:szCs w:val="22"/>
          <w:lang w:val="en-US"/>
        </w:rPr>
        <w:t xml:space="preserve">Dokumentet e nevojshme të raportimit për përgatitjen e </w:t>
      </w:r>
      <w:r w:rsidRPr="001B0605">
        <w:rPr>
          <w:rFonts w:ascii="StobiSerif Regular" w:hAnsi="StobiSerif Regular" w:cs="Arial"/>
          <w:color w:val="000000"/>
          <w:sz w:val="22"/>
          <w:szCs w:val="22"/>
          <w:lang w:val="en-US"/>
        </w:rPr>
        <w:t>një</w:t>
      </w:r>
      <w:r w:rsidRPr="001B0605">
        <w:rPr>
          <w:rFonts w:ascii="StobiSerif Regular" w:hAnsi="StobiSerif Regular" w:cs="StobiSerif"/>
          <w:b/>
          <w:sz w:val="22"/>
          <w:szCs w:val="22"/>
          <w:lang w:val="en-US"/>
        </w:rPr>
        <w:t xml:space="preserve">raporti </w:t>
      </w:r>
      <w:r w:rsidRPr="001B0605">
        <w:rPr>
          <w:rFonts w:ascii="StobiSerif Regular" w:hAnsi="StobiSerif Regular" w:cs="Arial"/>
          <w:color w:val="000000"/>
          <w:sz w:val="22"/>
          <w:szCs w:val="22"/>
          <w:lang w:val="en-US"/>
        </w:rPr>
        <w:t>në</w:t>
      </w:r>
      <w:r w:rsidRPr="001B0605">
        <w:rPr>
          <w:rFonts w:ascii="StobiSerif Regular" w:hAnsi="StobiSerif Regular" w:cs="Arial"/>
          <w:b/>
          <w:color w:val="000000"/>
          <w:sz w:val="22"/>
          <w:szCs w:val="22"/>
          <w:lang w:val="en-US"/>
        </w:rPr>
        <w:t>lidhje me Raportin European Sustainability Reporting Standards (ESRS)</w:t>
      </w:r>
      <w:r w:rsidRPr="001B0605">
        <w:rPr>
          <w:rFonts w:ascii="StobiSerif Regular" w:hAnsi="StobiSerif Regular" w:cs="Arial"/>
          <w:color w:val="000000"/>
          <w:sz w:val="22"/>
          <w:szCs w:val="22"/>
          <w:lang w:val="en-US"/>
        </w:rPr>
        <w:t xml:space="preserve"> </w:t>
      </w:r>
      <w:r w:rsidRPr="001B0605">
        <w:rPr>
          <w:rFonts w:ascii="StobiSerif Regular" w:hAnsi="StobiSerif Regular" w:cs="Arial"/>
          <w:b/>
          <w:color w:val="000000"/>
          <w:sz w:val="22"/>
          <w:szCs w:val="22"/>
          <w:lang w:val="en-US"/>
        </w:rPr>
        <w:t>(sipas rendit të mëposhtëm):</w:t>
      </w:r>
    </w:p>
    <w:p w:rsidR="001B0605" w:rsidRPr="001B0605" w:rsidRDefault="001B0605" w:rsidP="00C95A35">
      <w:pPr>
        <w:spacing w:after="120"/>
        <w:jc w:val="both"/>
        <w:rPr>
          <w:rFonts w:ascii="StobiSerif Regular" w:hAnsi="StobiSerif Regular" w:cs="Arial"/>
          <w:b/>
          <w:color w:val="000000"/>
          <w:sz w:val="22"/>
          <w:szCs w:val="22"/>
          <w:lang w:val="en-US" w:eastAsia="en-GB"/>
        </w:rPr>
      </w:pPr>
    </w:p>
    <w:p w:rsidR="00C95A35" w:rsidRPr="00B97CA6" w:rsidRDefault="00C95A35" w:rsidP="00C95A35">
      <w:pPr>
        <w:numPr>
          <w:ilvl w:val="0"/>
          <w:numId w:val="33"/>
        </w:numPr>
        <w:jc w:val="both"/>
        <w:rPr>
          <w:rFonts w:ascii="StobiSerif Regular" w:hAnsi="StobiSerif Regular" w:cs="Arial"/>
          <w:color w:val="000000"/>
          <w:sz w:val="22"/>
          <w:szCs w:val="22"/>
          <w:lang w:val="mk-MK" w:eastAsia="en-GB"/>
        </w:rPr>
      </w:pPr>
      <w:r w:rsidRPr="001B0605">
        <w:rPr>
          <w:rFonts w:ascii="StobiSerif Regular" w:hAnsi="StobiSerif Regular" w:cs="Arial"/>
          <w:color w:val="000000"/>
          <w:sz w:val="22"/>
          <w:szCs w:val="22"/>
          <w:lang w:val="mk-MK" w:eastAsia="en-GB"/>
        </w:rPr>
        <w:t xml:space="preserve">Пополнет образец „Барање – </w:t>
      </w:r>
      <w:r w:rsidR="004C37C7" w:rsidRPr="001B0605">
        <w:rPr>
          <w:rFonts w:ascii="StobiSerif Regular" w:hAnsi="StobiSerif Regular" w:cs="Arial"/>
          <w:color w:val="000000"/>
          <w:sz w:val="22"/>
          <w:szCs w:val="22"/>
          <w:lang w:val="mk-MK" w:eastAsia="en-GB"/>
        </w:rPr>
        <w:t>ОО 202</w:t>
      </w:r>
      <w:r w:rsidR="004C37C7" w:rsidRPr="001B0605">
        <w:rPr>
          <w:rFonts w:ascii="StobiSerif Regular" w:hAnsi="StobiSerif Regular" w:cs="Arial"/>
          <w:color w:val="000000"/>
          <w:sz w:val="22"/>
          <w:szCs w:val="22"/>
          <w:lang w:val="en-US" w:eastAsia="en-GB"/>
        </w:rPr>
        <w:t>6</w:t>
      </w:r>
      <w:r w:rsidRPr="001B0605">
        <w:rPr>
          <w:rFonts w:ascii="StobiSerif Regular" w:hAnsi="StobiSerif Regular" w:cs="Arial"/>
          <w:color w:val="000000"/>
          <w:sz w:val="22"/>
          <w:szCs w:val="22"/>
          <w:lang w:val="mk-MK" w:eastAsia="en-GB"/>
        </w:rPr>
        <w:t xml:space="preserve">“ </w:t>
      </w:r>
      <w:r w:rsidRPr="001B0605">
        <w:rPr>
          <w:rFonts w:ascii="StobiSerif Regular" w:hAnsi="StobiSerif Regular" w:cs="Arial"/>
          <w:b/>
          <w:color w:val="000000"/>
          <w:sz w:val="22"/>
          <w:szCs w:val="22"/>
          <w:lang w:val="mk-MK" w:eastAsia="en-GB"/>
        </w:rPr>
        <w:t>во оригинал</w:t>
      </w:r>
      <w:r w:rsidRPr="001B0605">
        <w:rPr>
          <w:rFonts w:ascii="StobiSerif Regular" w:hAnsi="StobiSerif Regular" w:cs="Arial"/>
          <w:color w:val="000000"/>
          <w:sz w:val="22"/>
          <w:szCs w:val="22"/>
          <w:lang w:val="mk-MK" w:eastAsia="en-GB"/>
        </w:rPr>
        <w:t xml:space="preserve"> (може да се најде на веб страната на Министерството зa  економија и труд </w:t>
      </w:r>
      <w:hyperlink r:id="rId14" w:history="1">
        <w:r w:rsidRPr="001B0605">
          <w:rPr>
            <w:rFonts w:ascii="StobiSerif Regular" w:hAnsi="StobiSerif Regular" w:cs="Arial"/>
            <w:color w:val="000000"/>
            <w:sz w:val="22"/>
            <w:szCs w:val="22"/>
            <w:u w:val="single"/>
            <w:lang w:val="mk-MK" w:eastAsia="en-GB"/>
          </w:rPr>
          <w:t>www.economy.gov.mk</w:t>
        </w:r>
      </w:hyperlink>
      <w:r w:rsidRPr="001B0605">
        <w:rPr>
          <w:rFonts w:ascii="StobiSerif Regular" w:hAnsi="StobiSerif Regular" w:cs="Arial"/>
          <w:color w:val="000000"/>
          <w:sz w:val="22"/>
          <w:szCs w:val="22"/>
          <w:lang w:val="mk-MK" w:eastAsia="en-GB"/>
        </w:rPr>
        <w:t>);</w:t>
      </w:r>
    </w:p>
    <w:p w:rsidR="00B97CA6" w:rsidRPr="00B97CA6" w:rsidRDefault="00B97CA6" w:rsidP="00C95A35">
      <w:pPr>
        <w:numPr>
          <w:ilvl w:val="0"/>
          <w:numId w:val="33"/>
        </w:numPr>
        <w:jc w:val="both"/>
        <w:rPr>
          <w:rFonts w:ascii="StobiSerif Regular" w:hAnsi="StobiSerif Regular" w:cs="Arial"/>
          <w:color w:val="000000"/>
          <w:sz w:val="22"/>
          <w:szCs w:val="22"/>
          <w:lang w:val="mk-MK" w:eastAsia="en-GB"/>
        </w:rPr>
      </w:pPr>
      <w:r w:rsidRPr="00B97CA6">
        <w:rPr>
          <w:rFonts w:ascii="StobiSerif Regular" w:hAnsi="StobiSerif Regular"/>
          <w:sz w:val="22"/>
          <w:szCs w:val="22"/>
        </w:rPr>
        <w:t xml:space="preserve">Formulari i plotësuar “Kërkesë – PSH 2026” </w:t>
      </w:r>
      <w:r w:rsidRPr="00B97CA6">
        <w:rPr>
          <w:rFonts w:ascii="StobiSerif Regular" w:hAnsi="StobiSerif Regular"/>
          <w:b/>
          <w:sz w:val="22"/>
          <w:szCs w:val="22"/>
        </w:rPr>
        <w:t xml:space="preserve">në origjinal </w:t>
      </w:r>
      <w:r w:rsidRPr="00B97CA6">
        <w:rPr>
          <w:rFonts w:ascii="StobiSerif Regular" w:hAnsi="StobiSerif Regular"/>
          <w:sz w:val="22"/>
          <w:szCs w:val="22"/>
        </w:rPr>
        <w:t xml:space="preserve">(mund të gjendet në faqen e internetit të Ministrisë së  Ekonomisë dhe Punës </w:t>
      </w:r>
      <w:hyperlink r:id="rId15" w:history="1">
        <w:r w:rsidRPr="00B97CA6">
          <w:rPr>
            <w:rFonts w:ascii="StobiSerif Regular" w:hAnsi="StobiSerif Regular"/>
            <w:sz w:val="22"/>
            <w:szCs w:val="22"/>
            <w:u w:val="single"/>
          </w:rPr>
          <w:t>www.economy.gov.mk</w:t>
        </w:r>
      </w:hyperlink>
      <w:r w:rsidRPr="00B97CA6">
        <w:rPr>
          <w:rFonts w:ascii="StobiSerif Regular" w:hAnsi="StobiSerif Regular"/>
          <w:sz w:val="22"/>
          <w:szCs w:val="22"/>
        </w:rPr>
        <w:t>);</w:t>
      </w:r>
    </w:p>
    <w:p w:rsidR="00C95A35" w:rsidRPr="00B97CA6" w:rsidRDefault="00C95A35" w:rsidP="00C95A35">
      <w:pPr>
        <w:widowControl w:val="0"/>
        <w:numPr>
          <w:ilvl w:val="0"/>
          <w:numId w:val="33"/>
        </w:numPr>
        <w:jc w:val="both"/>
        <w:rPr>
          <w:rFonts w:ascii="StobiSerif Regular" w:hAnsi="StobiSerif Regular" w:cs="Arial"/>
          <w:color w:val="000000"/>
          <w:sz w:val="22"/>
          <w:szCs w:val="22"/>
          <w:lang w:val="mk-MK" w:eastAsia="en-GB"/>
        </w:rPr>
      </w:pPr>
      <w:r w:rsidRPr="001B0605">
        <w:rPr>
          <w:rFonts w:ascii="StobiSerif Regular" w:hAnsi="StobiSerif Regular"/>
          <w:color w:val="000000"/>
          <w:sz w:val="22"/>
          <w:szCs w:val="22"/>
          <w:lang w:val="mk-MK"/>
        </w:rPr>
        <w:t>Пополнет образец „Изјав</w:t>
      </w:r>
      <w:r w:rsidR="004C37C7" w:rsidRPr="001B0605">
        <w:rPr>
          <w:rFonts w:ascii="StobiSerif Regular" w:hAnsi="StobiSerif Regular"/>
          <w:color w:val="000000"/>
          <w:sz w:val="22"/>
          <w:szCs w:val="22"/>
          <w:lang w:val="mk-MK"/>
        </w:rPr>
        <w:t>а за доделена државна помош 202</w:t>
      </w:r>
      <w:r w:rsidR="004C37C7" w:rsidRPr="001B0605">
        <w:rPr>
          <w:rFonts w:ascii="StobiSerif Regular" w:hAnsi="StobiSerif Regular"/>
          <w:color w:val="000000"/>
          <w:sz w:val="22"/>
          <w:szCs w:val="22"/>
          <w:lang w:val="en-US"/>
        </w:rPr>
        <w:t>6</w:t>
      </w:r>
      <w:r w:rsidRPr="001B0605">
        <w:rPr>
          <w:rFonts w:ascii="StobiSerif Regular" w:hAnsi="StobiSerif Regular"/>
          <w:color w:val="000000"/>
          <w:sz w:val="22"/>
          <w:szCs w:val="22"/>
          <w:lang w:val="mk-MK"/>
        </w:rPr>
        <w:t xml:space="preserve">“, </w:t>
      </w:r>
      <w:r w:rsidRPr="001B0605">
        <w:rPr>
          <w:rFonts w:ascii="StobiSerif Regular" w:hAnsi="StobiSerif Regular" w:cs="Arial"/>
          <w:b/>
          <w:color w:val="000000"/>
          <w:sz w:val="22"/>
          <w:szCs w:val="22"/>
          <w:lang w:val="mk-MK" w:eastAsia="en-GB"/>
        </w:rPr>
        <w:t>во оригинал</w:t>
      </w:r>
      <w:r w:rsidRPr="001B0605">
        <w:rPr>
          <w:rFonts w:ascii="StobiSerif Regular" w:hAnsi="StobiSerif Regular"/>
          <w:color w:val="000000"/>
          <w:sz w:val="22"/>
          <w:szCs w:val="22"/>
          <w:lang w:val="mk-MK"/>
        </w:rPr>
        <w:t xml:space="preserve"> </w:t>
      </w:r>
      <w:r w:rsidRPr="001B0605">
        <w:rPr>
          <w:rFonts w:ascii="StobiSerif Regular" w:hAnsi="StobiSerif Regular"/>
          <w:b/>
          <w:color w:val="000000"/>
          <w:sz w:val="22"/>
          <w:szCs w:val="22"/>
          <w:lang w:val="mk-MK"/>
        </w:rPr>
        <w:t>и заверена на нотар</w:t>
      </w:r>
      <w:r w:rsidRPr="001B0605">
        <w:rPr>
          <w:rFonts w:ascii="StobiSerif Regular" w:hAnsi="StobiSerif Regular"/>
          <w:color w:val="000000"/>
          <w:sz w:val="22"/>
          <w:szCs w:val="22"/>
          <w:lang w:val="mk-MK"/>
        </w:rPr>
        <w:t xml:space="preserve"> (може да се најде на веб страната на Министерството зa  економија </w:t>
      </w:r>
      <w:hyperlink r:id="rId16" w:history="1">
        <w:r w:rsidRPr="001B0605">
          <w:rPr>
            <w:rFonts w:ascii="StobiSerif Regular" w:hAnsi="StobiSerif Regular" w:cs="Arial"/>
            <w:color w:val="000000"/>
            <w:sz w:val="22"/>
            <w:szCs w:val="22"/>
            <w:u w:val="single"/>
            <w:lang w:val="mk-MK" w:eastAsia="en-GB"/>
          </w:rPr>
          <w:t>www.economy.gov.mk</w:t>
        </w:r>
      </w:hyperlink>
      <w:r w:rsidRPr="001B0605">
        <w:rPr>
          <w:rFonts w:ascii="StobiSerif Regular" w:hAnsi="StobiSerif Regular"/>
          <w:bCs/>
          <w:color w:val="000000"/>
          <w:sz w:val="22"/>
          <w:szCs w:val="22"/>
          <w:lang w:val="mk-MK"/>
        </w:rPr>
        <w:t xml:space="preserve">). Во Изјавата корисникот на државна помош ја наведува исклучиво примената </w:t>
      </w:r>
      <w:r w:rsidRPr="001B0605">
        <w:rPr>
          <w:rFonts w:ascii="StobiSerif Regular" w:hAnsi="StobiSerif Regular"/>
          <w:b/>
          <w:bCs/>
          <w:color w:val="000000"/>
          <w:sz w:val="22"/>
          <w:szCs w:val="22"/>
          <w:lang w:val="mk-MK"/>
        </w:rPr>
        <w:t>хоризонтална помош</w:t>
      </w:r>
      <w:r w:rsidRPr="001B0605">
        <w:rPr>
          <w:rFonts w:ascii="StobiSerif Regular" w:hAnsi="StobiSerif Regular"/>
          <w:bCs/>
          <w:color w:val="000000"/>
          <w:sz w:val="22"/>
          <w:szCs w:val="22"/>
          <w:lang w:val="mk-MK"/>
        </w:rPr>
        <w:t>.</w:t>
      </w:r>
    </w:p>
    <w:p w:rsidR="00B97CA6" w:rsidRPr="00B97CA6" w:rsidRDefault="00B97CA6" w:rsidP="00B97CA6">
      <w:pPr>
        <w:widowControl w:val="0"/>
        <w:numPr>
          <w:ilvl w:val="0"/>
          <w:numId w:val="33"/>
        </w:numPr>
        <w:jc w:val="both"/>
        <w:rPr>
          <w:rFonts w:ascii="StobiSerif Regular" w:hAnsi="StobiSerif Regular" w:cs="Arial"/>
          <w:color w:val="000000"/>
          <w:sz w:val="22"/>
          <w:szCs w:val="22"/>
          <w:lang w:val="en-US"/>
        </w:rPr>
      </w:pPr>
      <w:r w:rsidRPr="001B0605">
        <w:rPr>
          <w:rFonts w:ascii="StobiSerif Regular" w:hAnsi="StobiSerif Regular"/>
          <w:color w:val="000000"/>
          <w:sz w:val="22"/>
          <w:szCs w:val="22"/>
          <w:lang w:val="en-US"/>
        </w:rPr>
        <w:t xml:space="preserve">Formulari i plotësuar “Deklaratë për ndihmë të dhënë shtetërore 2026”, </w:t>
      </w:r>
      <w:r w:rsidRPr="001B0605">
        <w:rPr>
          <w:rFonts w:ascii="StobiSerif Regular" w:hAnsi="StobiSerif Regular" w:cs="Arial"/>
          <w:b/>
          <w:color w:val="000000"/>
          <w:sz w:val="22"/>
          <w:szCs w:val="22"/>
          <w:lang w:val="en-US"/>
        </w:rPr>
        <w:t xml:space="preserve">në origjinal </w:t>
      </w:r>
      <w:r w:rsidRPr="001B0605">
        <w:rPr>
          <w:rFonts w:ascii="StobiSerif Regular" w:hAnsi="StobiSerif Regular"/>
          <w:b/>
          <w:color w:val="000000"/>
          <w:sz w:val="22"/>
          <w:szCs w:val="22"/>
          <w:lang w:val="en-US"/>
        </w:rPr>
        <w:t xml:space="preserve">dhe i vërtetuar në noter </w:t>
      </w:r>
      <w:r w:rsidRPr="001B0605">
        <w:rPr>
          <w:rFonts w:ascii="StobiSerif Regular" w:hAnsi="StobiSerif Regular"/>
          <w:color w:val="000000"/>
          <w:sz w:val="22"/>
          <w:szCs w:val="22"/>
          <w:lang w:val="en-US"/>
        </w:rPr>
        <w:t>(mund të gjendet në faqen e internetit të Ministrisë së  Ekonomisë dhe Punës</w:t>
      </w:r>
      <w:hyperlink r:id="rId17" w:history="1">
        <w:r w:rsidRPr="001B0605">
          <w:rPr>
            <w:rFonts w:ascii="StobiSerif Regular" w:hAnsi="StobiSerif Regular" w:cs="Arial"/>
            <w:color w:val="000000"/>
            <w:sz w:val="22"/>
            <w:szCs w:val="22"/>
            <w:u w:val="single"/>
            <w:lang w:val="en-US"/>
          </w:rPr>
          <w:t xml:space="preserve"> www.economy.gov.mk</w:t>
        </w:r>
      </w:hyperlink>
      <w:r w:rsidRPr="001B0605">
        <w:rPr>
          <w:rFonts w:ascii="StobiSerif Regular" w:hAnsi="StobiSerif Regular"/>
          <w:color w:val="000000"/>
          <w:sz w:val="22"/>
          <w:szCs w:val="22"/>
          <w:lang w:val="en-US"/>
        </w:rPr>
        <w:t xml:space="preserve">). Në Deklaratë, përdoruesi i ndihmës shtetërore përmend vetëm ndihmën e pranuar </w:t>
      </w:r>
      <w:r w:rsidRPr="001B0605">
        <w:rPr>
          <w:rFonts w:ascii="StobiSerif Regular" w:hAnsi="StobiSerif Regular"/>
          <w:b/>
          <w:color w:val="000000"/>
          <w:sz w:val="22"/>
          <w:szCs w:val="22"/>
          <w:lang w:val="en-US"/>
        </w:rPr>
        <w:t>horizontale</w:t>
      </w:r>
      <w:r w:rsidRPr="001B0605">
        <w:rPr>
          <w:rFonts w:ascii="StobiSerif Regular" w:hAnsi="StobiSerif Regular"/>
          <w:color w:val="000000"/>
          <w:sz w:val="22"/>
          <w:szCs w:val="22"/>
          <w:lang w:val="en-US"/>
        </w:rPr>
        <w:t>.</w:t>
      </w:r>
    </w:p>
    <w:p w:rsidR="00C95A35" w:rsidRPr="00B97CA6" w:rsidRDefault="00C95A35" w:rsidP="00C95A35">
      <w:pPr>
        <w:widowControl w:val="0"/>
        <w:numPr>
          <w:ilvl w:val="0"/>
          <w:numId w:val="33"/>
        </w:numPr>
        <w:jc w:val="both"/>
        <w:rPr>
          <w:rFonts w:ascii="StobiSerif Regular" w:hAnsi="StobiSerif Regular" w:cs="Arial"/>
          <w:color w:val="000000"/>
          <w:sz w:val="22"/>
          <w:szCs w:val="22"/>
          <w:lang w:val="mk-MK" w:eastAsia="en-GB"/>
        </w:rPr>
      </w:pPr>
      <w:r w:rsidRPr="001B0605">
        <w:rPr>
          <w:rFonts w:ascii="StobiSerif Regular" w:hAnsi="StobiSerif Regular" w:cs="Arial"/>
          <w:color w:val="000000"/>
          <w:sz w:val="22"/>
          <w:szCs w:val="22"/>
          <w:lang w:val="mk-MK" w:eastAsia="en-GB"/>
        </w:rPr>
        <w:t xml:space="preserve">Тековна состојба од Централен регистар на Република Северна Македонија – не постара од </w:t>
      </w:r>
      <w:r w:rsidRPr="001B0605">
        <w:rPr>
          <w:rFonts w:ascii="StobiSerif Regular" w:hAnsi="StobiSerif Regular"/>
          <w:b/>
          <w:color w:val="000000"/>
          <w:sz w:val="22"/>
          <w:szCs w:val="22"/>
          <w:lang w:val="mk-MK"/>
        </w:rPr>
        <w:t>2 (два)</w:t>
      </w:r>
      <w:r w:rsidRPr="001B0605">
        <w:rPr>
          <w:rFonts w:ascii="StobiSerif Regular" w:hAnsi="StobiSerif Regular"/>
          <w:color w:val="000000"/>
          <w:sz w:val="22"/>
          <w:szCs w:val="22"/>
          <w:lang w:val="mk-MK"/>
        </w:rPr>
        <w:t xml:space="preserve"> </w:t>
      </w:r>
      <w:r w:rsidRPr="001B0605">
        <w:rPr>
          <w:rFonts w:ascii="StobiSerif Regular" w:hAnsi="StobiSerif Regular" w:cs="Arial"/>
          <w:color w:val="000000"/>
          <w:sz w:val="22"/>
          <w:szCs w:val="22"/>
          <w:lang w:val="mk-MK" w:eastAsia="en-GB"/>
        </w:rPr>
        <w:t>месеци;</w:t>
      </w:r>
    </w:p>
    <w:p w:rsidR="00B97CA6" w:rsidRPr="00B97CA6" w:rsidRDefault="00B97CA6" w:rsidP="00B97CA6">
      <w:pPr>
        <w:widowControl w:val="0"/>
        <w:numPr>
          <w:ilvl w:val="0"/>
          <w:numId w:val="33"/>
        </w:numPr>
        <w:jc w:val="both"/>
        <w:rPr>
          <w:rFonts w:ascii="StobiSerif Regular" w:hAnsi="StobiSerif Regular" w:cs="Arial"/>
          <w:color w:val="000000"/>
          <w:sz w:val="22"/>
          <w:szCs w:val="22"/>
          <w:lang w:val="en-US"/>
        </w:rPr>
      </w:pPr>
      <w:r w:rsidRPr="001B0605">
        <w:rPr>
          <w:rFonts w:ascii="StobiSerif Regular" w:hAnsi="StobiSerif Regular" w:cs="Arial"/>
          <w:color w:val="000000"/>
          <w:sz w:val="22"/>
          <w:szCs w:val="22"/>
          <w:lang w:val="en-US"/>
        </w:rPr>
        <w:t xml:space="preserve">Gjendja rrjedhëse nga Regjistri Qendror i Republikës së Maqedonisë së Veriut, jo më e vjetër  se </w:t>
      </w:r>
      <w:r w:rsidRPr="001B0605">
        <w:rPr>
          <w:rFonts w:ascii="StobiSerif Regular" w:hAnsi="StobiSerif Regular"/>
          <w:b/>
          <w:color w:val="000000"/>
          <w:sz w:val="22"/>
          <w:szCs w:val="22"/>
          <w:lang w:val="en-US"/>
        </w:rPr>
        <w:t>2 (dy)</w:t>
      </w:r>
      <w:r w:rsidRPr="001B0605">
        <w:rPr>
          <w:rFonts w:ascii="StobiSerif Regular" w:hAnsi="StobiSerif Regular"/>
          <w:color w:val="000000"/>
          <w:sz w:val="22"/>
          <w:szCs w:val="22"/>
          <w:lang w:val="en-US"/>
        </w:rPr>
        <w:t xml:space="preserve"> muaj; </w:t>
      </w:r>
    </w:p>
    <w:p w:rsidR="00C95A35" w:rsidRPr="00B97CA6" w:rsidRDefault="00C95A35" w:rsidP="00C95A35">
      <w:pPr>
        <w:widowControl w:val="0"/>
        <w:numPr>
          <w:ilvl w:val="0"/>
          <w:numId w:val="33"/>
        </w:numPr>
        <w:jc w:val="both"/>
        <w:rPr>
          <w:rFonts w:ascii="StobiSerif Regular" w:hAnsi="StobiSerif Regular"/>
          <w:color w:val="000000"/>
          <w:sz w:val="22"/>
          <w:szCs w:val="22"/>
          <w:lang w:val="mk-MK"/>
        </w:rPr>
      </w:pPr>
      <w:r w:rsidRPr="001B0605">
        <w:rPr>
          <w:rFonts w:ascii="StobiSerif Regular" w:hAnsi="StobiSerif Regular"/>
          <w:color w:val="000000"/>
          <w:sz w:val="22"/>
          <w:szCs w:val="22"/>
          <w:lang w:val="mk-MK"/>
        </w:rPr>
        <w:t>Уверение за платени даноци и придонеси од Управата за јавни приходи на Република Северна Македонија,</w:t>
      </w:r>
      <w:r w:rsidRPr="001B0605">
        <w:rPr>
          <w:rFonts w:ascii="StobiSerif Regular" w:hAnsi="StobiSerif Regular"/>
          <w:color w:val="000000"/>
          <w:sz w:val="22"/>
          <w:szCs w:val="22"/>
        </w:rPr>
        <w:t xml:space="preserve"> </w:t>
      </w:r>
      <w:r w:rsidRPr="001B0605">
        <w:rPr>
          <w:rFonts w:ascii="StobiSerif Regular" w:hAnsi="StobiSerif Regular"/>
          <w:color w:val="000000"/>
          <w:sz w:val="22"/>
          <w:szCs w:val="22"/>
          <w:lang w:val="mk-MK"/>
        </w:rPr>
        <w:t xml:space="preserve">не постарo од </w:t>
      </w:r>
      <w:r w:rsidRPr="001B0605">
        <w:rPr>
          <w:rFonts w:ascii="StobiSerif Regular" w:hAnsi="StobiSerif Regular"/>
          <w:b/>
          <w:color w:val="000000"/>
          <w:sz w:val="22"/>
          <w:szCs w:val="22"/>
          <w:lang w:val="mk-MK"/>
        </w:rPr>
        <w:t>2 (два)</w:t>
      </w:r>
      <w:r w:rsidRPr="001B0605">
        <w:rPr>
          <w:rFonts w:ascii="StobiSerif Regular" w:hAnsi="StobiSerif Regular"/>
          <w:color w:val="000000"/>
          <w:sz w:val="22"/>
          <w:szCs w:val="22"/>
          <w:lang w:val="mk-MK"/>
        </w:rPr>
        <w:t xml:space="preserve"> месеци; </w:t>
      </w:r>
    </w:p>
    <w:p w:rsidR="00B97CA6" w:rsidRPr="00B97CA6" w:rsidRDefault="00B97CA6" w:rsidP="00B97CA6">
      <w:pPr>
        <w:widowControl w:val="0"/>
        <w:numPr>
          <w:ilvl w:val="0"/>
          <w:numId w:val="33"/>
        </w:numPr>
        <w:jc w:val="both"/>
        <w:rPr>
          <w:rFonts w:ascii="StobiSerif Regular" w:hAnsi="StobiSerif Regular"/>
          <w:color w:val="000000"/>
          <w:sz w:val="22"/>
          <w:szCs w:val="22"/>
          <w:lang w:val="en-US"/>
        </w:rPr>
      </w:pPr>
      <w:r w:rsidRPr="001B0605">
        <w:rPr>
          <w:rFonts w:ascii="StobiSerif Regular" w:hAnsi="StobiSerif Regular"/>
          <w:color w:val="000000"/>
          <w:sz w:val="22"/>
          <w:szCs w:val="22"/>
          <w:lang w:val="en-US"/>
        </w:rPr>
        <w:t xml:space="preserve">Vërtetim për tatimet dhe kontributet e paguara nga Drejtoria e të Ardhurave Publike e Republikës së Maqedonisë së Veriut, jo më të vjetra se </w:t>
      </w:r>
      <w:r w:rsidRPr="001B0605">
        <w:rPr>
          <w:rFonts w:ascii="StobiSerif Regular" w:hAnsi="StobiSerif Regular"/>
          <w:b/>
          <w:color w:val="000000"/>
          <w:sz w:val="22"/>
          <w:szCs w:val="22"/>
          <w:lang w:val="en-US"/>
        </w:rPr>
        <w:t>2 (dy)</w:t>
      </w:r>
      <w:r w:rsidRPr="001B0605">
        <w:rPr>
          <w:rFonts w:ascii="StobiSerif Regular" w:hAnsi="StobiSerif Regular"/>
          <w:color w:val="000000"/>
          <w:sz w:val="22"/>
          <w:szCs w:val="22"/>
          <w:lang w:val="en-US"/>
        </w:rPr>
        <w:t xml:space="preserve"> muaj; </w:t>
      </w:r>
    </w:p>
    <w:p w:rsidR="004C37C7" w:rsidRPr="00B97CA6" w:rsidRDefault="004C37C7" w:rsidP="00B97CA6">
      <w:pPr>
        <w:widowControl w:val="0"/>
        <w:numPr>
          <w:ilvl w:val="0"/>
          <w:numId w:val="33"/>
        </w:numPr>
        <w:jc w:val="both"/>
        <w:rPr>
          <w:rFonts w:ascii="StobiSerif Regular" w:hAnsi="StobiSerif Regular"/>
          <w:sz w:val="22"/>
          <w:szCs w:val="22"/>
          <w:lang w:val="mk-MK"/>
        </w:rPr>
      </w:pPr>
      <w:r w:rsidRPr="001B0605">
        <w:rPr>
          <w:rFonts w:ascii="StobiSerif Regular" w:hAnsi="StobiSerif Regular"/>
          <w:sz w:val="22"/>
          <w:szCs w:val="22"/>
          <w:lang w:val="mk-MK"/>
        </w:rPr>
        <w:t xml:space="preserve">Информација за економско финансиската состојба на деловниот субјект  издадена од Централен регистар на Република Северна Македонија, не постара од </w:t>
      </w:r>
      <w:r w:rsidRPr="001B0605">
        <w:rPr>
          <w:rFonts w:ascii="StobiSerif Regular" w:hAnsi="StobiSerif Regular"/>
          <w:b/>
          <w:sz w:val="22"/>
          <w:szCs w:val="22"/>
          <w:lang w:val="mk-MK"/>
        </w:rPr>
        <w:t>2(два)</w:t>
      </w:r>
      <w:r w:rsidRPr="001B0605">
        <w:rPr>
          <w:rFonts w:ascii="StobiSerif Regular" w:hAnsi="StobiSerif Regular"/>
          <w:sz w:val="22"/>
          <w:szCs w:val="22"/>
          <w:lang w:val="mk-MK"/>
        </w:rPr>
        <w:t xml:space="preserve"> месеци, од која се гледа дека деловниот субјект има позитивно токување во делот на показатели за оценка на друштвото</w:t>
      </w:r>
      <w:r w:rsidRPr="001B0605">
        <w:rPr>
          <w:rFonts w:ascii="StobiSerif Regular" w:hAnsi="StobiSerif Regular"/>
          <w:sz w:val="22"/>
          <w:szCs w:val="22"/>
          <w:lang w:val="en-US"/>
        </w:rPr>
        <w:t>;</w:t>
      </w:r>
    </w:p>
    <w:p w:rsidR="00B97CA6" w:rsidRPr="00B97CA6" w:rsidRDefault="00B97CA6" w:rsidP="00B97CA6">
      <w:pPr>
        <w:widowControl w:val="0"/>
        <w:numPr>
          <w:ilvl w:val="0"/>
          <w:numId w:val="33"/>
        </w:numPr>
        <w:jc w:val="both"/>
        <w:rPr>
          <w:rFonts w:ascii="StobiSerif Regular" w:hAnsi="StobiSerif Regular"/>
          <w:sz w:val="22"/>
          <w:szCs w:val="22"/>
          <w:lang w:val="en-US"/>
        </w:rPr>
      </w:pPr>
      <w:r w:rsidRPr="001B0605">
        <w:rPr>
          <w:rFonts w:ascii="StobiSerif Regular" w:hAnsi="StobiSerif Regular"/>
          <w:sz w:val="22"/>
          <w:szCs w:val="22"/>
          <w:lang w:val="en-US"/>
        </w:rPr>
        <w:t xml:space="preserve">Informacion për gjendjen ekonomike dhe financiare të subjektit afarist të lëshuar nga Regjistri Qendror i Republikës së Maqedonisë së Veriut, jo më i vjetër se </w:t>
      </w:r>
      <w:r w:rsidRPr="001B0605">
        <w:rPr>
          <w:rFonts w:ascii="StobiSerif Regular" w:hAnsi="StobiSerif Regular"/>
          <w:b/>
          <w:sz w:val="22"/>
          <w:szCs w:val="22"/>
          <w:lang w:val="en-US"/>
        </w:rPr>
        <w:t xml:space="preserve">2 (dy) </w:t>
      </w:r>
      <w:r w:rsidRPr="001B0605">
        <w:rPr>
          <w:rFonts w:ascii="StobiSerif Regular" w:hAnsi="StobiSerif Regular"/>
          <w:sz w:val="22"/>
          <w:szCs w:val="22"/>
          <w:lang w:val="en-US"/>
        </w:rPr>
        <w:t>muaj, nga i cili shihet qartë se subjekti afarist ka interpretim pozitiv në fushën e treguesve për vlerësimin e shoqërisë;</w:t>
      </w:r>
    </w:p>
    <w:p w:rsidR="00C95A35" w:rsidRPr="00B97CA6" w:rsidRDefault="00C95A35" w:rsidP="00C95A35">
      <w:pPr>
        <w:numPr>
          <w:ilvl w:val="0"/>
          <w:numId w:val="33"/>
        </w:numPr>
        <w:jc w:val="both"/>
        <w:rPr>
          <w:rFonts w:ascii="StobiSerif Regular" w:hAnsi="StobiSerif Regular" w:cs="Arial"/>
          <w:strike/>
          <w:color w:val="000000"/>
          <w:sz w:val="22"/>
          <w:szCs w:val="22"/>
          <w:lang w:val="mk-MK" w:eastAsia="en-GB"/>
        </w:rPr>
      </w:pPr>
      <w:r w:rsidRPr="001B0605">
        <w:rPr>
          <w:rFonts w:ascii="StobiSerif Regular" w:hAnsi="StobiSerif Regular" w:cs="Arial"/>
          <w:color w:val="000000"/>
          <w:sz w:val="22"/>
          <w:szCs w:val="22"/>
          <w:lang w:val="mk-MK" w:eastAsia="en-GB"/>
        </w:rPr>
        <w:t xml:space="preserve">Договор за изработка на ЕСРС  извештај и/ или воведување на ЕСРС сертификат склучен во текот на </w:t>
      </w:r>
      <w:r w:rsidRPr="001B0605">
        <w:rPr>
          <w:rFonts w:ascii="StobiSerif Regular" w:hAnsi="StobiSerif Regular" w:cs="StobiSerif"/>
          <w:sz w:val="22"/>
          <w:szCs w:val="22"/>
          <w:lang w:val="mk-MK"/>
        </w:rPr>
        <w:t xml:space="preserve"> </w:t>
      </w:r>
      <w:r w:rsidR="004C37C7" w:rsidRPr="001B0605">
        <w:rPr>
          <w:rFonts w:ascii="StobiSerif Regular" w:hAnsi="StobiSerif Regular" w:cs="StobiSerif"/>
          <w:sz w:val="22"/>
          <w:szCs w:val="22"/>
          <w:lang w:val="mk-MK"/>
        </w:rPr>
        <w:t>202</w:t>
      </w:r>
      <w:r w:rsidR="004C37C7" w:rsidRPr="001B0605">
        <w:rPr>
          <w:rFonts w:ascii="StobiSerif Regular" w:hAnsi="StobiSerif Regular" w:cs="StobiSerif"/>
          <w:sz w:val="22"/>
          <w:szCs w:val="22"/>
          <w:lang w:val="en-US"/>
        </w:rPr>
        <w:t>5</w:t>
      </w:r>
      <w:r w:rsidR="004C37C7" w:rsidRPr="001B0605">
        <w:rPr>
          <w:rFonts w:ascii="StobiSerif Regular" w:hAnsi="StobiSerif Regular" w:cs="StobiSerif"/>
          <w:sz w:val="22"/>
          <w:szCs w:val="22"/>
          <w:lang w:val="mk-MK"/>
        </w:rPr>
        <w:t xml:space="preserve"> и 202</w:t>
      </w:r>
      <w:r w:rsidR="004C37C7" w:rsidRPr="001B0605">
        <w:rPr>
          <w:rFonts w:ascii="StobiSerif Regular" w:hAnsi="StobiSerif Regular" w:cs="StobiSerif"/>
          <w:sz w:val="22"/>
          <w:szCs w:val="22"/>
          <w:lang w:val="en-US"/>
        </w:rPr>
        <w:t>6</w:t>
      </w:r>
      <w:r w:rsidRPr="001B0605">
        <w:rPr>
          <w:rFonts w:ascii="StobiSerif Regular" w:hAnsi="StobiSerif Regular" w:cs="StobiSerif"/>
          <w:sz w:val="22"/>
          <w:szCs w:val="22"/>
        </w:rPr>
        <w:t xml:space="preserve"> </w:t>
      </w:r>
      <w:r w:rsidRPr="001B0605">
        <w:rPr>
          <w:rFonts w:ascii="StobiSerif Regular" w:hAnsi="StobiSerif Regular" w:cs="StobiSerif"/>
          <w:sz w:val="22"/>
          <w:szCs w:val="22"/>
          <w:lang w:val="mk-MK"/>
        </w:rPr>
        <w:t>година</w:t>
      </w:r>
      <w:r w:rsidRPr="001B0605">
        <w:rPr>
          <w:rFonts w:ascii="StobiSerif Regular" w:hAnsi="StobiSerif Regular" w:cs="Arial"/>
          <w:color w:val="000000"/>
          <w:sz w:val="22"/>
          <w:szCs w:val="22"/>
          <w:lang w:val="mk-MK" w:eastAsia="en-GB"/>
        </w:rPr>
        <w:t xml:space="preserve"> </w:t>
      </w:r>
    </w:p>
    <w:p w:rsidR="00B97CA6" w:rsidRPr="00B97CA6" w:rsidRDefault="00B97CA6" w:rsidP="00B97CA6">
      <w:pPr>
        <w:numPr>
          <w:ilvl w:val="0"/>
          <w:numId w:val="33"/>
        </w:numPr>
        <w:jc w:val="both"/>
        <w:rPr>
          <w:rFonts w:ascii="StobiSerif Regular" w:hAnsi="StobiSerif Regular" w:cs="Arial"/>
          <w:strike/>
          <w:color w:val="000000"/>
          <w:sz w:val="22"/>
          <w:szCs w:val="22"/>
          <w:lang w:val="en-US"/>
        </w:rPr>
      </w:pPr>
      <w:r w:rsidRPr="001B0605">
        <w:rPr>
          <w:rFonts w:ascii="StobiSerif Regular" w:hAnsi="StobiSerif Regular" w:cs="Arial"/>
          <w:color w:val="000000"/>
          <w:sz w:val="22"/>
          <w:szCs w:val="22"/>
          <w:lang w:val="en-US"/>
        </w:rPr>
        <w:t xml:space="preserve">Marrëveshja për përgatitjen e  raportit të ESR-së dhe/ ose prezantimi i certifikatës së ESR-së të lidhur gjatë </w:t>
      </w:r>
      <w:r w:rsidRPr="001B0605">
        <w:rPr>
          <w:rFonts w:ascii="StobiSerif Regular" w:hAnsi="StobiSerif Regular" w:cs="StobiSerif"/>
          <w:sz w:val="22"/>
          <w:szCs w:val="22"/>
          <w:lang w:val="en-US"/>
        </w:rPr>
        <w:t xml:space="preserve"> viteve 2025 dhe 2026</w:t>
      </w:r>
      <w:r w:rsidRPr="001B0605">
        <w:rPr>
          <w:rFonts w:ascii="StobiSerif Regular" w:hAnsi="StobiSerif Regular" w:cs="Arial"/>
          <w:color w:val="000000"/>
          <w:sz w:val="22"/>
          <w:szCs w:val="22"/>
          <w:lang w:val="en-US"/>
        </w:rPr>
        <w:t xml:space="preserve"> </w:t>
      </w:r>
    </w:p>
    <w:p w:rsidR="00C95A35" w:rsidRPr="00B97CA6" w:rsidRDefault="00C95A35" w:rsidP="00C95A35">
      <w:pPr>
        <w:numPr>
          <w:ilvl w:val="0"/>
          <w:numId w:val="33"/>
        </w:numPr>
        <w:tabs>
          <w:tab w:val="num" w:pos="1134"/>
        </w:tabs>
        <w:jc w:val="both"/>
        <w:rPr>
          <w:rFonts w:ascii="StobiSerif Regular" w:hAnsi="StobiSerif Regular" w:cs="Arial"/>
          <w:color w:val="000000"/>
          <w:sz w:val="22"/>
          <w:szCs w:val="22"/>
          <w:lang w:val="mk-MK" w:eastAsia="en-GB"/>
        </w:rPr>
      </w:pPr>
      <w:r w:rsidRPr="001B0605">
        <w:rPr>
          <w:rFonts w:ascii="StobiSerif Regular" w:hAnsi="StobiSerif Regular" w:cs="Arial"/>
          <w:sz w:val="22"/>
          <w:szCs w:val="22"/>
          <w:lang w:val="mk-MK" w:eastAsia="en-GB"/>
        </w:rPr>
        <w:t xml:space="preserve">Фактура/и за сите трошоци во врска со изработка на извештајот/сертификација </w:t>
      </w:r>
    </w:p>
    <w:p w:rsidR="00B97CA6" w:rsidRPr="00B97CA6" w:rsidRDefault="00B97CA6" w:rsidP="00B97CA6">
      <w:pPr>
        <w:numPr>
          <w:ilvl w:val="0"/>
          <w:numId w:val="33"/>
        </w:numPr>
        <w:tabs>
          <w:tab w:val="num" w:pos="1134"/>
        </w:tabs>
        <w:jc w:val="both"/>
        <w:rPr>
          <w:rFonts w:ascii="StobiSerif Regular" w:hAnsi="StobiSerif Regular" w:cs="Arial"/>
          <w:color w:val="000000"/>
          <w:sz w:val="22"/>
          <w:szCs w:val="22"/>
          <w:lang w:val="en-US"/>
        </w:rPr>
      </w:pPr>
      <w:r w:rsidRPr="001B0605">
        <w:rPr>
          <w:rFonts w:ascii="StobiSerif Regular" w:hAnsi="StobiSerif Regular" w:cs="Arial"/>
          <w:sz w:val="22"/>
          <w:szCs w:val="22"/>
          <w:lang w:val="en-US"/>
        </w:rPr>
        <w:t xml:space="preserve">Fatura (t) për të gjitha shpenzimet që lidhen me përpilimin e raportit/certifikimit </w:t>
      </w:r>
    </w:p>
    <w:p w:rsidR="00C95A35" w:rsidRPr="00B97CA6" w:rsidRDefault="00C95A35" w:rsidP="00C95A35">
      <w:pPr>
        <w:numPr>
          <w:ilvl w:val="0"/>
          <w:numId w:val="33"/>
        </w:numPr>
        <w:tabs>
          <w:tab w:val="num" w:pos="1134"/>
        </w:tabs>
        <w:jc w:val="both"/>
        <w:rPr>
          <w:rFonts w:ascii="StobiSerif Regular" w:hAnsi="StobiSerif Regular" w:cs="Arial"/>
          <w:color w:val="000000"/>
          <w:sz w:val="22"/>
          <w:szCs w:val="22"/>
          <w:lang w:val="mk-MK" w:eastAsia="en-GB"/>
        </w:rPr>
      </w:pPr>
      <w:r w:rsidRPr="001B0605">
        <w:rPr>
          <w:rFonts w:ascii="StobiSerif Regular" w:hAnsi="StobiSerif Regular" w:cs="Arial"/>
          <w:color w:val="000000"/>
          <w:sz w:val="22"/>
          <w:szCs w:val="22"/>
          <w:lang w:val="mk-MK" w:eastAsia="en-GB"/>
        </w:rPr>
        <w:t>Извод од банката депонент во кој се гледа дека деловниот субјект целосно ја подмирил обврската кон договорната страна согласно склучениот Договор;</w:t>
      </w:r>
    </w:p>
    <w:p w:rsidR="00B97CA6" w:rsidRPr="00B97CA6" w:rsidRDefault="00B97CA6" w:rsidP="00B97CA6">
      <w:pPr>
        <w:numPr>
          <w:ilvl w:val="0"/>
          <w:numId w:val="33"/>
        </w:numPr>
        <w:tabs>
          <w:tab w:val="num" w:pos="1134"/>
        </w:tabs>
        <w:jc w:val="both"/>
        <w:rPr>
          <w:rFonts w:ascii="StobiSerif Regular" w:hAnsi="StobiSerif Regular" w:cs="Arial"/>
          <w:color w:val="000000"/>
          <w:sz w:val="22"/>
          <w:szCs w:val="22"/>
          <w:lang w:val="en-US"/>
        </w:rPr>
      </w:pPr>
      <w:r w:rsidRPr="001B0605">
        <w:rPr>
          <w:rFonts w:ascii="StobiSerif Regular" w:hAnsi="StobiSerif Regular" w:cs="Arial"/>
          <w:color w:val="000000"/>
          <w:sz w:val="22"/>
          <w:szCs w:val="22"/>
          <w:lang w:val="en-US"/>
        </w:rPr>
        <w:t>Deklaratë nga banka depozituese, e cila tregon se subjekti ka shlyer plotësisht detyrimin ndaj palës kontraktuese, në përputhje me Marrëveshjen e lidhur.</w:t>
      </w:r>
    </w:p>
    <w:p w:rsidR="00C95A35" w:rsidRPr="00B97CA6" w:rsidRDefault="00C95A35" w:rsidP="00C95A35">
      <w:pPr>
        <w:numPr>
          <w:ilvl w:val="0"/>
          <w:numId w:val="33"/>
        </w:numPr>
        <w:tabs>
          <w:tab w:val="num" w:pos="1134"/>
        </w:tabs>
        <w:jc w:val="both"/>
        <w:rPr>
          <w:rFonts w:ascii="StobiSerif Regular" w:hAnsi="StobiSerif Regular" w:cs="Arial"/>
          <w:color w:val="000000"/>
          <w:sz w:val="22"/>
          <w:szCs w:val="22"/>
          <w:lang w:val="mk-MK" w:eastAsia="en-GB"/>
        </w:rPr>
      </w:pPr>
      <w:r w:rsidRPr="001B0605">
        <w:rPr>
          <w:rFonts w:ascii="StobiSerif Regular" w:hAnsi="StobiSerif Regular" w:cs="Arial"/>
          <w:color w:val="000000"/>
          <w:sz w:val="22"/>
          <w:szCs w:val="22"/>
          <w:lang w:val="mk-MK" w:eastAsia="en-GB"/>
        </w:rPr>
        <w:t>Уплатница на износ од 250,00 денари (</w:t>
      </w:r>
      <w:r w:rsidRPr="001B0605">
        <w:rPr>
          <w:rFonts w:ascii="StobiSerif Regular" w:hAnsi="StobiSerif Regular" w:cs="Arial"/>
          <w:i/>
          <w:color w:val="000000"/>
          <w:sz w:val="22"/>
          <w:szCs w:val="22"/>
          <w:lang w:val="mk-MK" w:eastAsia="en-GB"/>
        </w:rPr>
        <w:t>Цел на дознака</w:t>
      </w:r>
      <w:r w:rsidRPr="001B0605">
        <w:rPr>
          <w:rFonts w:ascii="StobiSerif Regular" w:hAnsi="StobiSerif Regular" w:cs="Arial"/>
          <w:color w:val="000000"/>
          <w:sz w:val="22"/>
          <w:szCs w:val="22"/>
          <w:lang w:val="mk-MK" w:eastAsia="en-GB"/>
        </w:rPr>
        <w:t xml:space="preserve">: Уплата на административна такса, </w:t>
      </w:r>
      <w:r w:rsidRPr="001B0605">
        <w:rPr>
          <w:rFonts w:ascii="StobiSerif Regular" w:hAnsi="StobiSerif Regular" w:cs="Arial"/>
          <w:i/>
          <w:color w:val="000000"/>
          <w:sz w:val="22"/>
          <w:szCs w:val="22"/>
          <w:lang w:val="mk-MK" w:eastAsia="en-GB"/>
        </w:rPr>
        <w:t>Назив и седиште на примач</w:t>
      </w:r>
      <w:r w:rsidRPr="001B0605">
        <w:rPr>
          <w:rFonts w:ascii="StobiSerif Regular" w:hAnsi="StobiSerif Regular" w:cs="Arial"/>
          <w:color w:val="000000"/>
          <w:sz w:val="22"/>
          <w:szCs w:val="22"/>
          <w:lang w:val="mk-MK" w:eastAsia="en-GB"/>
        </w:rPr>
        <w:t xml:space="preserve">: Приходи на органи на управа, </w:t>
      </w:r>
      <w:r w:rsidRPr="001B0605">
        <w:rPr>
          <w:rFonts w:ascii="StobiSerif Regular" w:hAnsi="StobiSerif Regular" w:cs="Arial"/>
          <w:i/>
          <w:color w:val="000000"/>
          <w:sz w:val="22"/>
          <w:szCs w:val="22"/>
          <w:lang w:val="mk-MK" w:eastAsia="en-GB"/>
        </w:rPr>
        <w:t>Банка на примач</w:t>
      </w:r>
      <w:r w:rsidRPr="001B0605">
        <w:rPr>
          <w:rFonts w:ascii="StobiSerif Regular" w:hAnsi="StobiSerif Regular" w:cs="Arial"/>
          <w:color w:val="000000"/>
          <w:sz w:val="22"/>
          <w:szCs w:val="22"/>
          <w:lang w:val="mk-MK" w:eastAsia="en-GB"/>
        </w:rPr>
        <w:t xml:space="preserve">: Народна банка на Република Северна Македонија, </w:t>
      </w:r>
      <w:r w:rsidRPr="001B0605">
        <w:rPr>
          <w:rFonts w:ascii="StobiSerif Regular" w:hAnsi="StobiSerif Regular" w:cs="Arial"/>
          <w:i/>
          <w:color w:val="000000"/>
          <w:sz w:val="22"/>
          <w:szCs w:val="22"/>
          <w:lang w:val="mk-MK" w:eastAsia="en-GB"/>
        </w:rPr>
        <w:t>Трезорска сметка</w:t>
      </w:r>
      <w:r w:rsidRPr="001B0605">
        <w:rPr>
          <w:rFonts w:ascii="StobiSerif Regular" w:hAnsi="StobiSerif Regular" w:cs="Arial"/>
          <w:color w:val="000000"/>
          <w:sz w:val="22"/>
          <w:szCs w:val="22"/>
          <w:lang w:val="mk-MK" w:eastAsia="en-GB"/>
        </w:rPr>
        <w:t xml:space="preserve">: 100000000063095, </w:t>
      </w:r>
      <w:r w:rsidRPr="001B0605">
        <w:rPr>
          <w:rFonts w:ascii="StobiSerif Regular" w:hAnsi="StobiSerif Regular" w:cs="Arial"/>
          <w:i/>
          <w:color w:val="000000"/>
          <w:sz w:val="22"/>
          <w:szCs w:val="22"/>
          <w:lang w:val="mk-MK" w:eastAsia="en-GB"/>
        </w:rPr>
        <w:t>Уплатна сметка</w:t>
      </w:r>
      <w:r w:rsidRPr="001B0605">
        <w:rPr>
          <w:rFonts w:ascii="StobiSerif Regular" w:hAnsi="StobiSerif Regular" w:cs="Arial"/>
          <w:color w:val="000000"/>
          <w:sz w:val="22"/>
          <w:szCs w:val="22"/>
          <w:lang w:val="mk-MK" w:eastAsia="en-GB"/>
        </w:rPr>
        <w:t xml:space="preserve">: 840____(во зависност од општината) 06116, </w:t>
      </w:r>
      <w:r w:rsidRPr="001B0605">
        <w:rPr>
          <w:rFonts w:ascii="StobiSerif Regular" w:hAnsi="StobiSerif Regular" w:cs="Arial"/>
          <w:i/>
          <w:color w:val="000000"/>
          <w:sz w:val="22"/>
          <w:szCs w:val="22"/>
          <w:lang w:val="mk-MK" w:eastAsia="en-GB"/>
        </w:rPr>
        <w:t>Приходна шифра и програма</w:t>
      </w:r>
      <w:r w:rsidRPr="001B0605">
        <w:rPr>
          <w:rFonts w:ascii="StobiSerif Regular" w:hAnsi="StobiSerif Regular" w:cs="Arial"/>
          <w:color w:val="000000"/>
          <w:sz w:val="22"/>
          <w:szCs w:val="22"/>
          <w:lang w:val="mk-MK" w:eastAsia="en-GB"/>
        </w:rPr>
        <w:t>: 725930 00) и</w:t>
      </w:r>
    </w:p>
    <w:p w:rsidR="00B97CA6" w:rsidRPr="00B97CA6" w:rsidRDefault="00B97CA6" w:rsidP="00B97CA6">
      <w:pPr>
        <w:numPr>
          <w:ilvl w:val="0"/>
          <w:numId w:val="33"/>
        </w:numPr>
        <w:tabs>
          <w:tab w:val="num" w:pos="1134"/>
        </w:tabs>
        <w:jc w:val="both"/>
        <w:rPr>
          <w:rFonts w:ascii="StobiSerif Regular" w:hAnsi="StobiSerif Regular" w:cs="Arial"/>
          <w:color w:val="000000"/>
          <w:sz w:val="22"/>
          <w:szCs w:val="22"/>
          <w:lang w:val="en-US"/>
        </w:rPr>
      </w:pPr>
      <w:r w:rsidRPr="001B0605">
        <w:rPr>
          <w:rFonts w:ascii="StobiSerif Regular" w:hAnsi="StobiSerif Regular" w:cs="Arial"/>
          <w:color w:val="000000"/>
          <w:sz w:val="22"/>
          <w:szCs w:val="22"/>
          <w:lang w:val="en-US"/>
        </w:rPr>
        <w:t>Fletëpagesë në shumën 250,00 denarë  (</w:t>
      </w:r>
      <w:r w:rsidRPr="001B0605">
        <w:rPr>
          <w:rFonts w:ascii="StobiSerif Regular" w:hAnsi="StobiSerif Regular" w:cs="Arial"/>
          <w:i/>
          <w:color w:val="000000"/>
          <w:sz w:val="22"/>
          <w:szCs w:val="22"/>
          <w:lang w:val="en-US"/>
        </w:rPr>
        <w:t>Qëllimi i dërgesës</w:t>
      </w:r>
      <w:r w:rsidRPr="001B0605">
        <w:rPr>
          <w:rFonts w:ascii="StobiSerif Regular" w:hAnsi="StobiSerif Regular" w:cs="Arial"/>
          <w:color w:val="000000"/>
          <w:sz w:val="22"/>
          <w:szCs w:val="22"/>
          <w:lang w:val="en-US"/>
        </w:rPr>
        <w:t xml:space="preserve">: Pagesa  e taksës administrative, </w:t>
      </w:r>
      <w:r w:rsidRPr="001B0605">
        <w:rPr>
          <w:rFonts w:ascii="StobiSerif Regular" w:hAnsi="StobiSerif Regular" w:cs="Arial"/>
          <w:i/>
          <w:color w:val="000000"/>
          <w:sz w:val="22"/>
          <w:szCs w:val="22"/>
          <w:lang w:val="en-US"/>
        </w:rPr>
        <w:t>Emërtimi dhe selia e pranuesit</w:t>
      </w:r>
      <w:r w:rsidRPr="001B0605">
        <w:rPr>
          <w:rFonts w:ascii="StobiSerif Regular" w:hAnsi="StobiSerif Regular" w:cs="Arial"/>
          <w:color w:val="000000"/>
          <w:sz w:val="22"/>
          <w:szCs w:val="22"/>
          <w:lang w:val="en-US"/>
        </w:rPr>
        <w:t xml:space="preserve">: Të ardhurat e organeve të administratës, </w:t>
      </w:r>
      <w:r w:rsidRPr="001B0605">
        <w:rPr>
          <w:rFonts w:ascii="StobiSerif Regular" w:hAnsi="StobiSerif Regular" w:cs="Arial"/>
          <w:i/>
          <w:color w:val="000000"/>
          <w:sz w:val="22"/>
          <w:szCs w:val="22"/>
          <w:lang w:val="en-US"/>
        </w:rPr>
        <w:t>Banka e pranuesit</w:t>
      </w:r>
      <w:r w:rsidRPr="001B0605">
        <w:rPr>
          <w:rFonts w:ascii="StobiSerif Regular" w:hAnsi="StobiSerif Regular" w:cs="Arial"/>
          <w:color w:val="000000"/>
          <w:sz w:val="22"/>
          <w:szCs w:val="22"/>
          <w:lang w:val="en-US"/>
        </w:rPr>
        <w:t xml:space="preserve">: Banka Popullore e Republikës së Maqedonisë së Veriut, </w:t>
      </w:r>
      <w:r w:rsidRPr="001B0605">
        <w:rPr>
          <w:rFonts w:ascii="StobiSerif Regular" w:hAnsi="StobiSerif Regular" w:cs="Arial"/>
          <w:i/>
          <w:color w:val="000000"/>
          <w:sz w:val="22"/>
          <w:szCs w:val="22"/>
          <w:lang w:val="en-US"/>
        </w:rPr>
        <w:t>Llogaria e thesarit</w:t>
      </w:r>
      <w:r w:rsidRPr="001B0605">
        <w:rPr>
          <w:rFonts w:ascii="StobiSerif Regular" w:hAnsi="StobiSerif Regular" w:cs="Arial"/>
          <w:color w:val="000000"/>
          <w:sz w:val="22"/>
          <w:szCs w:val="22"/>
          <w:lang w:val="en-US"/>
        </w:rPr>
        <w:t xml:space="preserve">: 100000000063095, </w:t>
      </w:r>
      <w:r w:rsidRPr="001B0605">
        <w:rPr>
          <w:rFonts w:ascii="StobiSerif Regular" w:hAnsi="StobiSerif Regular" w:cs="Arial"/>
          <w:i/>
          <w:color w:val="000000"/>
          <w:sz w:val="22"/>
          <w:szCs w:val="22"/>
          <w:lang w:val="en-US"/>
        </w:rPr>
        <w:t>Llogaria e pagesës</w:t>
      </w:r>
      <w:r w:rsidRPr="001B0605">
        <w:rPr>
          <w:rFonts w:ascii="StobiSerif Regular" w:hAnsi="StobiSerif Regular" w:cs="Arial"/>
          <w:color w:val="000000"/>
          <w:sz w:val="22"/>
          <w:szCs w:val="22"/>
          <w:lang w:val="en-US"/>
        </w:rPr>
        <w:t xml:space="preserve">: 840_______ (në varësi të komunës) 06116,  </w:t>
      </w:r>
      <w:r w:rsidRPr="001B0605">
        <w:rPr>
          <w:rFonts w:ascii="StobiSerif Regular" w:hAnsi="StobiSerif Regular" w:cs="Arial"/>
          <w:i/>
          <w:color w:val="000000"/>
          <w:sz w:val="22"/>
          <w:szCs w:val="22"/>
          <w:lang w:val="en-US"/>
        </w:rPr>
        <w:t xml:space="preserve">Shifra dhe programi i të ardhurave </w:t>
      </w:r>
      <w:r w:rsidRPr="001B0605">
        <w:rPr>
          <w:rFonts w:ascii="StobiSerif Regular" w:hAnsi="StobiSerif Regular" w:cs="Arial"/>
          <w:color w:val="000000"/>
          <w:sz w:val="22"/>
          <w:szCs w:val="22"/>
          <w:lang w:val="en-US"/>
        </w:rPr>
        <w:t>: 725930 00) dhe</w:t>
      </w:r>
    </w:p>
    <w:p w:rsidR="00B97CA6" w:rsidRPr="00B97CA6" w:rsidRDefault="00C95A35" w:rsidP="00B97CA6">
      <w:pPr>
        <w:numPr>
          <w:ilvl w:val="0"/>
          <w:numId w:val="33"/>
        </w:numPr>
        <w:tabs>
          <w:tab w:val="num" w:pos="1134"/>
        </w:tabs>
        <w:jc w:val="both"/>
        <w:rPr>
          <w:rFonts w:ascii="StobiSerif Regular" w:hAnsi="StobiSerif Regular" w:cs="Arial"/>
          <w:color w:val="000000"/>
          <w:sz w:val="22"/>
          <w:szCs w:val="22"/>
          <w:lang w:val="mk-MK" w:eastAsia="en-GB"/>
        </w:rPr>
      </w:pPr>
      <w:r w:rsidRPr="001B0605">
        <w:rPr>
          <w:rFonts w:ascii="StobiSerif Regular" w:hAnsi="StobiSerif Regular" w:cs="Arial"/>
          <w:color w:val="000000"/>
          <w:sz w:val="22"/>
          <w:szCs w:val="22"/>
          <w:lang w:val="mk-MK" w:eastAsia="en-GB"/>
        </w:rPr>
        <w:t>Уплатница на износ од 50,00 денари (</w:t>
      </w:r>
      <w:r w:rsidRPr="001B0605">
        <w:rPr>
          <w:rFonts w:ascii="StobiSerif Regular" w:hAnsi="StobiSerif Regular" w:cs="Arial"/>
          <w:i/>
          <w:color w:val="000000"/>
          <w:sz w:val="22"/>
          <w:szCs w:val="22"/>
          <w:lang w:val="mk-MK" w:eastAsia="en-GB"/>
        </w:rPr>
        <w:t>Цел на дознака</w:t>
      </w:r>
      <w:r w:rsidRPr="001B0605">
        <w:rPr>
          <w:rFonts w:ascii="StobiSerif Regular" w:hAnsi="StobiSerif Regular" w:cs="Arial"/>
          <w:color w:val="000000"/>
          <w:sz w:val="22"/>
          <w:szCs w:val="22"/>
          <w:lang w:val="mk-MK" w:eastAsia="en-GB"/>
        </w:rPr>
        <w:t xml:space="preserve">: Уплата  на административна такса,  </w:t>
      </w:r>
      <w:r w:rsidRPr="001B0605">
        <w:rPr>
          <w:rFonts w:ascii="StobiSerif Regular" w:hAnsi="StobiSerif Regular" w:cs="Arial"/>
          <w:i/>
          <w:color w:val="000000"/>
          <w:sz w:val="22"/>
          <w:szCs w:val="22"/>
          <w:lang w:val="mk-MK" w:eastAsia="en-GB"/>
        </w:rPr>
        <w:t>Назив и седиште на примач</w:t>
      </w:r>
      <w:r w:rsidRPr="001B0605">
        <w:rPr>
          <w:rFonts w:ascii="StobiSerif Regular" w:hAnsi="StobiSerif Regular" w:cs="Arial"/>
          <w:color w:val="000000"/>
          <w:sz w:val="22"/>
          <w:szCs w:val="22"/>
          <w:lang w:val="mk-MK" w:eastAsia="en-GB"/>
        </w:rPr>
        <w:t xml:space="preserve">: Трезорска сметка, </w:t>
      </w:r>
      <w:r w:rsidRPr="001B0605">
        <w:rPr>
          <w:rFonts w:ascii="StobiSerif Regular" w:hAnsi="StobiSerif Regular" w:cs="Arial"/>
          <w:i/>
          <w:color w:val="000000"/>
          <w:sz w:val="22"/>
          <w:szCs w:val="22"/>
          <w:lang w:val="mk-MK" w:eastAsia="en-GB"/>
        </w:rPr>
        <w:t>Банка на примач</w:t>
      </w:r>
      <w:r w:rsidRPr="001B0605">
        <w:rPr>
          <w:rFonts w:ascii="StobiSerif Regular" w:hAnsi="StobiSerif Regular" w:cs="Arial"/>
          <w:color w:val="000000"/>
          <w:sz w:val="22"/>
          <w:szCs w:val="22"/>
          <w:lang w:val="mk-MK" w:eastAsia="en-GB"/>
        </w:rPr>
        <w:t xml:space="preserve">: Народна банка на Република Северна Македонија, </w:t>
      </w:r>
      <w:r w:rsidRPr="001B0605">
        <w:rPr>
          <w:rFonts w:ascii="StobiSerif Regular" w:hAnsi="StobiSerif Regular" w:cs="Arial"/>
          <w:i/>
          <w:color w:val="000000"/>
          <w:sz w:val="22"/>
          <w:szCs w:val="22"/>
          <w:lang w:val="mk-MK" w:eastAsia="en-GB"/>
        </w:rPr>
        <w:t>Трезорска сметка</w:t>
      </w:r>
      <w:r w:rsidRPr="001B0605">
        <w:rPr>
          <w:rFonts w:ascii="StobiSerif Regular" w:hAnsi="StobiSerif Regular" w:cs="Arial"/>
          <w:color w:val="000000"/>
          <w:sz w:val="22"/>
          <w:szCs w:val="22"/>
          <w:lang w:val="mk-MK" w:eastAsia="en-GB"/>
        </w:rPr>
        <w:t xml:space="preserve">: 100000000063095, </w:t>
      </w:r>
      <w:r w:rsidRPr="001B0605">
        <w:rPr>
          <w:rFonts w:ascii="StobiSerif Regular" w:hAnsi="StobiSerif Regular" w:cs="Arial"/>
          <w:i/>
          <w:color w:val="000000"/>
          <w:sz w:val="22"/>
          <w:szCs w:val="22"/>
          <w:lang w:val="mk-MK" w:eastAsia="en-GB"/>
        </w:rPr>
        <w:t>Уплатна сметка</w:t>
      </w:r>
      <w:r w:rsidRPr="001B0605">
        <w:rPr>
          <w:rFonts w:ascii="StobiSerif Regular" w:hAnsi="StobiSerif Regular" w:cs="Arial"/>
          <w:color w:val="000000"/>
          <w:sz w:val="22"/>
          <w:szCs w:val="22"/>
          <w:lang w:val="mk-MK" w:eastAsia="en-GB"/>
        </w:rPr>
        <w:t xml:space="preserve">: 840____ (во зависност од општината) 03161, </w:t>
      </w:r>
      <w:r w:rsidRPr="001B0605">
        <w:rPr>
          <w:rFonts w:ascii="StobiSerif Regular" w:hAnsi="StobiSerif Regular" w:cs="Arial"/>
          <w:i/>
          <w:color w:val="000000"/>
          <w:sz w:val="22"/>
          <w:szCs w:val="22"/>
          <w:lang w:val="mk-MK" w:eastAsia="en-GB"/>
        </w:rPr>
        <w:t>Приходна шифра и програма</w:t>
      </w:r>
      <w:r w:rsidRPr="001B0605">
        <w:rPr>
          <w:rFonts w:ascii="StobiSerif Regular" w:hAnsi="StobiSerif Regular" w:cs="Arial"/>
          <w:color w:val="000000"/>
          <w:sz w:val="22"/>
          <w:szCs w:val="22"/>
          <w:lang w:val="mk-MK" w:eastAsia="en-GB"/>
        </w:rPr>
        <w:t>: 722313 00).</w:t>
      </w:r>
    </w:p>
    <w:p w:rsidR="00253717" w:rsidRPr="001B0605" w:rsidRDefault="00253717" w:rsidP="00253717">
      <w:pPr>
        <w:pStyle w:val="P68B1DB1-Normal8"/>
        <w:numPr>
          <w:ilvl w:val="0"/>
          <w:numId w:val="33"/>
        </w:numPr>
        <w:spacing w:line="276" w:lineRule="auto"/>
        <w:jc w:val="both"/>
        <w:rPr>
          <w:rFonts w:ascii="StobiSerif Regular" w:eastAsia="Calibri" w:hAnsi="StobiSerif Regular" w:cs="StobiSerif Regular"/>
          <w:szCs w:val="22"/>
        </w:rPr>
      </w:pPr>
      <w:r w:rsidRPr="001B0605">
        <w:rPr>
          <w:rFonts w:ascii="StobiSerif Regular" w:eastAsia="Calibri" w:hAnsi="StobiSerif Regular" w:cs="StobiSerif Regular"/>
          <w:szCs w:val="22"/>
        </w:rPr>
        <w:t>Pagesa në shumën prej 50,00 denarë</w:t>
      </w:r>
      <w:r w:rsidRPr="001B0605">
        <w:rPr>
          <w:rFonts w:ascii="StobiSerif Regular" w:eastAsia="Calibri" w:hAnsi="StobiSerif Regular" w:cs="StobiSerif Regular"/>
          <w:color w:val="FF0000"/>
          <w:szCs w:val="22"/>
        </w:rPr>
        <w:t xml:space="preserve"> </w:t>
      </w:r>
      <w:r w:rsidRPr="001B0605">
        <w:rPr>
          <w:rFonts w:ascii="StobiSerif Regular" w:eastAsia="Calibri" w:hAnsi="StobiSerif Regular" w:cs="StobiSerif Regular"/>
          <w:szCs w:val="22"/>
        </w:rPr>
        <w:t>(</w:t>
      </w:r>
      <w:r w:rsidRPr="001B0605">
        <w:rPr>
          <w:rFonts w:ascii="StobiSerif Regular" w:eastAsia="Calibri" w:hAnsi="StobiSerif Regular" w:cs="StobiSerif Regular"/>
          <w:i/>
          <w:szCs w:val="22"/>
        </w:rPr>
        <w:t>Qëllimi i</w:t>
      </w:r>
      <w:r w:rsidRPr="001B0605">
        <w:rPr>
          <w:rFonts w:ascii="StobiSerif Regular" w:eastAsia="Calibri" w:hAnsi="StobiSerif Regular" w:cs="StobiSerif Regular"/>
          <w:szCs w:val="22"/>
        </w:rPr>
        <w:t xml:space="preserve">dërgesës: Pagesa  e taksës administrative,  </w:t>
      </w:r>
      <w:r w:rsidRPr="001B0605">
        <w:rPr>
          <w:rFonts w:ascii="StobiSerif Regular" w:eastAsia="Calibri" w:hAnsi="StobiSerif Regular" w:cs="StobiSerif Regular"/>
          <w:i/>
          <w:szCs w:val="22"/>
        </w:rPr>
        <w:t>Titulli dhe selia e pranuesit:</w:t>
      </w:r>
      <w:r w:rsidRPr="001B0605">
        <w:rPr>
          <w:rFonts w:ascii="StobiSerif Regular" w:eastAsia="Calibri" w:hAnsi="StobiSerif Regular"/>
          <w:szCs w:val="22"/>
        </w:rPr>
        <w:t xml:space="preserve"> Llogaria e thesarit, </w:t>
      </w:r>
      <w:r w:rsidRPr="001B0605">
        <w:rPr>
          <w:rFonts w:ascii="StobiSerif Regular" w:eastAsia="Calibri" w:hAnsi="StobiSerif Regular" w:cs="StobiSerif Regular"/>
          <w:i/>
          <w:szCs w:val="22"/>
        </w:rPr>
        <w:t>Banka e pranuesit:</w:t>
      </w:r>
      <w:r w:rsidRPr="001B0605">
        <w:rPr>
          <w:rFonts w:ascii="StobiSerif Regular" w:eastAsia="Calibri" w:hAnsi="StobiSerif Regular" w:cs="StobiSerif Regular"/>
          <w:szCs w:val="22"/>
        </w:rPr>
        <w:t xml:space="preserve"> Banka Popullore e Republikës së Maqedonisë së Veriut, Llogaria e </w:t>
      </w:r>
      <w:r w:rsidRPr="001B0605">
        <w:rPr>
          <w:rFonts w:ascii="StobiSerif Regular" w:eastAsia="Calibri" w:hAnsi="StobiSerif Regular" w:cs="StobiSerif Regular"/>
          <w:i/>
          <w:szCs w:val="22"/>
        </w:rPr>
        <w:t>thesarit: 100000000063095, Llogaria</w:t>
      </w:r>
      <w:r w:rsidRPr="001B0605">
        <w:rPr>
          <w:rFonts w:ascii="StobiSerif Regular" w:eastAsia="Calibri" w:hAnsi="StobiSerif Regular" w:cs="StobiSerif Regular"/>
          <w:szCs w:val="22"/>
        </w:rPr>
        <w:t xml:space="preserve"> e pagesës </w:t>
      </w:r>
      <w:r w:rsidRPr="001B0605">
        <w:rPr>
          <w:rFonts w:ascii="StobiSerif Regular" w:eastAsia="Calibri" w:hAnsi="StobiSerif Regular" w:cs="StobiSerif Regular"/>
          <w:i/>
          <w:szCs w:val="22"/>
        </w:rPr>
        <w:t>:</w:t>
      </w:r>
      <w:r w:rsidRPr="001B0605">
        <w:rPr>
          <w:rFonts w:ascii="StobiSerif Regular" w:eastAsia="Calibri" w:hAnsi="StobiSerif Regular" w:cs="StobiSerif Regular"/>
          <w:szCs w:val="22"/>
        </w:rPr>
        <w:t xml:space="preserve"> 840_______ (në varësi të komunës) 03161,  </w:t>
      </w:r>
      <w:r w:rsidRPr="001B0605">
        <w:rPr>
          <w:rFonts w:ascii="StobiSerif Regular" w:eastAsia="Calibri" w:hAnsi="StobiSerif Regular" w:cs="StobiSerif Regular"/>
          <w:i/>
          <w:szCs w:val="22"/>
        </w:rPr>
        <w:t>Shifra dhe programi i të ardhurave :</w:t>
      </w:r>
      <w:r w:rsidRPr="001B0605">
        <w:rPr>
          <w:rFonts w:ascii="StobiSerif Regular" w:eastAsia="Calibri" w:hAnsi="StobiSerif Regular" w:cs="StobiSerif Regular"/>
          <w:szCs w:val="22"/>
        </w:rPr>
        <w:t xml:space="preserve"> 722313 00).</w:t>
      </w:r>
    </w:p>
    <w:p w:rsidR="00C95A35" w:rsidRPr="001B0605" w:rsidRDefault="00C95A35" w:rsidP="00C95A35">
      <w:pPr>
        <w:widowControl w:val="0"/>
        <w:ind w:left="1138"/>
        <w:jc w:val="both"/>
        <w:rPr>
          <w:rFonts w:ascii="StobiSerif Regular" w:hAnsi="StobiSerif Regular" w:cs="Arial"/>
          <w:color w:val="000000"/>
          <w:sz w:val="22"/>
          <w:szCs w:val="22"/>
          <w:lang w:val="mk-MK" w:eastAsia="en-GB"/>
        </w:rPr>
      </w:pPr>
    </w:p>
    <w:p w:rsidR="00C95A35" w:rsidRPr="001B0605" w:rsidRDefault="00C95A35" w:rsidP="00C95A35">
      <w:pPr>
        <w:spacing w:after="120"/>
        <w:jc w:val="both"/>
        <w:rPr>
          <w:rFonts w:ascii="StobiSerif Regular" w:hAnsi="StobiSerif Regular" w:cs="Arial"/>
          <w:b/>
          <w:color w:val="000000"/>
          <w:sz w:val="22"/>
          <w:szCs w:val="22"/>
          <w:lang w:val="en-US" w:eastAsia="en-GB"/>
        </w:rPr>
      </w:pPr>
    </w:p>
    <w:p w:rsidR="00C95A35" w:rsidRPr="00C95A35" w:rsidRDefault="00C95A35" w:rsidP="00C95A35">
      <w:pPr>
        <w:spacing w:after="120"/>
        <w:jc w:val="both"/>
        <w:rPr>
          <w:rFonts w:ascii="StobiSerif Regular" w:hAnsi="StobiSerif Regular" w:cs="Arial"/>
          <w:b/>
          <w:color w:val="000000"/>
          <w:sz w:val="22"/>
          <w:szCs w:val="22"/>
          <w:lang w:val="en-US" w:eastAsia="en-GB"/>
        </w:rPr>
      </w:pPr>
    </w:p>
    <w:p w:rsidR="00C41ECB" w:rsidRPr="00217829" w:rsidRDefault="00C41ECB" w:rsidP="00C41ECB">
      <w:pPr>
        <w:jc w:val="both"/>
        <w:rPr>
          <w:rFonts w:ascii="StobiSerif Regular" w:hAnsi="StobiSerif Regular"/>
          <w:b/>
          <w:sz w:val="22"/>
          <w:szCs w:val="22"/>
          <w:lang w:val="ru-RU"/>
        </w:rPr>
      </w:pPr>
    </w:p>
    <w:p w:rsidR="00C41ECB" w:rsidRPr="00217829" w:rsidRDefault="00C41ECB" w:rsidP="00C41ECB">
      <w:pPr>
        <w:jc w:val="both"/>
        <w:rPr>
          <w:rFonts w:ascii="StobiSerif Regular" w:hAnsi="StobiSerif Regular"/>
          <w:b/>
          <w:sz w:val="22"/>
          <w:szCs w:val="22"/>
          <w:lang w:val="ru-RU"/>
        </w:rPr>
      </w:pPr>
    </w:p>
    <w:p w:rsidR="00C41ECB" w:rsidRPr="00217829" w:rsidRDefault="00C41ECB" w:rsidP="00C41ECB">
      <w:pPr>
        <w:jc w:val="both"/>
        <w:rPr>
          <w:rFonts w:ascii="StobiSerif Regular" w:hAnsi="StobiSerif Regular"/>
          <w:b/>
          <w:sz w:val="22"/>
          <w:szCs w:val="22"/>
          <w:lang w:val="ru-RU"/>
        </w:rPr>
      </w:pPr>
    </w:p>
    <w:p w:rsidR="00C41ECB" w:rsidRPr="00217829" w:rsidRDefault="00C41ECB" w:rsidP="00C41ECB">
      <w:pPr>
        <w:jc w:val="both"/>
        <w:rPr>
          <w:rFonts w:ascii="StobiSerif Regular" w:hAnsi="StobiSerif Regular"/>
          <w:b/>
          <w:sz w:val="22"/>
          <w:szCs w:val="22"/>
          <w:lang w:val="ru-RU"/>
        </w:rPr>
      </w:pPr>
    </w:p>
    <w:p w:rsidR="001B0605" w:rsidRDefault="001B0605" w:rsidP="00C41ECB">
      <w:pPr>
        <w:jc w:val="center"/>
        <w:rPr>
          <w:rFonts w:ascii="StobiSerif Regular" w:hAnsi="StobiSerif Regular"/>
          <w:sz w:val="22"/>
          <w:szCs w:val="22"/>
          <w:lang w:val="mk-MK"/>
        </w:rPr>
      </w:pPr>
    </w:p>
    <w:p w:rsidR="001B0605" w:rsidRDefault="001B0605" w:rsidP="00C41ECB">
      <w:pPr>
        <w:jc w:val="center"/>
        <w:rPr>
          <w:rFonts w:ascii="StobiSerif Regular" w:hAnsi="StobiSerif Regular"/>
          <w:sz w:val="22"/>
          <w:szCs w:val="22"/>
          <w:lang w:val="mk-MK"/>
        </w:rPr>
      </w:pPr>
    </w:p>
    <w:tbl>
      <w:tblPr>
        <w:tblpPr w:leftFromText="180" w:rightFromText="180" w:vertAnchor="page" w:horzAnchor="margin" w:tblpY="2971"/>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44"/>
        <w:gridCol w:w="4776"/>
      </w:tblGrid>
      <w:tr w:rsidR="00253717" w:rsidRPr="00217829" w:rsidTr="00253717">
        <w:tc>
          <w:tcPr>
            <w:tcW w:w="4944" w:type="dxa"/>
          </w:tcPr>
          <w:p w:rsidR="00253717" w:rsidRPr="00217829" w:rsidRDefault="00253717" w:rsidP="00253717">
            <w:pPr>
              <w:tabs>
                <w:tab w:val="left" w:pos="3119"/>
                <w:tab w:val="left" w:pos="9498"/>
              </w:tabs>
              <w:spacing w:before="120"/>
              <w:jc w:val="both"/>
              <w:rPr>
                <w:rFonts w:ascii="StobiSerif Regular" w:hAnsi="StobiSerif Regular"/>
                <w:sz w:val="18"/>
                <w:szCs w:val="20"/>
                <w:lang w:val="mk-MK"/>
              </w:rPr>
            </w:pPr>
            <w:bookmarkStart w:id="3" w:name="_Hlk345496470"/>
            <w:r w:rsidRPr="00217829">
              <w:rPr>
                <w:rFonts w:ascii="StobiSerif Regular" w:hAnsi="StobiSerif Regular"/>
                <w:sz w:val="18"/>
                <w:szCs w:val="20"/>
                <w:lang w:val="mk-MK"/>
              </w:rPr>
              <w:t>Молиме во прилог на барањето да доставите уплатница</w:t>
            </w:r>
            <w:r w:rsidRPr="00217829">
              <w:rPr>
                <w:rFonts w:ascii="StobiSerif Regular" w:hAnsi="StobiSerif Regular"/>
                <w:sz w:val="18"/>
                <w:szCs w:val="20"/>
                <w:lang w:val="ru-RU"/>
              </w:rPr>
              <w:t xml:space="preserve"> </w:t>
            </w:r>
            <w:r w:rsidRPr="00217829">
              <w:rPr>
                <w:rFonts w:ascii="StobiSerif Regular" w:hAnsi="StobiSerif Regular"/>
                <w:sz w:val="18"/>
                <w:szCs w:val="20"/>
                <w:lang w:val="mk-MK"/>
              </w:rPr>
              <w:t>за административни такси:</w:t>
            </w:r>
          </w:p>
          <w:p w:rsidR="00253717" w:rsidRPr="00217829" w:rsidRDefault="00253717" w:rsidP="00253717">
            <w:pPr>
              <w:tabs>
                <w:tab w:val="left" w:pos="3119"/>
                <w:tab w:val="left" w:pos="9498"/>
              </w:tabs>
              <w:spacing w:before="20"/>
              <w:jc w:val="both"/>
              <w:rPr>
                <w:rFonts w:ascii="StobiSerif Regular" w:hAnsi="StobiSerif Regular"/>
                <w:sz w:val="18"/>
                <w:szCs w:val="20"/>
                <w:lang w:val="mk-MK"/>
              </w:rPr>
            </w:pPr>
          </w:p>
          <w:p w:rsidR="00253717" w:rsidRPr="00217829" w:rsidRDefault="00253717" w:rsidP="00253717">
            <w:pPr>
              <w:tabs>
                <w:tab w:val="left" w:pos="3119"/>
                <w:tab w:val="left" w:pos="9498"/>
              </w:tabs>
              <w:spacing w:before="20"/>
              <w:jc w:val="both"/>
              <w:rPr>
                <w:rFonts w:ascii="StobiSerif Regular" w:hAnsi="StobiSerif Regular"/>
                <w:sz w:val="18"/>
                <w:szCs w:val="20"/>
                <w:lang w:val="mk-MK"/>
              </w:rPr>
            </w:pPr>
            <w:r w:rsidRPr="00217829">
              <w:rPr>
                <w:rFonts w:ascii="StobiSerif Regular" w:hAnsi="StobiSerif Regular"/>
                <w:sz w:val="18"/>
                <w:szCs w:val="20"/>
                <w:lang w:val="mk-MK"/>
              </w:rPr>
              <w:t>Назив и седиште на примач: Трезорска сметка</w:t>
            </w:r>
          </w:p>
          <w:p w:rsidR="00253717" w:rsidRPr="00217829" w:rsidRDefault="00253717" w:rsidP="00253717">
            <w:pPr>
              <w:tabs>
                <w:tab w:val="left" w:pos="3119"/>
                <w:tab w:val="left" w:pos="9498"/>
              </w:tabs>
              <w:jc w:val="both"/>
              <w:rPr>
                <w:rFonts w:ascii="StobiSerif Regular" w:hAnsi="StobiSerif Regular"/>
                <w:sz w:val="18"/>
                <w:szCs w:val="20"/>
                <w:lang w:val="mk-MK"/>
              </w:rPr>
            </w:pPr>
            <w:r w:rsidRPr="00217829">
              <w:rPr>
                <w:rFonts w:ascii="StobiSerif Regular" w:hAnsi="StobiSerif Regular"/>
                <w:sz w:val="18"/>
                <w:szCs w:val="20"/>
                <w:lang w:val="mk-MK"/>
              </w:rPr>
              <w:t>Банка на примач:</w:t>
            </w:r>
            <w:r>
              <w:rPr>
                <w:rFonts w:ascii="StobiSerif Regular" w:hAnsi="StobiSerif Regular"/>
                <w:sz w:val="18"/>
                <w:szCs w:val="20"/>
                <w:lang w:val="mk-MK"/>
              </w:rPr>
              <w:t xml:space="preserve"> </w:t>
            </w:r>
            <w:r w:rsidRPr="00217829">
              <w:rPr>
                <w:rFonts w:ascii="StobiSerif Regular" w:hAnsi="StobiSerif Regular"/>
                <w:sz w:val="18"/>
                <w:szCs w:val="20"/>
                <w:lang w:val="mk-MK"/>
              </w:rPr>
              <w:t xml:space="preserve">Народна банка на Република </w:t>
            </w:r>
            <w:r>
              <w:rPr>
                <w:rFonts w:ascii="StobiSerif Regular" w:hAnsi="StobiSerif Regular"/>
                <w:sz w:val="18"/>
                <w:szCs w:val="20"/>
                <w:lang w:val="mk-MK"/>
              </w:rPr>
              <w:t xml:space="preserve">Северна </w:t>
            </w:r>
            <w:r w:rsidRPr="00217829">
              <w:rPr>
                <w:rFonts w:ascii="StobiSerif Regular" w:hAnsi="StobiSerif Regular"/>
                <w:sz w:val="18"/>
                <w:szCs w:val="20"/>
                <w:lang w:val="mk-MK"/>
              </w:rPr>
              <w:t>Македонија</w:t>
            </w:r>
          </w:p>
          <w:p w:rsidR="00253717" w:rsidRPr="00217829" w:rsidRDefault="00253717" w:rsidP="00253717">
            <w:pPr>
              <w:tabs>
                <w:tab w:val="left" w:pos="3119"/>
                <w:tab w:val="left" w:pos="9498"/>
              </w:tabs>
              <w:jc w:val="both"/>
              <w:rPr>
                <w:rFonts w:ascii="StobiSerif Regular" w:hAnsi="StobiSerif Regular"/>
                <w:sz w:val="18"/>
                <w:szCs w:val="20"/>
                <w:lang w:val="mk-MK"/>
              </w:rPr>
            </w:pPr>
          </w:p>
          <w:p w:rsidR="00253717" w:rsidRPr="00217829" w:rsidRDefault="00253717" w:rsidP="00253717">
            <w:pPr>
              <w:tabs>
                <w:tab w:val="left" w:pos="3119"/>
                <w:tab w:val="left" w:pos="9498"/>
              </w:tabs>
              <w:jc w:val="both"/>
              <w:rPr>
                <w:rFonts w:ascii="StobiSerif Regular" w:hAnsi="StobiSerif Regular"/>
                <w:sz w:val="18"/>
                <w:szCs w:val="20"/>
                <w:lang w:val="ru-RU"/>
              </w:rPr>
            </w:pPr>
          </w:p>
          <w:p w:rsidR="00253717" w:rsidRPr="00217829" w:rsidRDefault="00253717" w:rsidP="00253717">
            <w:pPr>
              <w:tabs>
                <w:tab w:val="left" w:pos="3119"/>
                <w:tab w:val="left" w:pos="9498"/>
              </w:tabs>
              <w:jc w:val="both"/>
              <w:rPr>
                <w:rFonts w:ascii="StobiSerif Regular" w:hAnsi="StobiSerif Regular"/>
                <w:sz w:val="18"/>
                <w:szCs w:val="20"/>
                <w:lang w:val="mk-MK"/>
              </w:rPr>
            </w:pPr>
            <w:r w:rsidRPr="00217829">
              <w:rPr>
                <w:rFonts w:ascii="StobiSerif Regular" w:hAnsi="StobiSerif Regular"/>
                <w:sz w:val="18"/>
                <w:szCs w:val="20"/>
                <w:lang w:val="mk-MK"/>
              </w:rPr>
              <w:t>Трансакциска сметка: 100000000063095</w:t>
            </w:r>
          </w:p>
          <w:p w:rsidR="00253717" w:rsidRPr="00217829" w:rsidRDefault="00253717" w:rsidP="00253717">
            <w:pPr>
              <w:tabs>
                <w:tab w:val="left" w:pos="3119"/>
                <w:tab w:val="left" w:pos="9498"/>
              </w:tabs>
              <w:jc w:val="both"/>
              <w:rPr>
                <w:rFonts w:ascii="StobiSerif Regular" w:hAnsi="StobiSerif Regular"/>
                <w:sz w:val="18"/>
                <w:szCs w:val="20"/>
                <w:lang w:val="mk-MK"/>
              </w:rPr>
            </w:pPr>
            <w:r w:rsidRPr="00217829">
              <w:rPr>
                <w:rFonts w:ascii="StobiSerif Regular" w:hAnsi="StobiSerif Regular"/>
                <w:sz w:val="18"/>
                <w:szCs w:val="20"/>
                <w:lang w:val="mk-MK"/>
              </w:rPr>
              <w:t>Уплатна сметка: 840</w:t>
            </w:r>
            <w:r w:rsidRPr="00217829">
              <w:rPr>
                <w:rFonts w:ascii="StobiSerif Regular" w:hAnsi="StobiSerif Regular"/>
                <w:sz w:val="18"/>
                <w:szCs w:val="20"/>
                <w:lang w:val="ru-RU"/>
              </w:rPr>
              <w:t>_____</w:t>
            </w:r>
            <w:r>
              <w:rPr>
                <w:rFonts w:ascii="StobiSerif Regular" w:hAnsi="StobiSerif Regular"/>
                <w:sz w:val="18"/>
                <w:szCs w:val="20"/>
                <w:lang w:val="ru-RU"/>
              </w:rPr>
              <w:t xml:space="preserve"> </w:t>
            </w:r>
            <w:r w:rsidRPr="00217829">
              <w:rPr>
                <w:rFonts w:ascii="StobiSerif Regular" w:hAnsi="StobiSerif Regular"/>
                <w:sz w:val="18"/>
                <w:szCs w:val="20"/>
                <w:lang w:val="mk-MK"/>
              </w:rPr>
              <w:t>(во зависност од општината) 03161</w:t>
            </w:r>
          </w:p>
          <w:p w:rsidR="00253717" w:rsidRPr="00217829" w:rsidRDefault="00253717" w:rsidP="00253717">
            <w:pPr>
              <w:tabs>
                <w:tab w:val="left" w:pos="3119"/>
                <w:tab w:val="left" w:pos="9498"/>
              </w:tabs>
              <w:jc w:val="both"/>
              <w:rPr>
                <w:rFonts w:ascii="StobiSerif Regular" w:hAnsi="StobiSerif Regular"/>
                <w:sz w:val="18"/>
                <w:szCs w:val="20"/>
                <w:lang w:val="mk-MK"/>
              </w:rPr>
            </w:pPr>
          </w:p>
          <w:p w:rsidR="00253717" w:rsidRPr="00217829" w:rsidRDefault="00253717" w:rsidP="00253717">
            <w:pPr>
              <w:tabs>
                <w:tab w:val="left" w:pos="3119"/>
                <w:tab w:val="left" w:pos="9498"/>
              </w:tabs>
              <w:jc w:val="both"/>
              <w:rPr>
                <w:rFonts w:ascii="StobiSerif Regular" w:hAnsi="StobiSerif Regular"/>
                <w:sz w:val="18"/>
                <w:szCs w:val="20"/>
                <w:lang w:val="mk-MK"/>
              </w:rPr>
            </w:pPr>
            <w:r w:rsidRPr="00217829">
              <w:rPr>
                <w:rFonts w:ascii="StobiSerif Regular" w:hAnsi="StobiSerif Regular"/>
                <w:sz w:val="18"/>
                <w:szCs w:val="20"/>
                <w:lang w:val="mk-MK"/>
              </w:rPr>
              <w:t>Приходна шифра и програма:</w:t>
            </w:r>
          </w:p>
          <w:p w:rsidR="00253717" w:rsidRPr="00217829" w:rsidRDefault="00253717" w:rsidP="00253717">
            <w:pPr>
              <w:tabs>
                <w:tab w:val="left" w:pos="3119"/>
                <w:tab w:val="left" w:pos="9498"/>
              </w:tabs>
              <w:jc w:val="both"/>
              <w:rPr>
                <w:rFonts w:ascii="StobiSerif Regular" w:hAnsi="StobiSerif Regular"/>
                <w:sz w:val="18"/>
                <w:szCs w:val="20"/>
                <w:lang w:val="mk-MK"/>
              </w:rPr>
            </w:pPr>
            <w:r w:rsidRPr="00217829">
              <w:rPr>
                <w:rFonts w:ascii="StobiSerif Regular" w:hAnsi="StobiSerif Regular"/>
                <w:sz w:val="18"/>
                <w:szCs w:val="20"/>
                <w:lang w:val="mk-MK"/>
              </w:rPr>
              <w:t>722313 00</w:t>
            </w:r>
          </w:p>
          <w:p w:rsidR="00253717" w:rsidRPr="00170D65" w:rsidRDefault="00253717" w:rsidP="00253717">
            <w:pPr>
              <w:tabs>
                <w:tab w:val="left" w:pos="3119"/>
                <w:tab w:val="left" w:pos="9498"/>
              </w:tabs>
              <w:jc w:val="both"/>
              <w:rPr>
                <w:rFonts w:ascii="StobiSerif Regular" w:hAnsi="StobiSerif Regular"/>
                <w:sz w:val="18"/>
                <w:szCs w:val="20"/>
                <w:lang w:val="mk-MK"/>
              </w:rPr>
            </w:pPr>
            <w:r w:rsidRPr="00217829">
              <w:rPr>
                <w:rFonts w:ascii="StobiSerif Regular" w:hAnsi="StobiSerif Regular"/>
                <w:sz w:val="18"/>
                <w:szCs w:val="20"/>
                <w:lang w:val="mk-MK"/>
              </w:rPr>
              <w:t>Износ: 50,00 денари</w:t>
            </w:r>
          </w:p>
        </w:tc>
        <w:tc>
          <w:tcPr>
            <w:tcW w:w="4776" w:type="dxa"/>
          </w:tcPr>
          <w:p w:rsidR="00253717" w:rsidRPr="00217829" w:rsidRDefault="00253717" w:rsidP="00253717">
            <w:pPr>
              <w:tabs>
                <w:tab w:val="left" w:pos="3119"/>
                <w:tab w:val="left" w:pos="9498"/>
              </w:tabs>
              <w:spacing w:before="120"/>
              <w:jc w:val="both"/>
              <w:rPr>
                <w:rFonts w:ascii="StobiSerif Regular" w:hAnsi="StobiSerif Regular"/>
                <w:sz w:val="18"/>
                <w:szCs w:val="20"/>
                <w:lang w:val="mk-MK"/>
              </w:rPr>
            </w:pPr>
            <w:r w:rsidRPr="00217829">
              <w:rPr>
                <w:rFonts w:ascii="StobiSerif Regular" w:hAnsi="StobiSerif Regular"/>
                <w:sz w:val="18"/>
                <w:szCs w:val="20"/>
                <w:lang w:val="mk-MK"/>
              </w:rPr>
              <w:t>Молиме во прилог на барањето да доставите уплатница за административни такси:</w:t>
            </w:r>
          </w:p>
          <w:p w:rsidR="00253717" w:rsidRPr="00217829" w:rsidRDefault="00253717" w:rsidP="00253717">
            <w:pPr>
              <w:tabs>
                <w:tab w:val="left" w:pos="3119"/>
                <w:tab w:val="left" w:pos="9498"/>
              </w:tabs>
              <w:jc w:val="both"/>
              <w:rPr>
                <w:rFonts w:ascii="StobiSerif Regular" w:hAnsi="StobiSerif Regular"/>
                <w:sz w:val="18"/>
                <w:szCs w:val="20"/>
                <w:lang w:val="mk-MK"/>
              </w:rPr>
            </w:pPr>
          </w:p>
          <w:p w:rsidR="00253717" w:rsidRPr="00217829" w:rsidRDefault="00253717" w:rsidP="00253717">
            <w:pPr>
              <w:tabs>
                <w:tab w:val="left" w:pos="3119"/>
                <w:tab w:val="left" w:pos="9498"/>
              </w:tabs>
              <w:jc w:val="both"/>
              <w:rPr>
                <w:rFonts w:ascii="StobiSerif Regular" w:hAnsi="StobiSerif Regular"/>
                <w:sz w:val="18"/>
                <w:szCs w:val="20"/>
                <w:lang w:val="mk-MK"/>
              </w:rPr>
            </w:pPr>
            <w:r w:rsidRPr="00217829">
              <w:rPr>
                <w:rFonts w:ascii="StobiSerif Regular" w:hAnsi="StobiSerif Regular"/>
                <w:sz w:val="18"/>
                <w:szCs w:val="20"/>
                <w:lang w:val="mk-MK"/>
              </w:rPr>
              <w:t xml:space="preserve">Назив и седиште на примач: </w:t>
            </w:r>
          </w:p>
          <w:p w:rsidR="00253717" w:rsidRPr="00217829" w:rsidRDefault="00253717" w:rsidP="00253717">
            <w:pPr>
              <w:tabs>
                <w:tab w:val="left" w:pos="3119"/>
                <w:tab w:val="left" w:pos="9498"/>
              </w:tabs>
              <w:jc w:val="both"/>
              <w:rPr>
                <w:rFonts w:ascii="StobiSerif Regular" w:hAnsi="StobiSerif Regular"/>
                <w:sz w:val="18"/>
                <w:szCs w:val="20"/>
                <w:lang w:val="mk-MK"/>
              </w:rPr>
            </w:pPr>
            <w:r w:rsidRPr="00217829">
              <w:rPr>
                <w:rFonts w:ascii="StobiSerif Regular" w:hAnsi="StobiSerif Regular"/>
                <w:sz w:val="18"/>
                <w:szCs w:val="20"/>
                <w:lang w:val="mk-MK"/>
              </w:rPr>
              <w:t>Приходи на органи на управа</w:t>
            </w:r>
          </w:p>
          <w:p w:rsidR="00253717" w:rsidRPr="00217829" w:rsidRDefault="00253717" w:rsidP="00253717">
            <w:pPr>
              <w:tabs>
                <w:tab w:val="left" w:pos="3119"/>
                <w:tab w:val="left" w:pos="9498"/>
              </w:tabs>
              <w:jc w:val="both"/>
              <w:rPr>
                <w:rFonts w:ascii="StobiSerif Regular" w:hAnsi="StobiSerif Regular"/>
                <w:sz w:val="18"/>
                <w:szCs w:val="20"/>
                <w:lang w:val="mk-MK"/>
              </w:rPr>
            </w:pPr>
            <w:r w:rsidRPr="00217829">
              <w:rPr>
                <w:rFonts w:ascii="StobiSerif Regular" w:hAnsi="StobiSerif Regular"/>
                <w:sz w:val="18"/>
                <w:szCs w:val="20"/>
                <w:lang w:val="mk-MK"/>
              </w:rPr>
              <w:t>Банка на примач:</w:t>
            </w:r>
            <w:r w:rsidRPr="00217829">
              <w:rPr>
                <w:rFonts w:ascii="StobiSerif Regular" w:hAnsi="StobiSerif Regular"/>
                <w:sz w:val="18"/>
                <w:szCs w:val="20"/>
                <w:lang w:val="ru-RU"/>
              </w:rPr>
              <w:t xml:space="preserve"> </w:t>
            </w:r>
            <w:r w:rsidRPr="00217829">
              <w:rPr>
                <w:rFonts w:ascii="StobiSerif Regular" w:hAnsi="StobiSerif Regular"/>
                <w:sz w:val="18"/>
                <w:szCs w:val="20"/>
                <w:lang w:val="mk-MK"/>
              </w:rPr>
              <w:t xml:space="preserve">Народна банка на Република </w:t>
            </w:r>
            <w:r>
              <w:rPr>
                <w:rFonts w:ascii="StobiSerif Regular" w:hAnsi="StobiSerif Regular"/>
                <w:sz w:val="18"/>
                <w:szCs w:val="20"/>
                <w:lang w:val="mk-MK"/>
              </w:rPr>
              <w:t xml:space="preserve">Северна </w:t>
            </w:r>
            <w:r w:rsidRPr="00217829">
              <w:rPr>
                <w:rFonts w:ascii="StobiSerif Regular" w:hAnsi="StobiSerif Regular"/>
                <w:sz w:val="18"/>
                <w:szCs w:val="20"/>
                <w:lang w:val="mk-MK"/>
              </w:rPr>
              <w:t>Македонија</w:t>
            </w:r>
          </w:p>
          <w:p w:rsidR="00253717" w:rsidRPr="00217829" w:rsidRDefault="00253717" w:rsidP="00253717">
            <w:pPr>
              <w:tabs>
                <w:tab w:val="left" w:pos="3119"/>
                <w:tab w:val="left" w:pos="9498"/>
              </w:tabs>
              <w:jc w:val="both"/>
              <w:rPr>
                <w:rFonts w:ascii="StobiSerif Regular" w:hAnsi="StobiSerif Regular"/>
                <w:sz w:val="14"/>
                <w:szCs w:val="20"/>
                <w:lang w:val="mk-MK"/>
              </w:rPr>
            </w:pPr>
          </w:p>
          <w:p w:rsidR="00253717" w:rsidRPr="00217829" w:rsidRDefault="00253717" w:rsidP="00253717">
            <w:pPr>
              <w:tabs>
                <w:tab w:val="left" w:pos="3119"/>
                <w:tab w:val="left" w:pos="9498"/>
              </w:tabs>
              <w:jc w:val="both"/>
              <w:rPr>
                <w:rFonts w:ascii="StobiSerif Regular" w:hAnsi="StobiSerif Regular"/>
                <w:sz w:val="18"/>
                <w:szCs w:val="20"/>
                <w:lang w:val="mk-MK"/>
              </w:rPr>
            </w:pPr>
            <w:r w:rsidRPr="00217829">
              <w:rPr>
                <w:rFonts w:ascii="StobiSerif Regular" w:hAnsi="StobiSerif Regular"/>
                <w:sz w:val="18"/>
                <w:szCs w:val="20"/>
                <w:lang w:val="mk-MK"/>
              </w:rPr>
              <w:t>Трансакциска сметка: 100000000063095</w:t>
            </w:r>
          </w:p>
          <w:p w:rsidR="00253717" w:rsidRPr="00217829" w:rsidRDefault="00253717" w:rsidP="00253717">
            <w:pPr>
              <w:tabs>
                <w:tab w:val="left" w:pos="3119"/>
                <w:tab w:val="left" w:pos="9498"/>
              </w:tabs>
              <w:jc w:val="both"/>
              <w:rPr>
                <w:rFonts w:ascii="StobiSerif Regular" w:hAnsi="StobiSerif Regular"/>
                <w:sz w:val="18"/>
                <w:szCs w:val="20"/>
                <w:lang w:val="mk-MK"/>
              </w:rPr>
            </w:pPr>
            <w:r w:rsidRPr="00217829">
              <w:rPr>
                <w:rFonts w:ascii="StobiSerif Regular" w:hAnsi="StobiSerif Regular"/>
                <w:sz w:val="18"/>
                <w:szCs w:val="20"/>
                <w:lang w:val="mk-MK"/>
              </w:rPr>
              <w:t>Уплатна см</w:t>
            </w:r>
            <w:r w:rsidRPr="00217829">
              <w:rPr>
                <w:rFonts w:ascii="StobiSerif Regular" w:hAnsi="StobiSerif Regular"/>
                <w:sz w:val="18"/>
                <w:szCs w:val="20"/>
                <w:lang w:val="en-US"/>
              </w:rPr>
              <w:t>e</w:t>
            </w:r>
            <w:r w:rsidRPr="00217829">
              <w:rPr>
                <w:rFonts w:ascii="StobiSerif Regular" w:hAnsi="StobiSerif Regular"/>
                <w:sz w:val="18"/>
                <w:szCs w:val="20"/>
                <w:lang w:val="mk-MK"/>
              </w:rPr>
              <w:t>тка: 840</w:t>
            </w:r>
            <w:r w:rsidRPr="00217829">
              <w:rPr>
                <w:rFonts w:ascii="StobiSerif Regular" w:hAnsi="StobiSerif Regular"/>
                <w:sz w:val="18"/>
                <w:szCs w:val="20"/>
                <w:lang w:val="ru-RU"/>
              </w:rPr>
              <w:t>_____</w:t>
            </w:r>
            <w:r w:rsidRPr="00217829">
              <w:rPr>
                <w:rFonts w:ascii="StobiSerif Regular" w:hAnsi="StobiSerif Regular"/>
                <w:sz w:val="18"/>
                <w:szCs w:val="20"/>
                <w:lang w:val="mk-MK"/>
              </w:rPr>
              <w:t>(во зависност од општината) 06116</w:t>
            </w:r>
          </w:p>
          <w:p w:rsidR="00253717" w:rsidRPr="00217829" w:rsidRDefault="00253717" w:rsidP="00253717">
            <w:pPr>
              <w:tabs>
                <w:tab w:val="left" w:pos="3119"/>
                <w:tab w:val="left" w:pos="9498"/>
              </w:tabs>
              <w:jc w:val="both"/>
              <w:rPr>
                <w:rFonts w:ascii="StobiSerif Regular" w:hAnsi="StobiSerif Regular"/>
                <w:sz w:val="20"/>
                <w:szCs w:val="20"/>
                <w:lang w:val="mk-MK"/>
              </w:rPr>
            </w:pPr>
          </w:p>
          <w:p w:rsidR="00253717" w:rsidRPr="00217829" w:rsidRDefault="00253717" w:rsidP="00253717">
            <w:pPr>
              <w:tabs>
                <w:tab w:val="left" w:pos="3119"/>
                <w:tab w:val="left" w:pos="9498"/>
              </w:tabs>
              <w:jc w:val="both"/>
              <w:rPr>
                <w:rFonts w:ascii="StobiSerif Regular" w:hAnsi="StobiSerif Regular"/>
                <w:sz w:val="18"/>
                <w:szCs w:val="20"/>
                <w:lang w:val="ru-RU"/>
              </w:rPr>
            </w:pPr>
            <w:r w:rsidRPr="00217829">
              <w:rPr>
                <w:rFonts w:ascii="StobiSerif Regular" w:hAnsi="StobiSerif Regular"/>
                <w:sz w:val="18"/>
                <w:szCs w:val="20"/>
                <w:lang w:val="mk-MK"/>
              </w:rPr>
              <w:t xml:space="preserve">Приходна шифра и програма: </w:t>
            </w:r>
          </w:p>
          <w:p w:rsidR="00253717" w:rsidRPr="00217829" w:rsidRDefault="00253717" w:rsidP="00253717">
            <w:pPr>
              <w:tabs>
                <w:tab w:val="left" w:pos="3119"/>
                <w:tab w:val="left" w:pos="9498"/>
              </w:tabs>
              <w:jc w:val="both"/>
              <w:rPr>
                <w:rFonts w:ascii="StobiSerif Regular" w:hAnsi="StobiSerif Regular"/>
                <w:sz w:val="18"/>
                <w:szCs w:val="20"/>
                <w:lang w:val="mk-MK"/>
              </w:rPr>
            </w:pPr>
            <w:r w:rsidRPr="00217829">
              <w:rPr>
                <w:rFonts w:ascii="StobiSerif Regular" w:hAnsi="StobiSerif Regular"/>
                <w:sz w:val="18"/>
                <w:szCs w:val="20"/>
                <w:lang w:val="mk-MK"/>
              </w:rPr>
              <w:t>725930 00</w:t>
            </w:r>
          </w:p>
          <w:p w:rsidR="00253717" w:rsidRPr="00217829" w:rsidRDefault="00253717" w:rsidP="00253717">
            <w:pPr>
              <w:tabs>
                <w:tab w:val="left" w:pos="3119"/>
                <w:tab w:val="left" w:pos="9498"/>
              </w:tabs>
              <w:rPr>
                <w:rFonts w:ascii="StobiSerif Regular" w:hAnsi="StobiSerif Regular"/>
                <w:b/>
                <w:sz w:val="18"/>
                <w:szCs w:val="20"/>
                <w:lang w:val="ru-RU"/>
              </w:rPr>
            </w:pPr>
            <w:r w:rsidRPr="00217829">
              <w:rPr>
                <w:rFonts w:ascii="StobiSerif Regular" w:hAnsi="StobiSerif Regular"/>
                <w:sz w:val="18"/>
                <w:szCs w:val="20"/>
                <w:lang w:val="mk-MK"/>
              </w:rPr>
              <w:t>Износ</w:t>
            </w:r>
            <w:r w:rsidRPr="00217829">
              <w:rPr>
                <w:rFonts w:ascii="StobiSerif Regular" w:hAnsi="StobiSerif Regular"/>
                <w:sz w:val="18"/>
                <w:szCs w:val="20"/>
                <w:lang w:val="ru-RU"/>
              </w:rPr>
              <w:t>:</w:t>
            </w:r>
            <w:r w:rsidRPr="00217829">
              <w:rPr>
                <w:rFonts w:ascii="StobiSerif Regular" w:hAnsi="StobiSerif Regular"/>
                <w:sz w:val="18"/>
                <w:szCs w:val="20"/>
                <w:lang w:val="mk-MK"/>
              </w:rPr>
              <w:t xml:space="preserve"> 2</w:t>
            </w:r>
            <w:r w:rsidRPr="00217829">
              <w:rPr>
                <w:rFonts w:ascii="StobiSerif Regular" w:hAnsi="StobiSerif Regular"/>
                <w:sz w:val="18"/>
                <w:szCs w:val="20"/>
                <w:lang w:val="ru-RU"/>
              </w:rPr>
              <w:t>5</w:t>
            </w:r>
            <w:r w:rsidRPr="00217829">
              <w:rPr>
                <w:rFonts w:ascii="StobiSerif Regular" w:hAnsi="StobiSerif Regular"/>
                <w:sz w:val="18"/>
                <w:szCs w:val="20"/>
                <w:lang w:val="mk-MK"/>
              </w:rPr>
              <w:t>0</w:t>
            </w:r>
            <w:r w:rsidRPr="00217829">
              <w:rPr>
                <w:rFonts w:ascii="StobiSerif Regular" w:hAnsi="StobiSerif Regular"/>
                <w:sz w:val="18"/>
                <w:szCs w:val="20"/>
                <w:lang w:val="ru-RU"/>
              </w:rPr>
              <w:t>,00</w:t>
            </w:r>
            <w:r w:rsidRPr="00217829">
              <w:rPr>
                <w:rFonts w:ascii="StobiSerif Regular" w:hAnsi="StobiSerif Regular"/>
                <w:sz w:val="18"/>
                <w:szCs w:val="20"/>
                <w:lang w:val="mk-MK"/>
              </w:rPr>
              <w:t xml:space="preserve"> денари</w:t>
            </w:r>
          </w:p>
        </w:tc>
      </w:tr>
      <w:bookmarkEnd w:id="3"/>
    </w:tbl>
    <w:p w:rsidR="001B0605" w:rsidRDefault="001B0605" w:rsidP="00C41ECB">
      <w:pPr>
        <w:jc w:val="center"/>
        <w:rPr>
          <w:rFonts w:ascii="StobiSerif Regular" w:hAnsi="StobiSerif Regular"/>
          <w:sz w:val="22"/>
          <w:szCs w:val="22"/>
          <w:lang w:val="mk-MK"/>
        </w:rPr>
      </w:pPr>
    </w:p>
    <w:p w:rsidR="001B0605" w:rsidRDefault="001B0605" w:rsidP="00C41ECB">
      <w:pPr>
        <w:jc w:val="center"/>
        <w:rPr>
          <w:rFonts w:ascii="StobiSerif Regular" w:hAnsi="StobiSerif Regular"/>
          <w:sz w:val="22"/>
          <w:szCs w:val="22"/>
          <w:lang w:val="mk-MK"/>
        </w:rPr>
      </w:pPr>
    </w:p>
    <w:p w:rsidR="001B0605" w:rsidRDefault="001B0605" w:rsidP="00C41ECB">
      <w:pPr>
        <w:jc w:val="center"/>
        <w:rPr>
          <w:rFonts w:ascii="StobiSerif Regular" w:hAnsi="StobiSerif Regular"/>
          <w:sz w:val="22"/>
          <w:szCs w:val="22"/>
          <w:lang w:val="mk-MK"/>
        </w:rPr>
      </w:pPr>
    </w:p>
    <w:p w:rsidR="001B0605" w:rsidRDefault="001B0605" w:rsidP="00C41ECB">
      <w:pPr>
        <w:jc w:val="center"/>
        <w:rPr>
          <w:rFonts w:ascii="StobiSerif Regular" w:hAnsi="StobiSerif Regular"/>
          <w:sz w:val="22"/>
          <w:szCs w:val="22"/>
          <w:lang w:val="mk-MK"/>
        </w:rPr>
      </w:pPr>
    </w:p>
    <w:p w:rsidR="00253717" w:rsidRDefault="001B0605" w:rsidP="001B0605">
      <w:pPr>
        <w:rPr>
          <w:rFonts w:ascii="StobiSerif Regular" w:hAnsi="StobiSerif Regular"/>
          <w:sz w:val="22"/>
          <w:szCs w:val="22"/>
          <w:lang w:val="en-US"/>
        </w:rPr>
      </w:pPr>
      <w:r>
        <w:rPr>
          <w:rFonts w:ascii="StobiSerif Regular" w:hAnsi="StobiSerif Regular"/>
          <w:sz w:val="22"/>
          <w:szCs w:val="22"/>
          <w:lang w:val="mk-MK"/>
        </w:rPr>
        <w:t xml:space="preserve">     </w:t>
      </w:r>
    </w:p>
    <w:p w:rsidR="00253717" w:rsidRDefault="00253717" w:rsidP="001B0605">
      <w:pPr>
        <w:rPr>
          <w:rFonts w:ascii="StobiSerif Regular" w:hAnsi="StobiSerif Regular"/>
          <w:sz w:val="22"/>
          <w:szCs w:val="22"/>
          <w:lang w:val="en-US"/>
        </w:rPr>
      </w:pPr>
    </w:p>
    <w:p w:rsidR="00253717" w:rsidRDefault="00253717" w:rsidP="001B0605">
      <w:pPr>
        <w:rPr>
          <w:rFonts w:ascii="StobiSerif Regular" w:hAnsi="StobiSerif Regular"/>
          <w:sz w:val="22"/>
          <w:szCs w:val="22"/>
          <w:lang w:val="en-US"/>
        </w:rPr>
      </w:pPr>
    </w:p>
    <w:p w:rsidR="00253717" w:rsidRDefault="00253717" w:rsidP="001B0605">
      <w:pPr>
        <w:rPr>
          <w:rFonts w:ascii="StobiSerif Regular" w:hAnsi="StobiSerif Regular"/>
          <w:sz w:val="22"/>
          <w:szCs w:val="22"/>
          <w:lang w:val="en-US"/>
        </w:rPr>
      </w:pPr>
    </w:p>
    <w:p w:rsidR="00253717" w:rsidRDefault="00253717" w:rsidP="001B0605">
      <w:pPr>
        <w:rPr>
          <w:rFonts w:ascii="StobiSerif Regular" w:hAnsi="StobiSerif Regular"/>
          <w:sz w:val="22"/>
          <w:szCs w:val="22"/>
          <w:lang w:val="en-US"/>
        </w:rPr>
      </w:pPr>
    </w:p>
    <w:p w:rsidR="00253717" w:rsidRDefault="00253717" w:rsidP="001B0605">
      <w:pPr>
        <w:rPr>
          <w:rFonts w:ascii="StobiSerif Regular" w:hAnsi="StobiSerif Regular"/>
          <w:sz w:val="22"/>
          <w:szCs w:val="22"/>
          <w:lang w:val="en-US"/>
        </w:rPr>
      </w:pPr>
    </w:p>
    <w:p w:rsidR="00253717" w:rsidRDefault="00253717" w:rsidP="001B0605">
      <w:pPr>
        <w:rPr>
          <w:rFonts w:ascii="StobiSerif Regular" w:hAnsi="StobiSerif Regular"/>
          <w:sz w:val="22"/>
          <w:szCs w:val="22"/>
          <w:lang w:val="en-US"/>
        </w:rPr>
      </w:pPr>
    </w:p>
    <w:p w:rsidR="00253717" w:rsidRDefault="00253717" w:rsidP="001B0605">
      <w:pPr>
        <w:rPr>
          <w:rFonts w:ascii="StobiSerif Regular" w:hAnsi="StobiSerif Regular"/>
          <w:sz w:val="22"/>
          <w:szCs w:val="22"/>
          <w:lang w:val="en-US"/>
        </w:rPr>
      </w:pPr>
    </w:p>
    <w:p w:rsidR="00253717" w:rsidRDefault="00253717" w:rsidP="001B0605">
      <w:pPr>
        <w:rPr>
          <w:rFonts w:ascii="StobiSerif Regular" w:hAnsi="StobiSerif Regular"/>
          <w:sz w:val="22"/>
          <w:szCs w:val="22"/>
          <w:lang w:val="en-US"/>
        </w:rPr>
      </w:pPr>
    </w:p>
    <w:p w:rsidR="00253717" w:rsidRDefault="00253717" w:rsidP="001B0605">
      <w:pPr>
        <w:rPr>
          <w:rFonts w:ascii="StobiSerif Regular" w:hAnsi="StobiSerif Regular"/>
          <w:sz w:val="22"/>
          <w:szCs w:val="22"/>
          <w:lang w:val="en-US"/>
        </w:rPr>
      </w:pPr>
    </w:p>
    <w:p w:rsidR="00253717" w:rsidRDefault="00253717" w:rsidP="001B0605">
      <w:pPr>
        <w:rPr>
          <w:rFonts w:ascii="StobiSerif Regular" w:hAnsi="StobiSerif Regular"/>
          <w:sz w:val="22"/>
          <w:szCs w:val="22"/>
          <w:lang w:val="en-US"/>
        </w:rPr>
      </w:pPr>
    </w:p>
    <w:p w:rsidR="00253717" w:rsidRDefault="00253717" w:rsidP="001B0605">
      <w:pPr>
        <w:rPr>
          <w:rFonts w:ascii="StobiSerif Regular" w:hAnsi="StobiSerif Regular"/>
          <w:sz w:val="22"/>
          <w:szCs w:val="22"/>
          <w:lang w:val="en-US"/>
        </w:rPr>
      </w:pPr>
    </w:p>
    <w:p w:rsidR="00253717" w:rsidRDefault="00253717" w:rsidP="001B0605">
      <w:pPr>
        <w:rPr>
          <w:rFonts w:ascii="StobiSerif Regular" w:hAnsi="StobiSerif Regular"/>
          <w:sz w:val="22"/>
          <w:szCs w:val="22"/>
          <w:lang w:val="en-US"/>
        </w:rPr>
      </w:pPr>
    </w:p>
    <w:p w:rsidR="00253717" w:rsidRDefault="00253717" w:rsidP="001B0605">
      <w:pPr>
        <w:rPr>
          <w:rFonts w:ascii="StobiSerif Regular" w:hAnsi="StobiSerif Regular"/>
          <w:sz w:val="22"/>
          <w:szCs w:val="22"/>
          <w:lang w:val="en-US"/>
        </w:rPr>
      </w:pPr>
    </w:p>
    <w:p w:rsidR="00253717" w:rsidRDefault="00253717" w:rsidP="001B0605">
      <w:pPr>
        <w:rPr>
          <w:rFonts w:ascii="StobiSerif Regular" w:hAnsi="StobiSerif Regular"/>
          <w:sz w:val="22"/>
          <w:szCs w:val="22"/>
          <w:lang w:val="en-US"/>
        </w:rPr>
      </w:pPr>
    </w:p>
    <w:p w:rsidR="00253717" w:rsidRDefault="00253717" w:rsidP="001B0605">
      <w:pPr>
        <w:rPr>
          <w:rFonts w:ascii="StobiSerif Regular" w:hAnsi="StobiSerif Regular"/>
          <w:sz w:val="22"/>
          <w:szCs w:val="22"/>
          <w:lang w:val="en-US"/>
        </w:rPr>
      </w:pPr>
    </w:p>
    <w:p w:rsidR="00C41ECB" w:rsidRPr="00217829" w:rsidRDefault="00253717" w:rsidP="001B0605">
      <w:pPr>
        <w:rPr>
          <w:rFonts w:ascii="StobiSerif Regular" w:hAnsi="StobiSerif Regular"/>
          <w:sz w:val="22"/>
          <w:szCs w:val="22"/>
          <w:lang w:val="mk-MK"/>
        </w:rPr>
      </w:pPr>
      <w:r>
        <w:rPr>
          <w:rFonts w:ascii="StobiSerif Regular" w:hAnsi="StobiSerif Regular"/>
          <w:sz w:val="22"/>
          <w:szCs w:val="22"/>
          <w:lang w:val="en-US"/>
        </w:rPr>
        <w:t xml:space="preserve">         </w:t>
      </w:r>
      <w:r w:rsidR="00C41ECB" w:rsidRPr="00217829">
        <w:rPr>
          <w:rFonts w:ascii="StobiSerif Regular" w:hAnsi="StobiSerif Regular"/>
          <w:sz w:val="22"/>
          <w:szCs w:val="22"/>
          <w:lang w:val="en-US"/>
        </w:rPr>
        <w:t>M</w:t>
      </w:r>
      <w:r w:rsidR="00C41ECB" w:rsidRPr="00217829">
        <w:rPr>
          <w:rFonts w:ascii="StobiSerif Regular" w:hAnsi="StobiSerif Regular"/>
          <w:sz w:val="22"/>
          <w:szCs w:val="22"/>
          <w:lang w:val="mk-MK"/>
        </w:rPr>
        <w:t xml:space="preserve">есто и дата                                         </w:t>
      </w:r>
      <w:r w:rsidR="004D0E34">
        <w:rPr>
          <w:rFonts w:ascii="StobiSerif Regular" w:hAnsi="StobiSerif Regular"/>
          <w:sz w:val="22"/>
          <w:szCs w:val="22"/>
          <w:lang w:val="mk-MK"/>
        </w:rPr>
        <w:t xml:space="preserve"> </w:t>
      </w:r>
      <w:r w:rsidR="00C14246">
        <w:rPr>
          <w:rFonts w:ascii="StobiSerif Regular" w:hAnsi="StobiSerif Regular"/>
          <w:sz w:val="22"/>
          <w:szCs w:val="22"/>
          <w:lang w:val="mk-MK"/>
        </w:rPr>
        <w:t xml:space="preserve">  </w:t>
      </w:r>
      <w:r w:rsidR="00C41ECB" w:rsidRPr="00217829">
        <w:rPr>
          <w:rFonts w:ascii="StobiSerif Regular" w:hAnsi="StobiSerif Regular"/>
          <w:sz w:val="22"/>
          <w:szCs w:val="22"/>
          <w:lang w:val="mk-MK"/>
        </w:rPr>
        <w:t xml:space="preserve">  МП              </w:t>
      </w:r>
      <w:r w:rsidR="004D0E34">
        <w:rPr>
          <w:rFonts w:ascii="StobiSerif Regular" w:hAnsi="StobiSerif Regular"/>
          <w:sz w:val="22"/>
          <w:szCs w:val="22"/>
          <w:lang w:val="mk-MK"/>
        </w:rPr>
        <w:t xml:space="preserve">    </w:t>
      </w:r>
      <w:r w:rsidR="00C41ECB" w:rsidRPr="00217829">
        <w:rPr>
          <w:rFonts w:ascii="StobiSerif Regular" w:hAnsi="StobiSerif Regular"/>
          <w:sz w:val="22"/>
          <w:szCs w:val="22"/>
          <w:lang w:val="mk-MK"/>
        </w:rPr>
        <w:t xml:space="preserve">      </w:t>
      </w:r>
      <w:r w:rsidR="00B721F6" w:rsidRPr="00217829">
        <w:rPr>
          <w:rFonts w:ascii="StobiSerif Regular" w:hAnsi="StobiSerif Regular"/>
          <w:sz w:val="22"/>
          <w:szCs w:val="22"/>
          <w:lang w:val="en-US"/>
        </w:rPr>
        <w:t xml:space="preserve">     </w:t>
      </w:r>
      <w:r w:rsidR="004D0E34">
        <w:rPr>
          <w:rFonts w:ascii="StobiSerif Regular" w:hAnsi="StobiSerif Regular"/>
          <w:sz w:val="22"/>
          <w:szCs w:val="22"/>
          <w:lang w:val="mk-MK"/>
        </w:rPr>
        <w:t xml:space="preserve">      </w:t>
      </w:r>
      <w:r w:rsidR="00B721F6" w:rsidRPr="00217829">
        <w:rPr>
          <w:rFonts w:ascii="StobiSerif Regular" w:hAnsi="StobiSerif Regular"/>
          <w:sz w:val="22"/>
          <w:szCs w:val="22"/>
          <w:lang w:val="mk-MK"/>
        </w:rPr>
        <w:t>П</w:t>
      </w:r>
      <w:r w:rsidR="00C41ECB" w:rsidRPr="00217829">
        <w:rPr>
          <w:rFonts w:ascii="StobiSerif Regular" w:hAnsi="StobiSerif Regular"/>
          <w:sz w:val="22"/>
          <w:szCs w:val="22"/>
          <w:lang w:val="mk-MK"/>
        </w:rPr>
        <w:t xml:space="preserve">односител на </w:t>
      </w:r>
      <w:r w:rsidR="00B721F6" w:rsidRPr="00217829">
        <w:rPr>
          <w:rFonts w:ascii="StobiSerif Regular" w:hAnsi="StobiSerif Regular"/>
          <w:sz w:val="22"/>
          <w:szCs w:val="22"/>
          <w:lang w:val="mk-MK"/>
        </w:rPr>
        <w:t xml:space="preserve"> </w:t>
      </w:r>
      <w:r w:rsidR="00C41ECB" w:rsidRPr="00217829">
        <w:rPr>
          <w:rFonts w:ascii="StobiSerif Regular" w:hAnsi="StobiSerif Regular"/>
          <w:sz w:val="22"/>
          <w:szCs w:val="22"/>
          <w:lang w:val="mk-MK"/>
        </w:rPr>
        <w:t>барањето</w:t>
      </w:r>
    </w:p>
    <w:p w:rsidR="00C41ECB" w:rsidRPr="00217829" w:rsidRDefault="00253717" w:rsidP="001B0605">
      <w:pPr>
        <w:rPr>
          <w:rFonts w:ascii="StobiSerif Regular" w:hAnsi="StobiSerif Regular"/>
          <w:sz w:val="22"/>
          <w:szCs w:val="22"/>
          <w:lang w:val="mk-MK"/>
        </w:rPr>
      </w:pPr>
      <w:r>
        <w:t>{{r signature_and_stamp }}</w:t>
      </w:r>
    </w:p>
    <w:p w:rsidR="00C41ECB" w:rsidRPr="00217829" w:rsidRDefault="00C41ECB" w:rsidP="00C41ECB">
      <w:pPr>
        <w:rPr>
          <w:rFonts w:ascii="StobiSerif Regular" w:hAnsi="StobiSerif Regular"/>
          <w:b/>
          <w:sz w:val="22"/>
          <w:szCs w:val="22"/>
          <w:lang w:val="mk-MK"/>
        </w:rPr>
      </w:pPr>
    </w:p>
    <w:p w:rsidR="00687D03" w:rsidRPr="00217829" w:rsidRDefault="001B0605" w:rsidP="00EB6F36">
      <w:pPr>
        <w:rPr>
          <w:rFonts w:ascii="StobiSerif Regular" w:hAnsi="StobiSerif Regular"/>
          <w:b/>
          <w:sz w:val="22"/>
          <w:szCs w:val="22"/>
          <w:lang w:val="en-US"/>
        </w:rPr>
      </w:pPr>
      <w:r>
        <w:rPr>
          <w:rFonts w:ascii="StobiSerif Regular" w:hAnsi="StobiSerif Regular"/>
          <w:b/>
          <w:sz w:val="22"/>
          <w:szCs w:val="22"/>
          <w:lang w:val="mk-MK"/>
        </w:rPr>
        <w:t xml:space="preserve">  </w:t>
      </w:r>
      <w:r w:rsidR="00662650" w:rsidRPr="00217829">
        <w:rPr>
          <w:rFonts w:ascii="StobiSerif Regular" w:hAnsi="StobiSerif Regular"/>
          <w:b/>
          <w:sz w:val="22"/>
          <w:szCs w:val="22"/>
          <w:lang w:val="mk-MK"/>
        </w:rPr>
        <w:t xml:space="preserve">___________________                                              </w:t>
      </w:r>
      <w:r w:rsidR="004D4B1A" w:rsidRPr="00217829">
        <w:rPr>
          <w:rFonts w:ascii="StobiSerif Regular" w:hAnsi="StobiSerif Regular"/>
          <w:b/>
          <w:sz w:val="22"/>
          <w:szCs w:val="22"/>
          <w:lang w:val="mk-MK"/>
        </w:rPr>
        <w:t xml:space="preserve">     </w:t>
      </w:r>
      <w:r w:rsidR="007E0F70" w:rsidRPr="00217829">
        <w:rPr>
          <w:rFonts w:ascii="StobiSerif Regular" w:hAnsi="StobiSerif Regular"/>
          <w:b/>
          <w:sz w:val="22"/>
          <w:szCs w:val="22"/>
          <w:lang w:val="mk-MK"/>
        </w:rPr>
        <w:t xml:space="preserve">     </w:t>
      </w:r>
      <w:r w:rsidR="007F1332" w:rsidRPr="00217829">
        <w:rPr>
          <w:rFonts w:ascii="StobiSerif Regular" w:hAnsi="StobiSerif Regular"/>
          <w:b/>
          <w:sz w:val="22"/>
          <w:szCs w:val="22"/>
          <w:lang w:val="en-US"/>
        </w:rPr>
        <w:t xml:space="preserve">        </w:t>
      </w:r>
      <w:r w:rsidR="004D0E34">
        <w:rPr>
          <w:rFonts w:ascii="StobiSerif Regular" w:hAnsi="StobiSerif Regular"/>
          <w:b/>
          <w:sz w:val="22"/>
          <w:szCs w:val="22"/>
          <w:lang w:val="mk-MK"/>
        </w:rPr>
        <w:t xml:space="preserve">   </w:t>
      </w:r>
      <w:r>
        <w:rPr>
          <w:rFonts w:ascii="StobiSerif Regular" w:hAnsi="StobiSerif Regular"/>
          <w:b/>
          <w:sz w:val="22"/>
          <w:szCs w:val="22"/>
          <w:lang w:val="mk-MK"/>
        </w:rPr>
        <w:t xml:space="preserve">       </w:t>
      </w:r>
      <w:r w:rsidR="004D0E34">
        <w:rPr>
          <w:rFonts w:ascii="StobiSerif Regular" w:hAnsi="StobiSerif Regular"/>
          <w:b/>
          <w:sz w:val="22"/>
          <w:szCs w:val="22"/>
          <w:lang w:val="mk-MK"/>
        </w:rPr>
        <w:t>________________________</w:t>
      </w:r>
    </w:p>
    <w:sectPr w:rsidR="00687D03" w:rsidRPr="00217829" w:rsidSect="002755E8">
      <w:headerReference w:type="default" r:id="rId18"/>
      <w:footerReference w:type="default" r:id="rId19"/>
      <w:pgSz w:w="12240" w:h="15840"/>
      <w:pgMar w:top="1098" w:right="1325" w:bottom="720" w:left="12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5227" w:rsidRDefault="00695227" w:rsidP="00DE7C78">
      <w:r>
        <w:separator/>
      </w:r>
    </w:p>
  </w:endnote>
  <w:endnote w:type="continuationSeparator" w:id="0">
    <w:p w:rsidR="00695227" w:rsidRDefault="00695227" w:rsidP="00DE7C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obiSerif Regular">
    <w:altName w:val="Times New Roman"/>
    <w:charset w:val="00"/>
    <w:family w:val="modern"/>
    <w:pitch w:val="default"/>
    <w:sig w:usb0="00000001" w:usb1="5000204B" w:usb2="00000000" w:usb3="00000000" w:csb0="2000009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yriad Pro">
    <w:altName w:val="Arial"/>
    <w:charset w:val="00"/>
    <w:family w:val="swiss"/>
    <w:pitch w:val="default"/>
    <w:sig w:usb0="00000000" w:usb1="00000000" w:usb2="00000000" w:usb3="00000000" w:csb0="0000009F" w:csb1="00000000"/>
  </w:font>
  <w:font w:name="Macedonian Tms">
    <w:altName w:val="Times New Roman"/>
    <w:charset w:val="00"/>
    <w:family w:val="roman"/>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StobiSerif">
    <w:altName w:val="Arial"/>
    <w:panose1 w:val="00000000000000000000"/>
    <w:charset w:val="00"/>
    <w:family w:val="modern"/>
    <w:notTrueType/>
    <w:pitch w:val="variable"/>
    <w:sig w:usb0="00000001" w:usb1="00000000" w:usb2="00000000" w:usb3="00000000" w:csb0="000000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491C" w:rsidRDefault="00B0491C">
    <w:pPr>
      <w:pStyle w:val="Footer"/>
      <w:jc w:val="right"/>
    </w:pPr>
    <w:r>
      <w:fldChar w:fldCharType="begin"/>
    </w:r>
    <w:r>
      <w:instrText xml:space="preserve"> PAGE   \* MERGEFORMAT </w:instrText>
    </w:r>
    <w:r>
      <w:fldChar w:fldCharType="separate"/>
    </w:r>
    <w:r w:rsidR="00B41BC0">
      <w:rPr>
        <w:noProof/>
      </w:rPr>
      <w:t>2</w:t>
    </w:r>
    <w:r>
      <w:rPr>
        <w:noProof/>
      </w:rPr>
      <w:fldChar w:fldCharType="end"/>
    </w:r>
  </w:p>
  <w:p w:rsidR="00B0491C" w:rsidRDefault="00B049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5227" w:rsidRDefault="00695227" w:rsidP="00DE7C78">
      <w:r>
        <w:separator/>
      </w:r>
    </w:p>
  </w:footnote>
  <w:footnote w:type="continuationSeparator" w:id="0">
    <w:p w:rsidR="00695227" w:rsidRDefault="00695227" w:rsidP="00DE7C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1832" w:rsidRPr="009F03B6" w:rsidRDefault="00281832" w:rsidP="00281832">
    <w:pPr>
      <w:jc w:val="center"/>
      <w:rPr>
        <w:rFonts w:ascii="StobiSerif Regular" w:hAnsi="StobiSerif Regular"/>
        <w:b/>
        <w:sz w:val="18"/>
        <w:szCs w:val="22"/>
        <w:lang w:val="mk-MK"/>
      </w:rPr>
    </w:pPr>
    <w:r>
      <w:rPr>
        <w:rFonts w:ascii="StobiSerif Regular" w:hAnsi="StobiSerif Regular"/>
        <w:b/>
        <w:sz w:val="18"/>
        <w:szCs w:val="22"/>
        <w:lang w:val="en-US"/>
      </w:rPr>
      <w:t xml:space="preserve">                                                                                                                                                            </w:t>
    </w:r>
    <w:r w:rsidRPr="001B0605">
      <w:rPr>
        <w:rFonts w:ascii="StobiSerif Regular" w:hAnsi="StobiSerif Regular"/>
        <w:b/>
        <w:sz w:val="18"/>
        <w:szCs w:val="22"/>
        <w:lang w:val="mk-MK"/>
      </w:rPr>
      <w:t>БАРАЊЕ - ОО 2026</w:t>
    </w:r>
  </w:p>
  <w:p w:rsidR="00281832" w:rsidRDefault="00281832" w:rsidP="00281832">
    <w:pPr>
      <w:pStyle w:val="P68B1DB1-Normal2"/>
      <w:jc w:val="right"/>
    </w:pPr>
    <w:r>
      <w:t xml:space="preserve">          KËRKESË - PPIPSH 2026</w:t>
    </w:r>
  </w:p>
  <w:p w:rsidR="00281832" w:rsidRPr="00281832" w:rsidRDefault="00281832" w:rsidP="002818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65F44"/>
    <w:multiLevelType w:val="multilevel"/>
    <w:tmpl w:val="B7386C68"/>
    <w:lvl w:ilvl="0">
      <w:start w:val="1"/>
      <w:numFmt w:val="decimal"/>
      <w:lvlText w:val="%1"/>
      <w:lvlJc w:val="left"/>
      <w:pPr>
        <w:ind w:left="360" w:hanging="360"/>
      </w:pPr>
      <w:rPr>
        <w:rFonts w:cs="Times New Roman" w:hint="default"/>
      </w:rPr>
    </w:lvl>
    <w:lvl w:ilvl="1">
      <w:start w:val="1"/>
      <w:numFmt w:val="decimal"/>
      <w:lvlText w:val="%1.%2"/>
      <w:lvlJc w:val="left"/>
      <w:pPr>
        <w:ind w:left="1080" w:hanging="36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840" w:hanging="1800"/>
      </w:pPr>
      <w:rPr>
        <w:rFonts w:cs="Times New Roman" w:hint="default"/>
      </w:rPr>
    </w:lvl>
    <w:lvl w:ilvl="8">
      <w:start w:val="1"/>
      <w:numFmt w:val="decimal"/>
      <w:lvlText w:val="%1.%2.%3.%4.%5.%6.%7.%8.%9"/>
      <w:lvlJc w:val="left"/>
      <w:pPr>
        <w:ind w:left="7560" w:hanging="1800"/>
      </w:pPr>
      <w:rPr>
        <w:rFonts w:cs="Times New Roman" w:hint="default"/>
      </w:rPr>
    </w:lvl>
  </w:abstractNum>
  <w:abstractNum w:abstractNumId="1" w15:restartNumberingAfterBreak="0">
    <w:nsid w:val="060E7442"/>
    <w:multiLevelType w:val="hybridMultilevel"/>
    <w:tmpl w:val="A49472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B66CE4"/>
    <w:multiLevelType w:val="hybridMultilevel"/>
    <w:tmpl w:val="819CC4AC"/>
    <w:lvl w:ilvl="0" w:tplc="14707F4C">
      <w:start w:val="1"/>
      <w:numFmt w:val="bullet"/>
      <w:lvlText w:val=""/>
      <w:lvlJc w:val="left"/>
      <w:pPr>
        <w:tabs>
          <w:tab w:val="num" w:pos="720"/>
        </w:tabs>
        <w:ind w:left="720" w:hanging="360"/>
      </w:pPr>
      <w:rPr>
        <w:rFonts w:ascii="Symbol" w:hAnsi="Symbol"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E3A7AF3"/>
    <w:multiLevelType w:val="hybridMultilevel"/>
    <w:tmpl w:val="747E9F48"/>
    <w:lvl w:ilvl="0" w:tplc="B80E84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3A71E7A"/>
    <w:multiLevelType w:val="hybridMultilevel"/>
    <w:tmpl w:val="E59E8120"/>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17374EEB"/>
    <w:multiLevelType w:val="hybridMultilevel"/>
    <w:tmpl w:val="2AFC8D42"/>
    <w:lvl w:ilvl="0" w:tplc="69EE3742">
      <w:start w:val="4"/>
      <w:numFmt w:val="bullet"/>
      <w:lvlText w:val="-"/>
      <w:lvlJc w:val="left"/>
      <w:pPr>
        <w:ind w:left="1080" w:hanging="360"/>
      </w:pPr>
      <w:rPr>
        <w:rFonts w:ascii="StobiSerif Regular" w:eastAsia="Times New Roman" w:hAnsi="StobiSerif Regular" w:cs="Times New Roman" w:hint="default"/>
      </w:rPr>
    </w:lvl>
    <w:lvl w:ilvl="1" w:tplc="042F0003" w:tentative="1">
      <w:start w:val="1"/>
      <w:numFmt w:val="bullet"/>
      <w:lvlText w:val="o"/>
      <w:lvlJc w:val="left"/>
      <w:pPr>
        <w:ind w:left="1800" w:hanging="360"/>
      </w:pPr>
      <w:rPr>
        <w:rFonts w:ascii="Courier New" w:hAnsi="Courier New" w:cs="Courier New" w:hint="default"/>
      </w:rPr>
    </w:lvl>
    <w:lvl w:ilvl="2" w:tplc="042F0005" w:tentative="1">
      <w:start w:val="1"/>
      <w:numFmt w:val="bullet"/>
      <w:lvlText w:val=""/>
      <w:lvlJc w:val="left"/>
      <w:pPr>
        <w:ind w:left="2520" w:hanging="360"/>
      </w:pPr>
      <w:rPr>
        <w:rFonts w:ascii="Wingdings" w:hAnsi="Wingdings" w:hint="default"/>
      </w:rPr>
    </w:lvl>
    <w:lvl w:ilvl="3" w:tplc="042F0001" w:tentative="1">
      <w:start w:val="1"/>
      <w:numFmt w:val="bullet"/>
      <w:lvlText w:val=""/>
      <w:lvlJc w:val="left"/>
      <w:pPr>
        <w:ind w:left="3240" w:hanging="360"/>
      </w:pPr>
      <w:rPr>
        <w:rFonts w:ascii="Symbol" w:hAnsi="Symbol" w:hint="default"/>
      </w:rPr>
    </w:lvl>
    <w:lvl w:ilvl="4" w:tplc="042F0003" w:tentative="1">
      <w:start w:val="1"/>
      <w:numFmt w:val="bullet"/>
      <w:lvlText w:val="o"/>
      <w:lvlJc w:val="left"/>
      <w:pPr>
        <w:ind w:left="3960" w:hanging="360"/>
      </w:pPr>
      <w:rPr>
        <w:rFonts w:ascii="Courier New" w:hAnsi="Courier New" w:cs="Courier New" w:hint="default"/>
      </w:rPr>
    </w:lvl>
    <w:lvl w:ilvl="5" w:tplc="042F0005" w:tentative="1">
      <w:start w:val="1"/>
      <w:numFmt w:val="bullet"/>
      <w:lvlText w:val=""/>
      <w:lvlJc w:val="left"/>
      <w:pPr>
        <w:ind w:left="4680" w:hanging="360"/>
      </w:pPr>
      <w:rPr>
        <w:rFonts w:ascii="Wingdings" w:hAnsi="Wingdings" w:hint="default"/>
      </w:rPr>
    </w:lvl>
    <w:lvl w:ilvl="6" w:tplc="042F0001" w:tentative="1">
      <w:start w:val="1"/>
      <w:numFmt w:val="bullet"/>
      <w:lvlText w:val=""/>
      <w:lvlJc w:val="left"/>
      <w:pPr>
        <w:ind w:left="5400" w:hanging="360"/>
      </w:pPr>
      <w:rPr>
        <w:rFonts w:ascii="Symbol" w:hAnsi="Symbol" w:hint="default"/>
      </w:rPr>
    </w:lvl>
    <w:lvl w:ilvl="7" w:tplc="042F0003" w:tentative="1">
      <w:start w:val="1"/>
      <w:numFmt w:val="bullet"/>
      <w:lvlText w:val="o"/>
      <w:lvlJc w:val="left"/>
      <w:pPr>
        <w:ind w:left="6120" w:hanging="360"/>
      </w:pPr>
      <w:rPr>
        <w:rFonts w:ascii="Courier New" w:hAnsi="Courier New" w:cs="Courier New" w:hint="default"/>
      </w:rPr>
    </w:lvl>
    <w:lvl w:ilvl="8" w:tplc="042F0005" w:tentative="1">
      <w:start w:val="1"/>
      <w:numFmt w:val="bullet"/>
      <w:lvlText w:val=""/>
      <w:lvlJc w:val="left"/>
      <w:pPr>
        <w:ind w:left="6840" w:hanging="360"/>
      </w:pPr>
      <w:rPr>
        <w:rFonts w:ascii="Wingdings" w:hAnsi="Wingdings" w:hint="default"/>
      </w:rPr>
    </w:lvl>
  </w:abstractNum>
  <w:abstractNum w:abstractNumId="6" w15:restartNumberingAfterBreak="0">
    <w:nsid w:val="1892472A"/>
    <w:multiLevelType w:val="hybridMultilevel"/>
    <w:tmpl w:val="679EB2D0"/>
    <w:lvl w:ilvl="0" w:tplc="A342863E">
      <w:start w:val="2"/>
      <w:numFmt w:val="bullet"/>
      <w:lvlText w:val="-"/>
      <w:lvlJc w:val="left"/>
      <w:pPr>
        <w:ind w:left="720" w:hanging="360"/>
      </w:pPr>
      <w:rPr>
        <w:rFonts w:ascii="Calibri" w:eastAsia="Calibri" w:hAnsi="Calibri" w:cs="Calibri" w:hint="default"/>
        <w:b w:val="0"/>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7" w15:restartNumberingAfterBreak="0">
    <w:nsid w:val="19D817B0"/>
    <w:multiLevelType w:val="multilevel"/>
    <w:tmpl w:val="F2A68F3E"/>
    <w:lvl w:ilvl="0">
      <w:start w:val="1"/>
      <w:numFmt w:val="decimal"/>
      <w:lvlText w:val="%1"/>
      <w:lvlJc w:val="left"/>
      <w:pPr>
        <w:tabs>
          <w:tab w:val="num" w:pos="525"/>
        </w:tabs>
        <w:ind w:left="525" w:hanging="525"/>
      </w:pPr>
      <w:rPr>
        <w:rFonts w:cs="Times New Roman" w:hint="default"/>
      </w:rPr>
    </w:lvl>
    <w:lvl w:ilvl="1">
      <w:start w:val="4"/>
      <w:numFmt w:val="decimal"/>
      <w:lvlText w:val="%1.%2"/>
      <w:lvlJc w:val="left"/>
      <w:pPr>
        <w:tabs>
          <w:tab w:val="num" w:pos="885"/>
        </w:tabs>
        <w:ind w:left="885" w:hanging="525"/>
      </w:pPr>
      <w:rPr>
        <w:rFonts w:cs="Times New Roman" w:hint="default"/>
      </w:rPr>
    </w:lvl>
    <w:lvl w:ilvl="2">
      <w:start w:val="2"/>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800"/>
        </w:tabs>
        <w:ind w:left="1800" w:hanging="720"/>
      </w:pPr>
      <w:rPr>
        <w:rFonts w:cs="Times New Roman" w:hint="default"/>
      </w:rPr>
    </w:lvl>
    <w:lvl w:ilvl="4">
      <w:start w:val="1"/>
      <w:numFmt w:val="decimal"/>
      <w:lvlText w:val="%1.%2.%3.%4.%5"/>
      <w:lvlJc w:val="left"/>
      <w:pPr>
        <w:tabs>
          <w:tab w:val="num" w:pos="2520"/>
        </w:tabs>
        <w:ind w:left="2520" w:hanging="1080"/>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600"/>
        </w:tabs>
        <w:ind w:left="3600" w:hanging="1440"/>
      </w:pPr>
      <w:rPr>
        <w:rFonts w:cs="Times New Roman" w:hint="default"/>
      </w:rPr>
    </w:lvl>
    <w:lvl w:ilvl="7">
      <w:start w:val="1"/>
      <w:numFmt w:val="decimal"/>
      <w:lvlText w:val="%1.%2.%3.%4.%5.%6.%7.%8"/>
      <w:lvlJc w:val="left"/>
      <w:pPr>
        <w:tabs>
          <w:tab w:val="num" w:pos="4320"/>
        </w:tabs>
        <w:ind w:left="4320" w:hanging="1800"/>
      </w:pPr>
      <w:rPr>
        <w:rFonts w:cs="Times New Roman" w:hint="default"/>
      </w:rPr>
    </w:lvl>
    <w:lvl w:ilvl="8">
      <w:start w:val="1"/>
      <w:numFmt w:val="decimal"/>
      <w:lvlText w:val="%1.%2.%3.%4.%5.%6.%7.%8.%9"/>
      <w:lvlJc w:val="left"/>
      <w:pPr>
        <w:tabs>
          <w:tab w:val="num" w:pos="4680"/>
        </w:tabs>
        <w:ind w:left="4680" w:hanging="1800"/>
      </w:pPr>
      <w:rPr>
        <w:rFonts w:cs="Times New Roman" w:hint="default"/>
      </w:rPr>
    </w:lvl>
  </w:abstractNum>
  <w:abstractNum w:abstractNumId="8" w15:restartNumberingAfterBreak="0">
    <w:nsid w:val="29207971"/>
    <w:multiLevelType w:val="hybridMultilevel"/>
    <w:tmpl w:val="22161322"/>
    <w:lvl w:ilvl="0" w:tplc="6BBC9E7A">
      <w:start w:val="1"/>
      <w:numFmt w:val="bullet"/>
      <w:lvlText w:val="-"/>
      <w:lvlJc w:val="left"/>
      <w:pPr>
        <w:ind w:left="1440" w:hanging="360"/>
      </w:pPr>
      <w:rPr>
        <w:rFonts w:ascii="StobiSerif Regular" w:eastAsia="Calibri" w:hAnsi="StobiSerif Regular"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04636AC"/>
    <w:multiLevelType w:val="hybridMultilevel"/>
    <w:tmpl w:val="95CE82B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34F55D84"/>
    <w:multiLevelType w:val="multilevel"/>
    <w:tmpl w:val="218E91EA"/>
    <w:lvl w:ilvl="0">
      <w:start w:val="1"/>
      <w:numFmt w:val="decimal"/>
      <w:lvlText w:val="%1"/>
      <w:lvlJc w:val="left"/>
      <w:pPr>
        <w:ind w:left="420" w:hanging="420"/>
      </w:pPr>
      <w:rPr>
        <w:rFonts w:cs="Times New Roman" w:hint="default"/>
        <w:color w:val="auto"/>
      </w:rPr>
    </w:lvl>
    <w:lvl w:ilvl="1">
      <w:start w:val="3"/>
      <w:numFmt w:val="decimal"/>
      <w:lvlText w:val="%1.%2"/>
      <w:lvlJc w:val="left"/>
      <w:pPr>
        <w:ind w:left="958" w:hanging="420"/>
      </w:pPr>
      <w:rPr>
        <w:rFonts w:cs="Times New Roman" w:hint="default"/>
        <w:color w:val="auto"/>
      </w:rPr>
    </w:lvl>
    <w:lvl w:ilvl="2">
      <w:start w:val="1"/>
      <w:numFmt w:val="decimal"/>
      <w:lvlText w:val="%1.%2.%3"/>
      <w:lvlJc w:val="left"/>
      <w:pPr>
        <w:ind w:left="1796" w:hanging="720"/>
      </w:pPr>
      <w:rPr>
        <w:rFonts w:cs="Times New Roman" w:hint="default"/>
        <w:color w:val="auto"/>
      </w:rPr>
    </w:lvl>
    <w:lvl w:ilvl="3">
      <w:start w:val="1"/>
      <w:numFmt w:val="decimal"/>
      <w:lvlText w:val="%1.%2.%3.%4"/>
      <w:lvlJc w:val="left"/>
      <w:pPr>
        <w:ind w:left="2334" w:hanging="720"/>
      </w:pPr>
      <w:rPr>
        <w:rFonts w:cs="Times New Roman" w:hint="default"/>
        <w:color w:val="auto"/>
      </w:rPr>
    </w:lvl>
    <w:lvl w:ilvl="4">
      <w:start w:val="1"/>
      <w:numFmt w:val="decimal"/>
      <w:lvlText w:val="%1.%2.%3.%4.%5"/>
      <w:lvlJc w:val="left"/>
      <w:pPr>
        <w:ind w:left="3232" w:hanging="1080"/>
      </w:pPr>
      <w:rPr>
        <w:rFonts w:cs="Times New Roman" w:hint="default"/>
        <w:color w:val="auto"/>
      </w:rPr>
    </w:lvl>
    <w:lvl w:ilvl="5">
      <w:start w:val="1"/>
      <w:numFmt w:val="decimal"/>
      <w:lvlText w:val="%1.%2.%3.%4.%5.%6"/>
      <w:lvlJc w:val="left"/>
      <w:pPr>
        <w:ind w:left="3770" w:hanging="1080"/>
      </w:pPr>
      <w:rPr>
        <w:rFonts w:cs="Times New Roman" w:hint="default"/>
        <w:color w:val="auto"/>
      </w:rPr>
    </w:lvl>
    <w:lvl w:ilvl="6">
      <w:start w:val="1"/>
      <w:numFmt w:val="decimal"/>
      <w:lvlText w:val="%1.%2.%3.%4.%5.%6.%7"/>
      <w:lvlJc w:val="left"/>
      <w:pPr>
        <w:ind w:left="4668" w:hanging="1440"/>
      </w:pPr>
      <w:rPr>
        <w:rFonts w:cs="Times New Roman" w:hint="default"/>
        <w:color w:val="auto"/>
      </w:rPr>
    </w:lvl>
    <w:lvl w:ilvl="7">
      <w:start w:val="1"/>
      <w:numFmt w:val="decimal"/>
      <w:lvlText w:val="%1.%2.%3.%4.%5.%6.%7.%8"/>
      <w:lvlJc w:val="left"/>
      <w:pPr>
        <w:ind w:left="5566" w:hanging="1800"/>
      </w:pPr>
      <w:rPr>
        <w:rFonts w:cs="Times New Roman" w:hint="default"/>
        <w:color w:val="auto"/>
      </w:rPr>
    </w:lvl>
    <w:lvl w:ilvl="8">
      <w:start w:val="1"/>
      <w:numFmt w:val="decimal"/>
      <w:lvlText w:val="%1.%2.%3.%4.%5.%6.%7.%8.%9"/>
      <w:lvlJc w:val="left"/>
      <w:pPr>
        <w:ind w:left="6104" w:hanging="1800"/>
      </w:pPr>
      <w:rPr>
        <w:rFonts w:cs="Times New Roman" w:hint="default"/>
        <w:color w:val="auto"/>
      </w:rPr>
    </w:lvl>
  </w:abstractNum>
  <w:abstractNum w:abstractNumId="11" w15:restartNumberingAfterBreak="0">
    <w:nsid w:val="365F1656"/>
    <w:multiLevelType w:val="multilevel"/>
    <w:tmpl w:val="20329DFE"/>
    <w:lvl w:ilvl="0">
      <w:start w:val="1"/>
      <w:numFmt w:val="decimal"/>
      <w:lvlText w:val="%1."/>
      <w:lvlJc w:val="left"/>
      <w:pPr>
        <w:tabs>
          <w:tab w:val="num" w:pos="720"/>
        </w:tabs>
        <w:ind w:left="720" w:hanging="360"/>
      </w:pPr>
      <w:rPr>
        <w:rFonts w:cs="Times New Roman"/>
      </w:rPr>
    </w:lvl>
    <w:lvl w:ilvl="1">
      <w:start w:val="4"/>
      <w:numFmt w:val="decimal"/>
      <w:isLgl/>
      <w:lvlText w:val="%1.%2."/>
      <w:lvlJc w:val="left"/>
      <w:pPr>
        <w:tabs>
          <w:tab w:val="num" w:pos="1260"/>
        </w:tabs>
        <w:ind w:left="1260" w:hanging="720"/>
      </w:pPr>
      <w:rPr>
        <w:rFonts w:cs="Times New Roman" w:hint="default"/>
      </w:rPr>
    </w:lvl>
    <w:lvl w:ilvl="2">
      <w:start w:val="1"/>
      <w:numFmt w:val="decimal"/>
      <w:isLgl/>
      <w:lvlText w:val="%1.%2.%3."/>
      <w:lvlJc w:val="left"/>
      <w:pPr>
        <w:tabs>
          <w:tab w:val="num" w:pos="1440"/>
        </w:tabs>
        <w:ind w:left="1440" w:hanging="720"/>
      </w:pPr>
      <w:rPr>
        <w:rFonts w:cs="Times New Roman" w:hint="default"/>
      </w:rPr>
    </w:lvl>
    <w:lvl w:ilvl="3">
      <w:start w:val="1"/>
      <w:numFmt w:val="decimal"/>
      <w:isLgl/>
      <w:lvlText w:val="%1.%2.%3.%4."/>
      <w:lvlJc w:val="left"/>
      <w:pPr>
        <w:tabs>
          <w:tab w:val="num" w:pos="1980"/>
        </w:tabs>
        <w:ind w:left="1980" w:hanging="1080"/>
      </w:pPr>
      <w:rPr>
        <w:rFonts w:cs="Times New Roman" w:hint="default"/>
      </w:rPr>
    </w:lvl>
    <w:lvl w:ilvl="4">
      <w:start w:val="1"/>
      <w:numFmt w:val="decimal"/>
      <w:isLgl/>
      <w:lvlText w:val="%1.%2.%3.%4.%5."/>
      <w:lvlJc w:val="left"/>
      <w:pPr>
        <w:tabs>
          <w:tab w:val="num" w:pos="2160"/>
        </w:tabs>
        <w:ind w:left="2160" w:hanging="1080"/>
      </w:pPr>
      <w:rPr>
        <w:rFonts w:cs="Times New Roman" w:hint="default"/>
      </w:rPr>
    </w:lvl>
    <w:lvl w:ilvl="5">
      <w:start w:val="1"/>
      <w:numFmt w:val="decimal"/>
      <w:isLgl/>
      <w:lvlText w:val="%1.%2.%3.%4.%5.%6."/>
      <w:lvlJc w:val="left"/>
      <w:pPr>
        <w:tabs>
          <w:tab w:val="num" w:pos="2700"/>
        </w:tabs>
        <w:ind w:left="2700" w:hanging="1440"/>
      </w:pPr>
      <w:rPr>
        <w:rFonts w:cs="Times New Roman" w:hint="default"/>
      </w:rPr>
    </w:lvl>
    <w:lvl w:ilvl="6">
      <w:start w:val="1"/>
      <w:numFmt w:val="decimal"/>
      <w:isLgl/>
      <w:lvlText w:val="%1.%2.%3.%4.%5.%6.%7."/>
      <w:lvlJc w:val="left"/>
      <w:pPr>
        <w:tabs>
          <w:tab w:val="num" w:pos="2880"/>
        </w:tabs>
        <w:ind w:left="2880" w:hanging="1440"/>
      </w:pPr>
      <w:rPr>
        <w:rFonts w:cs="Times New Roman" w:hint="default"/>
      </w:rPr>
    </w:lvl>
    <w:lvl w:ilvl="7">
      <w:start w:val="1"/>
      <w:numFmt w:val="decimal"/>
      <w:isLgl/>
      <w:lvlText w:val="%1.%2.%3.%4.%5.%6.%7.%8."/>
      <w:lvlJc w:val="left"/>
      <w:pPr>
        <w:tabs>
          <w:tab w:val="num" w:pos="3420"/>
        </w:tabs>
        <w:ind w:left="3420" w:hanging="1800"/>
      </w:pPr>
      <w:rPr>
        <w:rFonts w:cs="Times New Roman" w:hint="default"/>
      </w:rPr>
    </w:lvl>
    <w:lvl w:ilvl="8">
      <w:start w:val="1"/>
      <w:numFmt w:val="decimal"/>
      <w:isLgl/>
      <w:lvlText w:val="%1.%2.%3.%4.%5.%6.%7.%8.%9."/>
      <w:lvlJc w:val="left"/>
      <w:pPr>
        <w:tabs>
          <w:tab w:val="num" w:pos="3600"/>
        </w:tabs>
        <w:ind w:left="3600" w:hanging="1800"/>
      </w:pPr>
      <w:rPr>
        <w:rFonts w:cs="Times New Roman" w:hint="default"/>
      </w:rPr>
    </w:lvl>
  </w:abstractNum>
  <w:abstractNum w:abstractNumId="12" w15:restartNumberingAfterBreak="0">
    <w:nsid w:val="3BE91339"/>
    <w:multiLevelType w:val="hybridMultilevel"/>
    <w:tmpl w:val="A3AC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9D616B"/>
    <w:multiLevelType w:val="multilevel"/>
    <w:tmpl w:val="A2A4E1A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val="0"/>
        <w:sz w:val="22"/>
        <w:szCs w:val="22"/>
      </w:rPr>
    </w:lvl>
    <w:lvl w:ilvl="2">
      <w:start w:val="1"/>
      <w:numFmt w:val="decimal"/>
      <w:isLgl/>
      <w:lvlText w:val="%1.%2.%3."/>
      <w:lvlJc w:val="left"/>
      <w:pPr>
        <w:ind w:left="1800" w:hanging="720"/>
      </w:pPr>
      <w:rPr>
        <w:rFonts w:hint="default"/>
        <w:sz w:val="40"/>
      </w:rPr>
    </w:lvl>
    <w:lvl w:ilvl="3">
      <w:start w:val="1"/>
      <w:numFmt w:val="decimal"/>
      <w:isLgl/>
      <w:lvlText w:val="%1.%2.%3.%4."/>
      <w:lvlJc w:val="left"/>
      <w:pPr>
        <w:ind w:left="2520" w:hanging="1080"/>
      </w:pPr>
      <w:rPr>
        <w:rFonts w:hint="default"/>
        <w:sz w:val="40"/>
      </w:rPr>
    </w:lvl>
    <w:lvl w:ilvl="4">
      <w:start w:val="1"/>
      <w:numFmt w:val="decimal"/>
      <w:isLgl/>
      <w:lvlText w:val="%1.%2.%3.%4.%5."/>
      <w:lvlJc w:val="left"/>
      <w:pPr>
        <w:ind w:left="2880" w:hanging="1080"/>
      </w:pPr>
      <w:rPr>
        <w:rFonts w:hint="default"/>
        <w:sz w:val="40"/>
      </w:rPr>
    </w:lvl>
    <w:lvl w:ilvl="5">
      <w:start w:val="1"/>
      <w:numFmt w:val="decimal"/>
      <w:isLgl/>
      <w:lvlText w:val="%1.%2.%3.%4.%5.%6."/>
      <w:lvlJc w:val="left"/>
      <w:pPr>
        <w:ind w:left="3600" w:hanging="1440"/>
      </w:pPr>
      <w:rPr>
        <w:rFonts w:hint="default"/>
        <w:sz w:val="40"/>
      </w:rPr>
    </w:lvl>
    <w:lvl w:ilvl="6">
      <w:start w:val="1"/>
      <w:numFmt w:val="decimal"/>
      <w:isLgl/>
      <w:lvlText w:val="%1.%2.%3.%4.%5.%6.%7."/>
      <w:lvlJc w:val="left"/>
      <w:pPr>
        <w:ind w:left="3960" w:hanging="1440"/>
      </w:pPr>
      <w:rPr>
        <w:rFonts w:hint="default"/>
        <w:sz w:val="40"/>
      </w:rPr>
    </w:lvl>
    <w:lvl w:ilvl="7">
      <w:start w:val="1"/>
      <w:numFmt w:val="decimal"/>
      <w:isLgl/>
      <w:lvlText w:val="%1.%2.%3.%4.%5.%6.%7.%8."/>
      <w:lvlJc w:val="left"/>
      <w:pPr>
        <w:ind w:left="4680" w:hanging="1800"/>
      </w:pPr>
      <w:rPr>
        <w:rFonts w:hint="default"/>
        <w:sz w:val="40"/>
      </w:rPr>
    </w:lvl>
    <w:lvl w:ilvl="8">
      <w:start w:val="1"/>
      <w:numFmt w:val="decimal"/>
      <w:isLgl/>
      <w:lvlText w:val="%1.%2.%3.%4.%5.%6.%7.%8.%9."/>
      <w:lvlJc w:val="left"/>
      <w:pPr>
        <w:ind w:left="5040" w:hanging="1800"/>
      </w:pPr>
      <w:rPr>
        <w:rFonts w:hint="default"/>
        <w:sz w:val="40"/>
      </w:rPr>
    </w:lvl>
  </w:abstractNum>
  <w:abstractNum w:abstractNumId="14" w15:restartNumberingAfterBreak="0">
    <w:nsid w:val="442D25C1"/>
    <w:multiLevelType w:val="hybridMultilevel"/>
    <w:tmpl w:val="078825AE"/>
    <w:lvl w:ilvl="0" w:tplc="042F0001">
      <w:start w:val="1"/>
      <w:numFmt w:val="bullet"/>
      <w:lvlText w:val=""/>
      <w:lvlJc w:val="left"/>
      <w:pPr>
        <w:ind w:left="1138" w:hanging="360"/>
      </w:pPr>
      <w:rPr>
        <w:rFonts w:ascii="Symbol" w:hAnsi="Symbol" w:hint="default"/>
      </w:rPr>
    </w:lvl>
    <w:lvl w:ilvl="1" w:tplc="042F0003" w:tentative="1">
      <w:start w:val="1"/>
      <w:numFmt w:val="bullet"/>
      <w:lvlText w:val="o"/>
      <w:lvlJc w:val="left"/>
      <w:pPr>
        <w:ind w:left="1858" w:hanging="360"/>
      </w:pPr>
      <w:rPr>
        <w:rFonts w:ascii="Courier New" w:hAnsi="Courier New" w:cs="Courier New" w:hint="default"/>
      </w:rPr>
    </w:lvl>
    <w:lvl w:ilvl="2" w:tplc="042F0005" w:tentative="1">
      <w:start w:val="1"/>
      <w:numFmt w:val="bullet"/>
      <w:lvlText w:val=""/>
      <w:lvlJc w:val="left"/>
      <w:pPr>
        <w:ind w:left="2578" w:hanging="360"/>
      </w:pPr>
      <w:rPr>
        <w:rFonts w:ascii="Wingdings" w:hAnsi="Wingdings" w:hint="default"/>
      </w:rPr>
    </w:lvl>
    <w:lvl w:ilvl="3" w:tplc="042F0001" w:tentative="1">
      <w:start w:val="1"/>
      <w:numFmt w:val="bullet"/>
      <w:lvlText w:val=""/>
      <w:lvlJc w:val="left"/>
      <w:pPr>
        <w:ind w:left="3298" w:hanging="360"/>
      </w:pPr>
      <w:rPr>
        <w:rFonts w:ascii="Symbol" w:hAnsi="Symbol" w:hint="default"/>
      </w:rPr>
    </w:lvl>
    <w:lvl w:ilvl="4" w:tplc="042F0003" w:tentative="1">
      <w:start w:val="1"/>
      <w:numFmt w:val="bullet"/>
      <w:lvlText w:val="o"/>
      <w:lvlJc w:val="left"/>
      <w:pPr>
        <w:ind w:left="4018" w:hanging="360"/>
      </w:pPr>
      <w:rPr>
        <w:rFonts w:ascii="Courier New" w:hAnsi="Courier New" w:cs="Courier New" w:hint="default"/>
      </w:rPr>
    </w:lvl>
    <w:lvl w:ilvl="5" w:tplc="042F0005" w:tentative="1">
      <w:start w:val="1"/>
      <w:numFmt w:val="bullet"/>
      <w:lvlText w:val=""/>
      <w:lvlJc w:val="left"/>
      <w:pPr>
        <w:ind w:left="4738" w:hanging="360"/>
      </w:pPr>
      <w:rPr>
        <w:rFonts w:ascii="Wingdings" w:hAnsi="Wingdings" w:hint="default"/>
      </w:rPr>
    </w:lvl>
    <w:lvl w:ilvl="6" w:tplc="042F0001" w:tentative="1">
      <w:start w:val="1"/>
      <w:numFmt w:val="bullet"/>
      <w:lvlText w:val=""/>
      <w:lvlJc w:val="left"/>
      <w:pPr>
        <w:ind w:left="5458" w:hanging="360"/>
      </w:pPr>
      <w:rPr>
        <w:rFonts w:ascii="Symbol" w:hAnsi="Symbol" w:hint="default"/>
      </w:rPr>
    </w:lvl>
    <w:lvl w:ilvl="7" w:tplc="042F0003" w:tentative="1">
      <w:start w:val="1"/>
      <w:numFmt w:val="bullet"/>
      <w:lvlText w:val="o"/>
      <w:lvlJc w:val="left"/>
      <w:pPr>
        <w:ind w:left="6178" w:hanging="360"/>
      </w:pPr>
      <w:rPr>
        <w:rFonts w:ascii="Courier New" w:hAnsi="Courier New" w:cs="Courier New" w:hint="default"/>
      </w:rPr>
    </w:lvl>
    <w:lvl w:ilvl="8" w:tplc="042F0005" w:tentative="1">
      <w:start w:val="1"/>
      <w:numFmt w:val="bullet"/>
      <w:lvlText w:val=""/>
      <w:lvlJc w:val="left"/>
      <w:pPr>
        <w:ind w:left="6898" w:hanging="360"/>
      </w:pPr>
      <w:rPr>
        <w:rFonts w:ascii="Wingdings" w:hAnsi="Wingdings" w:hint="default"/>
      </w:rPr>
    </w:lvl>
  </w:abstractNum>
  <w:abstractNum w:abstractNumId="15" w15:restartNumberingAfterBreak="0">
    <w:nsid w:val="48C86BD8"/>
    <w:multiLevelType w:val="hybridMultilevel"/>
    <w:tmpl w:val="9FB46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3609F9"/>
    <w:multiLevelType w:val="hybridMultilevel"/>
    <w:tmpl w:val="860CF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7D1933"/>
    <w:multiLevelType w:val="hybridMultilevel"/>
    <w:tmpl w:val="EA1AA292"/>
    <w:lvl w:ilvl="0" w:tplc="04090001">
      <w:start w:val="1"/>
      <w:numFmt w:val="bullet"/>
      <w:lvlText w:val=""/>
      <w:lvlJc w:val="left"/>
      <w:pPr>
        <w:tabs>
          <w:tab w:val="num" w:pos="778"/>
        </w:tabs>
        <w:ind w:left="778" w:hanging="360"/>
      </w:pPr>
      <w:rPr>
        <w:rFonts w:ascii="Symbol" w:hAnsi="Symbol" w:hint="default"/>
      </w:rPr>
    </w:lvl>
    <w:lvl w:ilvl="1" w:tplc="04090003" w:tentative="1">
      <w:start w:val="1"/>
      <w:numFmt w:val="bullet"/>
      <w:lvlText w:val="o"/>
      <w:lvlJc w:val="left"/>
      <w:pPr>
        <w:tabs>
          <w:tab w:val="num" w:pos="1498"/>
        </w:tabs>
        <w:ind w:left="1498" w:hanging="360"/>
      </w:pPr>
      <w:rPr>
        <w:rFonts w:ascii="Courier New" w:hAnsi="Courier New" w:cs="Courier New" w:hint="default"/>
      </w:rPr>
    </w:lvl>
    <w:lvl w:ilvl="2" w:tplc="04090005" w:tentative="1">
      <w:start w:val="1"/>
      <w:numFmt w:val="bullet"/>
      <w:lvlText w:val=""/>
      <w:lvlJc w:val="left"/>
      <w:pPr>
        <w:tabs>
          <w:tab w:val="num" w:pos="2218"/>
        </w:tabs>
        <w:ind w:left="2218" w:hanging="360"/>
      </w:pPr>
      <w:rPr>
        <w:rFonts w:ascii="Wingdings" w:hAnsi="Wingdings" w:hint="default"/>
      </w:rPr>
    </w:lvl>
    <w:lvl w:ilvl="3" w:tplc="04090001" w:tentative="1">
      <w:start w:val="1"/>
      <w:numFmt w:val="bullet"/>
      <w:lvlText w:val=""/>
      <w:lvlJc w:val="left"/>
      <w:pPr>
        <w:tabs>
          <w:tab w:val="num" w:pos="2938"/>
        </w:tabs>
        <w:ind w:left="2938" w:hanging="360"/>
      </w:pPr>
      <w:rPr>
        <w:rFonts w:ascii="Symbol" w:hAnsi="Symbol" w:hint="default"/>
      </w:rPr>
    </w:lvl>
    <w:lvl w:ilvl="4" w:tplc="04090003" w:tentative="1">
      <w:start w:val="1"/>
      <w:numFmt w:val="bullet"/>
      <w:lvlText w:val="o"/>
      <w:lvlJc w:val="left"/>
      <w:pPr>
        <w:tabs>
          <w:tab w:val="num" w:pos="3658"/>
        </w:tabs>
        <w:ind w:left="3658" w:hanging="360"/>
      </w:pPr>
      <w:rPr>
        <w:rFonts w:ascii="Courier New" w:hAnsi="Courier New" w:cs="Courier New" w:hint="default"/>
      </w:rPr>
    </w:lvl>
    <w:lvl w:ilvl="5" w:tplc="04090005" w:tentative="1">
      <w:start w:val="1"/>
      <w:numFmt w:val="bullet"/>
      <w:lvlText w:val=""/>
      <w:lvlJc w:val="left"/>
      <w:pPr>
        <w:tabs>
          <w:tab w:val="num" w:pos="4378"/>
        </w:tabs>
        <w:ind w:left="4378" w:hanging="360"/>
      </w:pPr>
      <w:rPr>
        <w:rFonts w:ascii="Wingdings" w:hAnsi="Wingdings" w:hint="default"/>
      </w:rPr>
    </w:lvl>
    <w:lvl w:ilvl="6" w:tplc="04090001" w:tentative="1">
      <w:start w:val="1"/>
      <w:numFmt w:val="bullet"/>
      <w:lvlText w:val=""/>
      <w:lvlJc w:val="left"/>
      <w:pPr>
        <w:tabs>
          <w:tab w:val="num" w:pos="5098"/>
        </w:tabs>
        <w:ind w:left="5098" w:hanging="360"/>
      </w:pPr>
      <w:rPr>
        <w:rFonts w:ascii="Symbol" w:hAnsi="Symbol" w:hint="default"/>
      </w:rPr>
    </w:lvl>
    <w:lvl w:ilvl="7" w:tplc="04090003" w:tentative="1">
      <w:start w:val="1"/>
      <w:numFmt w:val="bullet"/>
      <w:lvlText w:val="o"/>
      <w:lvlJc w:val="left"/>
      <w:pPr>
        <w:tabs>
          <w:tab w:val="num" w:pos="5818"/>
        </w:tabs>
        <w:ind w:left="5818" w:hanging="360"/>
      </w:pPr>
      <w:rPr>
        <w:rFonts w:ascii="Courier New" w:hAnsi="Courier New" w:cs="Courier New" w:hint="default"/>
      </w:rPr>
    </w:lvl>
    <w:lvl w:ilvl="8" w:tplc="04090005" w:tentative="1">
      <w:start w:val="1"/>
      <w:numFmt w:val="bullet"/>
      <w:lvlText w:val=""/>
      <w:lvlJc w:val="left"/>
      <w:pPr>
        <w:tabs>
          <w:tab w:val="num" w:pos="6538"/>
        </w:tabs>
        <w:ind w:left="6538" w:hanging="360"/>
      </w:pPr>
      <w:rPr>
        <w:rFonts w:ascii="Wingdings" w:hAnsi="Wingdings" w:hint="default"/>
      </w:rPr>
    </w:lvl>
  </w:abstractNum>
  <w:abstractNum w:abstractNumId="18" w15:restartNumberingAfterBreak="0">
    <w:nsid w:val="5446457C"/>
    <w:multiLevelType w:val="hybridMultilevel"/>
    <w:tmpl w:val="54F485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F4541F"/>
    <w:multiLevelType w:val="hybridMultilevel"/>
    <w:tmpl w:val="6804E562"/>
    <w:lvl w:ilvl="0" w:tplc="6638E608">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55417573"/>
    <w:multiLevelType w:val="multilevel"/>
    <w:tmpl w:val="0966FBC4"/>
    <w:lvl w:ilvl="0">
      <w:start w:val="1"/>
      <w:numFmt w:val="decimal"/>
      <w:lvlText w:val="%1"/>
      <w:lvlJc w:val="left"/>
      <w:pPr>
        <w:ind w:left="360" w:hanging="360"/>
      </w:pPr>
      <w:rPr>
        <w:rFonts w:cs="Arial" w:hint="default"/>
        <w:b w:val="0"/>
      </w:rPr>
    </w:lvl>
    <w:lvl w:ilvl="1">
      <w:start w:val="1"/>
      <w:numFmt w:val="decimal"/>
      <w:lvlText w:val="%1.%2"/>
      <w:lvlJc w:val="left"/>
      <w:pPr>
        <w:ind w:left="360" w:hanging="360"/>
      </w:pPr>
      <w:rPr>
        <w:rFonts w:cs="Arial" w:hint="default"/>
        <w:b w:val="0"/>
      </w:rPr>
    </w:lvl>
    <w:lvl w:ilvl="2">
      <w:start w:val="1"/>
      <w:numFmt w:val="decimal"/>
      <w:lvlText w:val="%1.%2.%3"/>
      <w:lvlJc w:val="left"/>
      <w:pPr>
        <w:ind w:left="720" w:hanging="720"/>
      </w:pPr>
      <w:rPr>
        <w:rFonts w:cs="Arial" w:hint="default"/>
        <w:b w:val="0"/>
      </w:rPr>
    </w:lvl>
    <w:lvl w:ilvl="3">
      <w:start w:val="1"/>
      <w:numFmt w:val="decimal"/>
      <w:lvlText w:val="%1.%2.%3.%4"/>
      <w:lvlJc w:val="left"/>
      <w:pPr>
        <w:ind w:left="720" w:hanging="720"/>
      </w:pPr>
      <w:rPr>
        <w:rFonts w:cs="Arial" w:hint="default"/>
        <w:b w:val="0"/>
      </w:rPr>
    </w:lvl>
    <w:lvl w:ilvl="4">
      <w:start w:val="1"/>
      <w:numFmt w:val="decimal"/>
      <w:lvlText w:val="%1.%2.%3.%4.%5"/>
      <w:lvlJc w:val="left"/>
      <w:pPr>
        <w:ind w:left="1080" w:hanging="1080"/>
      </w:pPr>
      <w:rPr>
        <w:rFonts w:cs="Arial" w:hint="default"/>
        <w:b w:val="0"/>
      </w:rPr>
    </w:lvl>
    <w:lvl w:ilvl="5">
      <w:start w:val="1"/>
      <w:numFmt w:val="decimal"/>
      <w:lvlText w:val="%1.%2.%3.%4.%5.%6"/>
      <w:lvlJc w:val="left"/>
      <w:pPr>
        <w:ind w:left="1080" w:hanging="1080"/>
      </w:pPr>
      <w:rPr>
        <w:rFonts w:cs="Arial" w:hint="default"/>
        <w:b w:val="0"/>
      </w:rPr>
    </w:lvl>
    <w:lvl w:ilvl="6">
      <w:start w:val="1"/>
      <w:numFmt w:val="decimal"/>
      <w:lvlText w:val="%1.%2.%3.%4.%5.%6.%7"/>
      <w:lvlJc w:val="left"/>
      <w:pPr>
        <w:ind w:left="1440" w:hanging="1440"/>
      </w:pPr>
      <w:rPr>
        <w:rFonts w:cs="Arial" w:hint="default"/>
        <w:b w:val="0"/>
      </w:rPr>
    </w:lvl>
    <w:lvl w:ilvl="7">
      <w:start w:val="1"/>
      <w:numFmt w:val="decimal"/>
      <w:lvlText w:val="%1.%2.%3.%4.%5.%6.%7.%8"/>
      <w:lvlJc w:val="left"/>
      <w:pPr>
        <w:ind w:left="1440" w:hanging="1440"/>
      </w:pPr>
      <w:rPr>
        <w:rFonts w:cs="Arial" w:hint="default"/>
        <w:b w:val="0"/>
      </w:rPr>
    </w:lvl>
    <w:lvl w:ilvl="8">
      <w:start w:val="1"/>
      <w:numFmt w:val="decimal"/>
      <w:lvlText w:val="%1.%2.%3.%4.%5.%6.%7.%8.%9"/>
      <w:lvlJc w:val="left"/>
      <w:pPr>
        <w:ind w:left="1440" w:hanging="1440"/>
      </w:pPr>
      <w:rPr>
        <w:rFonts w:cs="Arial" w:hint="default"/>
        <w:b w:val="0"/>
      </w:rPr>
    </w:lvl>
  </w:abstractNum>
  <w:abstractNum w:abstractNumId="21" w15:restartNumberingAfterBreak="0">
    <w:nsid w:val="59427C50"/>
    <w:multiLevelType w:val="hybridMultilevel"/>
    <w:tmpl w:val="AF0E3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9578E0"/>
    <w:multiLevelType w:val="multilevel"/>
    <w:tmpl w:val="19EAA396"/>
    <w:lvl w:ilvl="0">
      <w:start w:val="1"/>
      <w:numFmt w:val="decimal"/>
      <w:lvlText w:val="%1"/>
      <w:lvlJc w:val="left"/>
      <w:pPr>
        <w:ind w:left="390" w:hanging="390"/>
      </w:pPr>
      <w:rPr>
        <w:rFonts w:cs="Times New Roman" w:hint="default"/>
        <w:color w:val="auto"/>
      </w:rPr>
    </w:lvl>
    <w:lvl w:ilvl="1">
      <w:start w:val="1"/>
      <w:numFmt w:val="decimal"/>
      <w:lvlText w:val="%1.%2"/>
      <w:lvlJc w:val="left"/>
      <w:pPr>
        <w:ind w:left="750" w:hanging="390"/>
      </w:pPr>
      <w:rPr>
        <w:rFonts w:cs="Times New Roman" w:hint="default"/>
        <w:color w:val="auto"/>
      </w:rPr>
    </w:lvl>
    <w:lvl w:ilvl="2">
      <w:start w:val="2"/>
      <w:numFmt w:val="decimal"/>
      <w:lvlText w:val="%1.%2.%3"/>
      <w:lvlJc w:val="left"/>
      <w:pPr>
        <w:ind w:left="1440" w:hanging="720"/>
      </w:pPr>
      <w:rPr>
        <w:rFonts w:cs="Times New Roman" w:hint="default"/>
        <w:color w:val="auto"/>
      </w:rPr>
    </w:lvl>
    <w:lvl w:ilvl="3">
      <w:start w:val="1"/>
      <w:numFmt w:val="decimal"/>
      <w:lvlText w:val="%1.%2.%3.%4"/>
      <w:lvlJc w:val="left"/>
      <w:pPr>
        <w:ind w:left="1800" w:hanging="720"/>
      </w:pPr>
      <w:rPr>
        <w:rFonts w:cs="Times New Roman" w:hint="default"/>
        <w:color w:val="auto"/>
      </w:rPr>
    </w:lvl>
    <w:lvl w:ilvl="4">
      <w:start w:val="1"/>
      <w:numFmt w:val="decimal"/>
      <w:lvlText w:val="%1.%2.%3.%4.%5"/>
      <w:lvlJc w:val="left"/>
      <w:pPr>
        <w:ind w:left="2520" w:hanging="1080"/>
      </w:pPr>
      <w:rPr>
        <w:rFonts w:cs="Times New Roman" w:hint="default"/>
        <w:color w:val="auto"/>
      </w:rPr>
    </w:lvl>
    <w:lvl w:ilvl="5">
      <w:start w:val="1"/>
      <w:numFmt w:val="decimal"/>
      <w:lvlText w:val="%1.%2.%3.%4.%5.%6"/>
      <w:lvlJc w:val="left"/>
      <w:pPr>
        <w:ind w:left="2880" w:hanging="1080"/>
      </w:pPr>
      <w:rPr>
        <w:rFonts w:cs="Times New Roman" w:hint="default"/>
        <w:color w:val="auto"/>
      </w:rPr>
    </w:lvl>
    <w:lvl w:ilvl="6">
      <w:start w:val="1"/>
      <w:numFmt w:val="decimal"/>
      <w:lvlText w:val="%1.%2.%3.%4.%5.%6.%7"/>
      <w:lvlJc w:val="left"/>
      <w:pPr>
        <w:ind w:left="3600" w:hanging="1440"/>
      </w:pPr>
      <w:rPr>
        <w:rFonts w:cs="Times New Roman" w:hint="default"/>
        <w:color w:val="auto"/>
      </w:rPr>
    </w:lvl>
    <w:lvl w:ilvl="7">
      <w:start w:val="1"/>
      <w:numFmt w:val="decimal"/>
      <w:lvlText w:val="%1.%2.%3.%4.%5.%6.%7.%8"/>
      <w:lvlJc w:val="left"/>
      <w:pPr>
        <w:ind w:left="4320" w:hanging="1800"/>
      </w:pPr>
      <w:rPr>
        <w:rFonts w:cs="Times New Roman" w:hint="default"/>
        <w:color w:val="auto"/>
      </w:rPr>
    </w:lvl>
    <w:lvl w:ilvl="8">
      <w:start w:val="1"/>
      <w:numFmt w:val="decimal"/>
      <w:lvlText w:val="%1.%2.%3.%4.%5.%6.%7.%8.%9"/>
      <w:lvlJc w:val="left"/>
      <w:pPr>
        <w:ind w:left="4680" w:hanging="1800"/>
      </w:pPr>
      <w:rPr>
        <w:rFonts w:cs="Times New Roman" w:hint="default"/>
        <w:color w:val="auto"/>
      </w:rPr>
    </w:lvl>
  </w:abstractNum>
  <w:abstractNum w:abstractNumId="23" w15:restartNumberingAfterBreak="0">
    <w:nsid w:val="5FEE0AD1"/>
    <w:multiLevelType w:val="hybridMultilevel"/>
    <w:tmpl w:val="4C4218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F95DF2"/>
    <w:multiLevelType w:val="hybridMultilevel"/>
    <w:tmpl w:val="A558C3A4"/>
    <w:lvl w:ilvl="0" w:tplc="6C045E4A">
      <w:numFmt w:val="bullet"/>
      <w:lvlText w:val="-"/>
      <w:lvlJc w:val="left"/>
      <w:pPr>
        <w:ind w:left="1440" w:hanging="360"/>
      </w:pPr>
      <w:rPr>
        <w:rFonts w:ascii="StobiSerif Regular" w:eastAsia="Times New Roman" w:hAnsi="StobiSerif Regular"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32E200F"/>
    <w:multiLevelType w:val="hybridMultilevel"/>
    <w:tmpl w:val="CB9215CA"/>
    <w:lvl w:ilvl="0" w:tplc="6C045E4A">
      <w:numFmt w:val="bullet"/>
      <w:lvlText w:val="-"/>
      <w:lvlJc w:val="left"/>
      <w:pPr>
        <w:ind w:left="720" w:hanging="360"/>
      </w:pPr>
      <w:rPr>
        <w:rFonts w:ascii="StobiSerif Regular" w:eastAsia="Times New Roman" w:hAnsi="StobiSerif Regular"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0821FD"/>
    <w:multiLevelType w:val="hybridMultilevel"/>
    <w:tmpl w:val="42FC3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C0374E9"/>
    <w:multiLevelType w:val="multilevel"/>
    <w:tmpl w:val="CF8262C6"/>
    <w:lvl w:ilvl="0">
      <w:start w:val="1"/>
      <w:numFmt w:val="decimal"/>
      <w:lvlText w:val="%1."/>
      <w:lvlJc w:val="left"/>
      <w:pPr>
        <w:ind w:left="495" w:hanging="495"/>
      </w:pPr>
      <w:rPr>
        <w:rFonts w:hint="default"/>
      </w:rPr>
    </w:lvl>
    <w:lvl w:ilvl="1">
      <w:start w:val="1"/>
      <w:numFmt w:val="decimal"/>
      <w:lvlText w:val="%1.%2."/>
      <w:lvlJc w:val="left"/>
      <w:pPr>
        <w:ind w:left="675" w:hanging="495"/>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8" w15:restartNumberingAfterBreak="0">
    <w:nsid w:val="6F70679D"/>
    <w:multiLevelType w:val="hybridMultilevel"/>
    <w:tmpl w:val="99049A60"/>
    <w:lvl w:ilvl="0" w:tplc="3434215E">
      <w:start w:val="6"/>
      <w:numFmt w:val="bullet"/>
      <w:lvlText w:val="-"/>
      <w:lvlJc w:val="left"/>
      <w:pPr>
        <w:ind w:left="720" w:hanging="360"/>
      </w:pPr>
      <w:rPr>
        <w:rFonts w:ascii="StobiSerif Regular" w:eastAsia="Times New Roman" w:hAnsi="StobiSerif Regular"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5550438"/>
    <w:multiLevelType w:val="hybridMultilevel"/>
    <w:tmpl w:val="ACDE4312"/>
    <w:lvl w:ilvl="0" w:tplc="95BA9286">
      <w:numFmt w:val="bullet"/>
      <w:lvlText w:val="-"/>
      <w:lvlJc w:val="left"/>
      <w:pPr>
        <w:ind w:left="1440" w:hanging="360"/>
      </w:pPr>
      <w:rPr>
        <w:rFonts w:ascii="Arial" w:eastAsia="Times New Roman" w:hAnsi="Arial" w:cs="Arial" w:hint="default"/>
      </w:rPr>
    </w:lvl>
    <w:lvl w:ilvl="1" w:tplc="4FBEA882">
      <w:numFmt w:val="bullet"/>
      <w:lvlText w:val="-"/>
      <w:lvlJc w:val="left"/>
      <w:pPr>
        <w:tabs>
          <w:tab w:val="num" w:pos="2160"/>
        </w:tabs>
        <w:ind w:left="2160" w:hanging="360"/>
      </w:pPr>
      <w:rPr>
        <w:rFonts w:ascii="Myriad Pro" w:hAnsi="Myriad Pro" w:cs="Times New Roman" w:hint="default"/>
        <w:b w:val="0"/>
        <w:i w:val="0"/>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BC04CBE"/>
    <w:multiLevelType w:val="hybridMultilevel"/>
    <w:tmpl w:val="A35C681C"/>
    <w:lvl w:ilvl="0" w:tplc="1C80B05E">
      <w:start w:val="1"/>
      <w:numFmt w:val="bullet"/>
      <w:lvlText w:val="-"/>
      <w:lvlJc w:val="left"/>
      <w:pPr>
        <w:tabs>
          <w:tab w:val="num" w:pos="1080"/>
        </w:tabs>
        <w:ind w:left="1080" w:hanging="360"/>
      </w:pPr>
      <w:rPr>
        <w:rFonts w:ascii="Arial" w:eastAsia="Times New Roman" w:hAnsi="Arial" w:cs="Aria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7BC174AC"/>
    <w:multiLevelType w:val="hybridMultilevel"/>
    <w:tmpl w:val="33489866"/>
    <w:lvl w:ilvl="0" w:tplc="DE446872">
      <w:numFmt w:val="bullet"/>
      <w:lvlText w:val="-"/>
      <w:lvlJc w:val="left"/>
      <w:pPr>
        <w:ind w:left="720" w:hanging="360"/>
      </w:pPr>
      <w:rPr>
        <w:rFonts w:ascii="StobiSerif Regular" w:eastAsia="Times New Roman" w:hAnsi="StobiSerif Regular"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A03448"/>
    <w:multiLevelType w:val="multilevel"/>
    <w:tmpl w:val="E6947CB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9"/>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num>
  <w:num w:numId="4">
    <w:abstractNumId w:val="4"/>
  </w:num>
  <w:num w:numId="5">
    <w:abstractNumId w:val="15"/>
  </w:num>
  <w:num w:numId="6">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9"/>
  </w:num>
  <w:num w:numId="8">
    <w:abstractNumId w:val="21"/>
  </w:num>
  <w:num w:numId="9">
    <w:abstractNumId w:val="23"/>
  </w:num>
  <w:num w:numId="10">
    <w:abstractNumId w:val="1"/>
  </w:num>
  <w:num w:numId="11">
    <w:abstractNumId w:val="26"/>
  </w:num>
  <w:num w:numId="12">
    <w:abstractNumId w:val="16"/>
  </w:num>
  <w:num w:numId="13">
    <w:abstractNumId w:val="28"/>
  </w:num>
  <w:num w:numId="14">
    <w:abstractNumId w:val="31"/>
  </w:num>
  <w:num w:numId="15">
    <w:abstractNumId w:val="0"/>
  </w:num>
  <w:num w:numId="16">
    <w:abstractNumId w:val="22"/>
  </w:num>
  <w:num w:numId="17">
    <w:abstractNumId w:val="10"/>
  </w:num>
  <w:num w:numId="18">
    <w:abstractNumId w:val="11"/>
  </w:num>
  <w:num w:numId="19">
    <w:abstractNumId w:val="7"/>
  </w:num>
  <w:num w:numId="20">
    <w:abstractNumId w:val="19"/>
  </w:num>
  <w:num w:numId="21">
    <w:abstractNumId w:val="3"/>
  </w:num>
  <w:num w:numId="22">
    <w:abstractNumId w:val="2"/>
  </w:num>
  <w:num w:numId="23">
    <w:abstractNumId w:val="8"/>
  </w:num>
  <w:num w:numId="24">
    <w:abstractNumId w:val="12"/>
  </w:num>
  <w:num w:numId="25">
    <w:abstractNumId w:val="6"/>
  </w:num>
  <w:num w:numId="26">
    <w:abstractNumId w:val="20"/>
  </w:num>
  <w:num w:numId="27">
    <w:abstractNumId w:val="18"/>
  </w:num>
  <w:num w:numId="28">
    <w:abstractNumId w:val="27"/>
  </w:num>
  <w:num w:numId="29">
    <w:abstractNumId w:val="32"/>
  </w:num>
  <w:num w:numId="30">
    <w:abstractNumId w:val="13"/>
  </w:num>
  <w:num w:numId="31">
    <w:abstractNumId w:val="5"/>
  </w:num>
  <w:num w:numId="32">
    <w:abstractNumId w:val="17"/>
  </w:num>
  <w:num w:numId="33">
    <w:abstractNumId w:val="14"/>
  </w:num>
  <w:num w:numId="34">
    <w:abstractNumId w:val="25"/>
  </w:num>
  <w:num w:numId="3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754EC"/>
    <w:rsid w:val="0001138B"/>
    <w:rsid w:val="00011D27"/>
    <w:rsid w:val="0001429A"/>
    <w:rsid w:val="00014B07"/>
    <w:rsid w:val="00025F6B"/>
    <w:rsid w:val="00030F82"/>
    <w:rsid w:val="000436A1"/>
    <w:rsid w:val="00045D03"/>
    <w:rsid w:val="00045F1F"/>
    <w:rsid w:val="00045F38"/>
    <w:rsid w:val="00071EB7"/>
    <w:rsid w:val="00080967"/>
    <w:rsid w:val="0009032D"/>
    <w:rsid w:val="000C044D"/>
    <w:rsid w:val="000C1B38"/>
    <w:rsid w:val="000D060C"/>
    <w:rsid w:val="000D51D2"/>
    <w:rsid w:val="000D55B8"/>
    <w:rsid w:val="000F15FD"/>
    <w:rsid w:val="000F1FF1"/>
    <w:rsid w:val="000F7496"/>
    <w:rsid w:val="00115482"/>
    <w:rsid w:val="0012756C"/>
    <w:rsid w:val="00131962"/>
    <w:rsid w:val="00135EC7"/>
    <w:rsid w:val="001419F0"/>
    <w:rsid w:val="001431BD"/>
    <w:rsid w:val="00144184"/>
    <w:rsid w:val="001478A3"/>
    <w:rsid w:val="00151596"/>
    <w:rsid w:val="00151759"/>
    <w:rsid w:val="00153B60"/>
    <w:rsid w:val="001550EC"/>
    <w:rsid w:val="00162914"/>
    <w:rsid w:val="00170D65"/>
    <w:rsid w:val="001754EC"/>
    <w:rsid w:val="001911B9"/>
    <w:rsid w:val="001A2F0D"/>
    <w:rsid w:val="001A5D1F"/>
    <w:rsid w:val="001B0605"/>
    <w:rsid w:val="001B2CAF"/>
    <w:rsid w:val="001B2EB8"/>
    <w:rsid w:val="001B4F76"/>
    <w:rsid w:val="001E259C"/>
    <w:rsid w:val="001F29B4"/>
    <w:rsid w:val="00211A6F"/>
    <w:rsid w:val="00212FE0"/>
    <w:rsid w:val="00216D88"/>
    <w:rsid w:val="00217829"/>
    <w:rsid w:val="00231F71"/>
    <w:rsid w:val="00232DE7"/>
    <w:rsid w:val="00234CF4"/>
    <w:rsid w:val="00253717"/>
    <w:rsid w:val="0025424E"/>
    <w:rsid w:val="0026225C"/>
    <w:rsid w:val="002703D0"/>
    <w:rsid w:val="002712BE"/>
    <w:rsid w:val="002755E8"/>
    <w:rsid w:val="00281832"/>
    <w:rsid w:val="00295E50"/>
    <w:rsid w:val="00296BBB"/>
    <w:rsid w:val="00297B58"/>
    <w:rsid w:val="002A4636"/>
    <w:rsid w:val="002B3BC1"/>
    <w:rsid w:val="002C4A44"/>
    <w:rsid w:val="002C6FE2"/>
    <w:rsid w:val="002D44C5"/>
    <w:rsid w:val="002D7341"/>
    <w:rsid w:val="002E1F0C"/>
    <w:rsid w:val="002E2587"/>
    <w:rsid w:val="002F376E"/>
    <w:rsid w:val="002F5EA1"/>
    <w:rsid w:val="00312B63"/>
    <w:rsid w:val="00330B0E"/>
    <w:rsid w:val="00331EE7"/>
    <w:rsid w:val="003342AB"/>
    <w:rsid w:val="003475C6"/>
    <w:rsid w:val="0035425B"/>
    <w:rsid w:val="00356B85"/>
    <w:rsid w:val="00361901"/>
    <w:rsid w:val="003627EB"/>
    <w:rsid w:val="003717DA"/>
    <w:rsid w:val="003825F6"/>
    <w:rsid w:val="003865EC"/>
    <w:rsid w:val="003A02FC"/>
    <w:rsid w:val="003A0E18"/>
    <w:rsid w:val="003B6629"/>
    <w:rsid w:val="003D0FA1"/>
    <w:rsid w:val="003E4C69"/>
    <w:rsid w:val="0041627A"/>
    <w:rsid w:val="00420387"/>
    <w:rsid w:val="00434AA3"/>
    <w:rsid w:val="004412BA"/>
    <w:rsid w:val="0044352B"/>
    <w:rsid w:val="00446ED2"/>
    <w:rsid w:val="00446F52"/>
    <w:rsid w:val="0045291F"/>
    <w:rsid w:val="00454E20"/>
    <w:rsid w:val="004558ED"/>
    <w:rsid w:val="0045687F"/>
    <w:rsid w:val="00460165"/>
    <w:rsid w:val="00462B6B"/>
    <w:rsid w:val="004643EA"/>
    <w:rsid w:val="0046466D"/>
    <w:rsid w:val="0048336A"/>
    <w:rsid w:val="004A3731"/>
    <w:rsid w:val="004A3879"/>
    <w:rsid w:val="004A613C"/>
    <w:rsid w:val="004C035B"/>
    <w:rsid w:val="004C0B19"/>
    <w:rsid w:val="004C305E"/>
    <w:rsid w:val="004C37C7"/>
    <w:rsid w:val="004C41EF"/>
    <w:rsid w:val="004C59EF"/>
    <w:rsid w:val="004C6FE7"/>
    <w:rsid w:val="004D0E34"/>
    <w:rsid w:val="004D3B6C"/>
    <w:rsid w:val="004D4B1A"/>
    <w:rsid w:val="004D64A4"/>
    <w:rsid w:val="004D71EA"/>
    <w:rsid w:val="004E4792"/>
    <w:rsid w:val="004F251C"/>
    <w:rsid w:val="00516A01"/>
    <w:rsid w:val="0053310B"/>
    <w:rsid w:val="005356A7"/>
    <w:rsid w:val="00537BED"/>
    <w:rsid w:val="00540B4E"/>
    <w:rsid w:val="00581EDD"/>
    <w:rsid w:val="005824AF"/>
    <w:rsid w:val="0058542D"/>
    <w:rsid w:val="005864D1"/>
    <w:rsid w:val="0059758B"/>
    <w:rsid w:val="005A4E04"/>
    <w:rsid w:val="005B30FD"/>
    <w:rsid w:val="005C1599"/>
    <w:rsid w:val="005D6905"/>
    <w:rsid w:val="005D6923"/>
    <w:rsid w:val="005E2F82"/>
    <w:rsid w:val="005E79EB"/>
    <w:rsid w:val="005F3906"/>
    <w:rsid w:val="005F44CC"/>
    <w:rsid w:val="005F7CEF"/>
    <w:rsid w:val="00600774"/>
    <w:rsid w:val="00607362"/>
    <w:rsid w:val="0061586E"/>
    <w:rsid w:val="0064243E"/>
    <w:rsid w:val="00661FD7"/>
    <w:rsid w:val="00662650"/>
    <w:rsid w:val="00670751"/>
    <w:rsid w:val="00684C0E"/>
    <w:rsid w:val="00685FC3"/>
    <w:rsid w:val="00687D03"/>
    <w:rsid w:val="00695227"/>
    <w:rsid w:val="00697257"/>
    <w:rsid w:val="006A7543"/>
    <w:rsid w:val="006B1094"/>
    <w:rsid w:val="006B6676"/>
    <w:rsid w:val="006C3186"/>
    <w:rsid w:val="006C7ED9"/>
    <w:rsid w:val="006E3437"/>
    <w:rsid w:val="00703303"/>
    <w:rsid w:val="0070581B"/>
    <w:rsid w:val="00710CF9"/>
    <w:rsid w:val="0072470D"/>
    <w:rsid w:val="007330F9"/>
    <w:rsid w:val="00737684"/>
    <w:rsid w:val="0073782B"/>
    <w:rsid w:val="00745B3D"/>
    <w:rsid w:val="007571AB"/>
    <w:rsid w:val="00771A52"/>
    <w:rsid w:val="00771BD1"/>
    <w:rsid w:val="00773C1A"/>
    <w:rsid w:val="00775504"/>
    <w:rsid w:val="007936CC"/>
    <w:rsid w:val="007965F7"/>
    <w:rsid w:val="007B29D5"/>
    <w:rsid w:val="007B7089"/>
    <w:rsid w:val="007C6A2A"/>
    <w:rsid w:val="007D363E"/>
    <w:rsid w:val="007D69DB"/>
    <w:rsid w:val="007E0F70"/>
    <w:rsid w:val="007F1332"/>
    <w:rsid w:val="0080106B"/>
    <w:rsid w:val="0080207B"/>
    <w:rsid w:val="00804A54"/>
    <w:rsid w:val="008077E5"/>
    <w:rsid w:val="008078CD"/>
    <w:rsid w:val="00810268"/>
    <w:rsid w:val="0086324C"/>
    <w:rsid w:val="0087315F"/>
    <w:rsid w:val="0087496F"/>
    <w:rsid w:val="00893A69"/>
    <w:rsid w:val="00896BF7"/>
    <w:rsid w:val="008A0AF3"/>
    <w:rsid w:val="008E4BB0"/>
    <w:rsid w:val="008F4374"/>
    <w:rsid w:val="009262FB"/>
    <w:rsid w:val="009330FA"/>
    <w:rsid w:val="0093551B"/>
    <w:rsid w:val="00937047"/>
    <w:rsid w:val="009400C9"/>
    <w:rsid w:val="009410C3"/>
    <w:rsid w:val="00954E44"/>
    <w:rsid w:val="009614D6"/>
    <w:rsid w:val="00964B83"/>
    <w:rsid w:val="00983637"/>
    <w:rsid w:val="0098593E"/>
    <w:rsid w:val="009925CD"/>
    <w:rsid w:val="009A1151"/>
    <w:rsid w:val="009A1B88"/>
    <w:rsid w:val="009A27D4"/>
    <w:rsid w:val="009A3A83"/>
    <w:rsid w:val="009C546E"/>
    <w:rsid w:val="009D0C9E"/>
    <w:rsid w:val="009D2EAB"/>
    <w:rsid w:val="009E0DE1"/>
    <w:rsid w:val="009E613E"/>
    <w:rsid w:val="009F039D"/>
    <w:rsid w:val="009F03B6"/>
    <w:rsid w:val="00A26C5F"/>
    <w:rsid w:val="00A33A9C"/>
    <w:rsid w:val="00A602FD"/>
    <w:rsid w:val="00A6753F"/>
    <w:rsid w:val="00A73878"/>
    <w:rsid w:val="00A84436"/>
    <w:rsid w:val="00A87E82"/>
    <w:rsid w:val="00A94DC2"/>
    <w:rsid w:val="00AE0FC6"/>
    <w:rsid w:val="00AE4C73"/>
    <w:rsid w:val="00AF49BD"/>
    <w:rsid w:val="00B00F26"/>
    <w:rsid w:val="00B01BA7"/>
    <w:rsid w:val="00B0491C"/>
    <w:rsid w:val="00B10D8C"/>
    <w:rsid w:val="00B16EA3"/>
    <w:rsid w:val="00B24768"/>
    <w:rsid w:val="00B41BC0"/>
    <w:rsid w:val="00B41FDE"/>
    <w:rsid w:val="00B5077A"/>
    <w:rsid w:val="00B5555A"/>
    <w:rsid w:val="00B62B89"/>
    <w:rsid w:val="00B66EA9"/>
    <w:rsid w:val="00B721F6"/>
    <w:rsid w:val="00B7393A"/>
    <w:rsid w:val="00B73D6B"/>
    <w:rsid w:val="00B813F7"/>
    <w:rsid w:val="00B82D95"/>
    <w:rsid w:val="00B843BD"/>
    <w:rsid w:val="00B87963"/>
    <w:rsid w:val="00B97CA6"/>
    <w:rsid w:val="00BB19B2"/>
    <w:rsid w:val="00BB4A09"/>
    <w:rsid w:val="00BB5A9B"/>
    <w:rsid w:val="00BC2A9B"/>
    <w:rsid w:val="00BC37E0"/>
    <w:rsid w:val="00BD0666"/>
    <w:rsid w:val="00BD159B"/>
    <w:rsid w:val="00BE1506"/>
    <w:rsid w:val="00BE4F7C"/>
    <w:rsid w:val="00BE5798"/>
    <w:rsid w:val="00BE5CD2"/>
    <w:rsid w:val="00BF56CC"/>
    <w:rsid w:val="00BF5D62"/>
    <w:rsid w:val="00C06273"/>
    <w:rsid w:val="00C14246"/>
    <w:rsid w:val="00C224DD"/>
    <w:rsid w:val="00C2562A"/>
    <w:rsid w:val="00C30719"/>
    <w:rsid w:val="00C30C72"/>
    <w:rsid w:val="00C310F6"/>
    <w:rsid w:val="00C4072C"/>
    <w:rsid w:val="00C41ECB"/>
    <w:rsid w:val="00C53053"/>
    <w:rsid w:val="00C67C08"/>
    <w:rsid w:val="00C72222"/>
    <w:rsid w:val="00C75E6A"/>
    <w:rsid w:val="00C90B2B"/>
    <w:rsid w:val="00C95A35"/>
    <w:rsid w:val="00CB2B3D"/>
    <w:rsid w:val="00CB4279"/>
    <w:rsid w:val="00CB67D9"/>
    <w:rsid w:val="00CB7BC3"/>
    <w:rsid w:val="00CC5D37"/>
    <w:rsid w:val="00CD4EB9"/>
    <w:rsid w:val="00CE31FC"/>
    <w:rsid w:val="00CE3216"/>
    <w:rsid w:val="00CE5140"/>
    <w:rsid w:val="00CE7EB6"/>
    <w:rsid w:val="00CF3ED1"/>
    <w:rsid w:val="00CF5DAF"/>
    <w:rsid w:val="00D135C6"/>
    <w:rsid w:val="00D23107"/>
    <w:rsid w:val="00D467B5"/>
    <w:rsid w:val="00D60C00"/>
    <w:rsid w:val="00D618D0"/>
    <w:rsid w:val="00D65D33"/>
    <w:rsid w:val="00D83AE3"/>
    <w:rsid w:val="00D846B4"/>
    <w:rsid w:val="00D855ED"/>
    <w:rsid w:val="00DB35A7"/>
    <w:rsid w:val="00DC2200"/>
    <w:rsid w:val="00DC3103"/>
    <w:rsid w:val="00DC43D9"/>
    <w:rsid w:val="00DE46DE"/>
    <w:rsid w:val="00DE7C78"/>
    <w:rsid w:val="00DF7203"/>
    <w:rsid w:val="00E10A28"/>
    <w:rsid w:val="00E20CE1"/>
    <w:rsid w:val="00E22B9C"/>
    <w:rsid w:val="00E277A5"/>
    <w:rsid w:val="00E30283"/>
    <w:rsid w:val="00E323EB"/>
    <w:rsid w:val="00E4284B"/>
    <w:rsid w:val="00E54316"/>
    <w:rsid w:val="00E56984"/>
    <w:rsid w:val="00E71087"/>
    <w:rsid w:val="00E858E3"/>
    <w:rsid w:val="00EA3050"/>
    <w:rsid w:val="00EB471B"/>
    <w:rsid w:val="00EB6F36"/>
    <w:rsid w:val="00EE4D91"/>
    <w:rsid w:val="00EE5330"/>
    <w:rsid w:val="00F104EB"/>
    <w:rsid w:val="00F10659"/>
    <w:rsid w:val="00F1118B"/>
    <w:rsid w:val="00F27E4F"/>
    <w:rsid w:val="00F371EB"/>
    <w:rsid w:val="00F471E8"/>
    <w:rsid w:val="00F57F5B"/>
    <w:rsid w:val="00F614D7"/>
    <w:rsid w:val="00F6461A"/>
    <w:rsid w:val="00F91877"/>
    <w:rsid w:val="00F93077"/>
    <w:rsid w:val="00FC3D64"/>
    <w:rsid w:val="00FC544F"/>
    <w:rsid w:val="00FC7194"/>
    <w:rsid w:val="00FD6A98"/>
    <w:rsid w:val="00FD6D17"/>
    <w:rsid w:val="00FE2295"/>
    <w:rsid w:val="00FE44C2"/>
    <w:rsid w:val="00FF0F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9EBC5B1-F164-4AC4-BDB2-38A599149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54EC"/>
    <w:rPr>
      <w:sz w:val="24"/>
      <w:szCs w:val="24"/>
      <w:lang w:val="en-GB"/>
    </w:rPr>
  </w:style>
  <w:style w:type="paragraph" w:styleId="Heading1">
    <w:name w:val="heading 1"/>
    <w:basedOn w:val="Normal"/>
    <w:next w:val="Normal"/>
    <w:qFormat/>
    <w:rsid w:val="001754EC"/>
    <w:pPr>
      <w:keepNext/>
      <w:jc w:val="center"/>
      <w:outlineLvl w:val="0"/>
    </w:pPr>
    <w:rPr>
      <w:rFonts w:ascii="Macedonian Tms" w:hAnsi="Macedonian Tms"/>
      <w:b/>
    </w:rPr>
  </w:style>
  <w:style w:type="paragraph" w:styleId="Heading2">
    <w:name w:val="heading 2"/>
    <w:basedOn w:val="Normal"/>
    <w:next w:val="Normal"/>
    <w:qFormat/>
    <w:rsid w:val="001754EC"/>
    <w:pPr>
      <w:keepNext/>
      <w:outlineLvl w:val="1"/>
    </w:pPr>
    <w:rPr>
      <w:rFonts w:ascii="Macedonian Tms" w:hAnsi="Macedonian Tms"/>
      <w:b/>
    </w:rPr>
  </w:style>
  <w:style w:type="paragraph" w:styleId="Heading3">
    <w:name w:val="heading 3"/>
    <w:basedOn w:val="Normal"/>
    <w:next w:val="Normal"/>
    <w:qFormat/>
    <w:rsid w:val="001754EC"/>
    <w:pPr>
      <w:keepNext/>
      <w:jc w:val="center"/>
      <w:outlineLvl w:val="2"/>
    </w:pPr>
    <w:rPr>
      <w:rFonts w:ascii="Macedonian Tms" w:hAnsi="Macedonian Tms"/>
      <w:b/>
      <w:sz w:val="22"/>
    </w:rPr>
  </w:style>
  <w:style w:type="paragraph" w:styleId="Heading4">
    <w:name w:val="heading 4"/>
    <w:basedOn w:val="Normal"/>
    <w:next w:val="Normal"/>
    <w:qFormat/>
    <w:rsid w:val="001754EC"/>
    <w:pPr>
      <w:keepNext/>
      <w:outlineLvl w:val="3"/>
    </w:pPr>
    <w:rPr>
      <w:rFonts w:ascii="Macedonian Tms" w:hAnsi="Macedonian Tms"/>
      <w:b/>
      <w:bCs/>
      <w:sz w:val="20"/>
      <w:lang w:val="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rsid w:val="001754EC"/>
    <w:pPr>
      <w:jc w:val="center"/>
    </w:pPr>
    <w:rPr>
      <w:rFonts w:ascii="Macedonian Tms" w:hAnsi="Macedonian Tms"/>
      <w:b/>
      <w:bCs/>
      <w:sz w:val="22"/>
      <w:lang w:val="en-US"/>
    </w:rPr>
  </w:style>
  <w:style w:type="paragraph" w:customStyle="1" w:styleId="CharCharCharCharCharCharCharChar1CharCharCharCharCharCharCharCharCharCharCharChar1CharCharCharCharCharCharCharCharCharCharCharCharCharCharCharCharCharCharChar">
    <w:name w:val="Char Char Char Char Char Char Char Char1 Char Char Char Char Char Char Char Char Char Char Char Char1 Char Char Char Char Char Char Char Char Char Char Char Char Char Char Char Char Char Char Char"/>
    <w:basedOn w:val="Normal"/>
    <w:rsid w:val="001754EC"/>
    <w:pPr>
      <w:spacing w:after="160" w:line="240" w:lineRule="exact"/>
    </w:pPr>
    <w:rPr>
      <w:rFonts w:ascii="Arial" w:hAnsi="Arial" w:cs="Arial"/>
      <w:noProof/>
      <w:sz w:val="20"/>
      <w:szCs w:val="20"/>
      <w:lang w:val="en-US"/>
    </w:rPr>
  </w:style>
  <w:style w:type="table" w:styleId="TableGrid">
    <w:name w:val="Table Grid"/>
    <w:basedOn w:val="TableNormal"/>
    <w:rsid w:val="001754EC"/>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8077E5"/>
    <w:rPr>
      <w:rFonts w:ascii="Tahoma" w:hAnsi="Tahoma" w:cs="Tahoma"/>
      <w:sz w:val="16"/>
      <w:szCs w:val="16"/>
    </w:rPr>
  </w:style>
  <w:style w:type="paragraph" w:styleId="DocumentMap">
    <w:name w:val="Document Map"/>
    <w:basedOn w:val="Normal"/>
    <w:semiHidden/>
    <w:rsid w:val="003475C6"/>
    <w:pPr>
      <w:shd w:val="clear" w:color="auto" w:fill="000080"/>
    </w:pPr>
    <w:rPr>
      <w:rFonts w:ascii="Tahoma" w:hAnsi="Tahoma" w:cs="Tahoma"/>
      <w:sz w:val="20"/>
      <w:szCs w:val="20"/>
    </w:rPr>
  </w:style>
  <w:style w:type="character" w:styleId="Hyperlink">
    <w:name w:val="Hyperlink"/>
    <w:rsid w:val="0080207B"/>
    <w:rPr>
      <w:color w:val="0000FF"/>
      <w:u w:val="single"/>
    </w:rPr>
  </w:style>
  <w:style w:type="paragraph" w:styleId="ListParagraph">
    <w:name w:val="List Paragraph"/>
    <w:basedOn w:val="Normal"/>
    <w:uiPriority w:val="34"/>
    <w:qFormat/>
    <w:rsid w:val="000C1B38"/>
    <w:pPr>
      <w:spacing w:after="200" w:line="276" w:lineRule="auto"/>
      <w:ind w:left="720"/>
    </w:pPr>
    <w:rPr>
      <w:rFonts w:ascii="Calibri" w:hAnsi="Calibri"/>
      <w:sz w:val="22"/>
      <w:szCs w:val="22"/>
      <w:lang w:val="en-US"/>
    </w:rPr>
  </w:style>
  <w:style w:type="paragraph" w:customStyle="1" w:styleId="msolistparagraph0">
    <w:name w:val="msolistparagraph"/>
    <w:basedOn w:val="Normal"/>
    <w:rsid w:val="00DF7203"/>
    <w:pPr>
      <w:spacing w:after="200" w:line="276" w:lineRule="auto"/>
      <w:ind w:left="720"/>
    </w:pPr>
    <w:rPr>
      <w:rFonts w:ascii="Calibri" w:hAnsi="Calibri"/>
      <w:sz w:val="22"/>
      <w:szCs w:val="22"/>
      <w:lang w:val="en-US"/>
    </w:rPr>
  </w:style>
  <w:style w:type="paragraph" w:styleId="Header">
    <w:name w:val="header"/>
    <w:basedOn w:val="Normal"/>
    <w:link w:val="HeaderChar"/>
    <w:rsid w:val="00DE7C78"/>
    <w:pPr>
      <w:tabs>
        <w:tab w:val="center" w:pos="4513"/>
        <w:tab w:val="right" w:pos="9026"/>
      </w:tabs>
    </w:pPr>
  </w:style>
  <w:style w:type="character" w:customStyle="1" w:styleId="HeaderChar">
    <w:name w:val="Header Char"/>
    <w:link w:val="Header"/>
    <w:rsid w:val="00DE7C78"/>
    <w:rPr>
      <w:sz w:val="24"/>
      <w:szCs w:val="24"/>
      <w:lang w:val="en-GB" w:eastAsia="en-US"/>
    </w:rPr>
  </w:style>
  <w:style w:type="paragraph" w:styleId="Footer">
    <w:name w:val="footer"/>
    <w:basedOn w:val="Normal"/>
    <w:link w:val="FooterChar"/>
    <w:uiPriority w:val="99"/>
    <w:rsid w:val="00DE7C78"/>
    <w:pPr>
      <w:tabs>
        <w:tab w:val="center" w:pos="4513"/>
        <w:tab w:val="right" w:pos="9026"/>
      </w:tabs>
    </w:pPr>
  </w:style>
  <w:style w:type="character" w:customStyle="1" w:styleId="FooterChar">
    <w:name w:val="Footer Char"/>
    <w:link w:val="Footer"/>
    <w:uiPriority w:val="99"/>
    <w:rsid w:val="00DE7C78"/>
    <w:rPr>
      <w:sz w:val="24"/>
      <w:szCs w:val="24"/>
      <w:lang w:val="en-GB" w:eastAsia="en-US"/>
    </w:rPr>
  </w:style>
  <w:style w:type="paragraph" w:customStyle="1" w:styleId="P68B1DB1-Normal4">
    <w:name w:val="P68B1DB1-Normal4"/>
    <w:basedOn w:val="Normal"/>
    <w:rsid w:val="00C310F6"/>
    <w:rPr>
      <w:rFonts w:ascii="StobiSerif Regular" w:hAnsi="StobiSerif Regular"/>
      <w:b/>
      <w:sz w:val="22"/>
      <w:szCs w:val="20"/>
      <w:lang w:val="en-US"/>
    </w:rPr>
  </w:style>
  <w:style w:type="paragraph" w:customStyle="1" w:styleId="P68B1DB1-Normal1">
    <w:name w:val="P68B1DB1-Normal1"/>
    <w:basedOn w:val="Normal"/>
    <w:rsid w:val="00C310F6"/>
    <w:rPr>
      <w:rFonts w:ascii="StobiSerif Regular" w:hAnsi="StobiSerif Regular"/>
      <w:sz w:val="22"/>
      <w:szCs w:val="20"/>
      <w:lang w:val="en-US"/>
    </w:rPr>
  </w:style>
  <w:style w:type="paragraph" w:customStyle="1" w:styleId="P68B1DB1-Normal6">
    <w:name w:val="P68B1DB1-Normal6"/>
    <w:basedOn w:val="Normal"/>
    <w:rsid w:val="00C310F6"/>
    <w:rPr>
      <w:rFonts w:ascii="StobiSerif Regular" w:hAnsi="StobiSerif Regular"/>
      <w:szCs w:val="20"/>
      <w:lang w:val="en-US"/>
    </w:rPr>
  </w:style>
  <w:style w:type="paragraph" w:customStyle="1" w:styleId="P68B1DB1-Normal8">
    <w:name w:val="P68B1DB1-Normal8"/>
    <w:basedOn w:val="Normal"/>
    <w:rsid w:val="001B0605"/>
    <w:rPr>
      <w:sz w:val="22"/>
      <w:szCs w:val="20"/>
      <w:lang w:val="en-US"/>
    </w:rPr>
  </w:style>
  <w:style w:type="paragraph" w:customStyle="1" w:styleId="P68B1DB1-Normal10">
    <w:name w:val="P68B1DB1-Normal10"/>
    <w:basedOn w:val="Normal"/>
    <w:rsid w:val="001B0605"/>
    <w:rPr>
      <w:rFonts w:ascii="StobiSerif Regular" w:hAnsi="StobiSerif Regular"/>
      <w:sz w:val="22"/>
      <w:szCs w:val="20"/>
      <w:highlight w:val="yellow"/>
      <w:lang w:val="en-US"/>
    </w:rPr>
  </w:style>
  <w:style w:type="paragraph" w:customStyle="1" w:styleId="P68B1DB1-Normal11">
    <w:name w:val="P68B1DB1-Normal11"/>
    <w:basedOn w:val="Normal"/>
    <w:rsid w:val="001B0605"/>
    <w:rPr>
      <w:rFonts w:ascii="StobiSerif Regular" w:hAnsi="StobiSerif Regular" w:cs="Arial"/>
      <w:sz w:val="22"/>
      <w:szCs w:val="20"/>
      <w:lang w:val="en-US"/>
    </w:rPr>
  </w:style>
  <w:style w:type="paragraph" w:customStyle="1" w:styleId="P68B1DB1-Normal12">
    <w:name w:val="P68B1DB1-Normal12"/>
    <w:basedOn w:val="Normal"/>
    <w:rsid w:val="001B0605"/>
    <w:rPr>
      <w:rFonts w:ascii="StobiSerif Regular" w:hAnsi="StobiSerif Regular" w:cs="Arial"/>
      <w:color w:val="000000"/>
      <w:sz w:val="22"/>
      <w:szCs w:val="20"/>
      <w:lang w:val="en-US"/>
    </w:rPr>
  </w:style>
  <w:style w:type="paragraph" w:customStyle="1" w:styleId="P68B1DB1-Normal13">
    <w:name w:val="P68B1DB1-Normal13"/>
    <w:basedOn w:val="Normal"/>
    <w:rsid w:val="001B0605"/>
    <w:rPr>
      <w:color w:val="000000"/>
      <w:sz w:val="22"/>
      <w:szCs w:val="20"/>
      <w:lang w:val="en-US"/>
    </w:rPr>
  </w:style>
  <w:style w:type="paragraph" w:customStyle="1" w:styleId="P68B1DB1-Normal14">
    <w:name w:val="P68B1DB1-Normal14"/>
    <w:basedOn w:val="Normal"/>
    <w:rsid w:val="001B0605"/>
    <w:rPr>
      <w:rFonts w:ascii="StobiSerif Regular" w:hAnsi="StobiSerif Regular"/>
      <w:color w:val="000000"/>
      <w:sz w:val="22"/>
      <w:szCs w:val="20"/>
      <w:lang w:val="en-US"/>
    </w:rPr>
  </w:style>
  <w:style w:type="character" w:customStyle="1" w:styleId="rynqvb">
    <w:name w:val="rynqvb"/>
    <w:rsid w:val="00D65D33"/>
  </w:style>
  <w:style w:type="paragraph" w:customStyle="1" w:styleId="P68B1DB1-Normal3">
    <w:name w:val="P68B1DB1-Normal3"/>
    <w:basedOn w:val="Normal"/>
    <w:rsid w:val="00D65D33"/>
    <w:rPr>
      <w:rFonts w:ascii="StobiSerif Regular" w:hAnsi="StobiSerif Regular"/>
      <w:b/>
      <w:sz w:val="18"/>
      <w:szCs w:val="20"/>
      <w:highlight w:val="yellow"/>
      <w:lang w:val="en-US"/>
    </w:rPr>
  </w:style>
  <w:style w:type="paragraph" w:customStyle="1" w:styleId="P68B1DB1-Normal2">
    <w:name w:val="P68B1DB1-Normal2"/>
    <w:basedOn w:val="Normal"/>
    <w:rsid w:val="00281832"/>
    <w:rPr>
      <w:rFonts w:ascii="StobiSerif Regular" w:hAnsi="StobiSerif Regular"/>
      <w:b/>
      <w:sz w:val="18"/>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4765566">
      <w:bodyDiv w:val="1"/>
      <w:marLeft w:val="0"/>
      <w:marRight w:val="0"/>
      <w:marTop w:val="0"/>
      <w:marBottom w:val="0"/>
      <w:divBdr>
        <w:top w:val="none" w:sz="0" w:space="0" w:color="auto"/>
        <w:left w:val="none" w:sz="0" w:space="0" w:color="auto"/>
        <w:bottom w:val="none" w:sz="0" w:space="0" w:color="auto"/>
        <w:right w:val="none" w:sz="0" w:space="0" w:color="auto"/>
      </w:divBdr>
    </w:div>
    <w:div w:id="912668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economy.gov.mk" TargetMode="External"/><Relationship Id="rId13" Type="http://schemas.openxmlformats.org/officeDocument/2006/relationships/hyperlink" Target="http://www.economy.gov.mk"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economy.gov.mk" TargetMode="External"/><Relationship Id="rId17" Type="http://schemas.openxmlformats.org/officeDocument/2006/relationships/hyperlink" Target="http://www.economy.gov.mk" TargetMode="External"/><Relationship Id="rId2" Type="http://schemas.openxmlformats.org/officeDocument/2006/relationships/numbering" Target="numbering.xml"/><Relationship Id="rId16" Type="http://schemas.openxmlformats.org/officeDocument/2006/relationships/hyperlink" Target="http://www.economy.gov.mk"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economy.gov.mk" TargetMode="External"/><Relationship Id="rId5" Type="http://schemas.openxmlformats.org/officeDocument/2006/relationships/webSettings" Target="webSettings.xml"/><Relationship Id="rId15" Type="http://schemas.openxmlformats.org/officeDocument/2006/relationships/hyperlink" Target="http://www.economy.gov.mk" TargetMode="External"/><Relationship Id="rId10" Type="http://schemas.openxmlformats.org/officeDocument/2006/relationships/hyperlink" Target="http://www.economy.gov.mk"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economy.gov.mk" TargetMode="External"/><Relationship Id="rId14" Type="http://schemas.openxmlformats.org/officeDocument/2006/relationships/hyperlink" Target="http://www.economy.gov.m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32D037-CEF1-45D4-A080-09019F26BA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3448</Words>
  <Characters>19656</Characters>
  <Application>Microsoft Office Word</Application>
  <DocSecurity>4</DocSecurity>
  <Lines>163</Lines>
  <Paragraphs>46</Paragraphs>
  <ScaleCrop>false</ScaleCrop>
  <HeadingPairs>
    <vt:vector size="2" baseType="variant">
      <vt:variant>
        <vt:lpstr>Title</vt:lpstr>
      </vt:variant>
      <vt:variant>
        <vt:i4>1</vt:i4>
      </vt:variant>
    </vt:vector>
  </HeadingPairs>
  <TitlesOfParts>
    <vt:vector size="1" baseType="lpstr">
      <vt:lpstr> </vt:lpstr>
    </vt:vector>
  </TitlesOfParts>
  <Company>economy</Company>
  <LinksUpToDate>false</LinksUpToDate>
  <CharactersWithSpaces>23058</CharactersWithSpaces>
  <SharedDoc>false</SharedDoc>
  <HLinks>
    <vt:vector size="60" baseType="variant">
      <vt:variant>
        <vt:i4>6553652</vt:i4>
      </vt:variant>
      <vt:variant>
        <vt:i4>33</vt:i4>
      </vt:variant>
      <vt:variant>
        <vt:i4>0</vt:i4>
      </vt:variant>
      <vt:variant>
        <vt:i4>5</vt:i4>
      </vt:variant>
      <vt:variant>
        <vt:lpwstr>http://www.economy.gov.mk/</vt:lpwstr>
      </vt:variant>
      <vt:variant>
        <vt:lpwstr/>
      </vt:variant>
      <vt:variant>
        <vt:i4>6553652</vt:i4>
      </vt:variant>
      <vt:variant>
        <vt:i4>30</vt:i4>
      </vt:variant>
      <vt:variant>
        <vt:i4>0</vt:i4>
      </vt:variant>
      <vt:variant>
        <vt:i4>5</vt:i4>
      </vt:variant>
      <vt:variant>
        <vt:lpwstr>http://www.economy.gov.mk/</vt:lpwstr>
      </vt:variant>
      <vt:variant>
        <vt:lpwstr/>
      </vt:variant>
      <vt:variant>
        <vt:i4>6553652</vt:i4>
      </vt:variant>
      <vt:variant>
        <vt:i4>27</vt:i4>
      </vt:variant>
      <vt:variant>
        <vt:i4>0</vt:i4>
      </vt:variant>
      <vt:variant>
        <vt:i4>5</vt:i4>
      </vt:variant>
      <vt:variant>
        <vt:lpwstr>http://www.economy.gov.mk/</vt:lpwstr>
      </vt:variant>
      <vt:variant>
        <vt:lpwstr/>
      </vt:variant>
      <vt:variant>
        <vt:i4>6553652</vt:i4>
      </vt:variant>
      <vt:variant>
        <vt:i4>24</vt:i4>
      </vt:variant>
      <vt:variant>
        <vt:i4>0</vt:i4>
      </vt:variant>
      <vt:variant>
        <vt:i4>5</vt:i4>
      </vt:variant>
      <vt:variant>
        <vt:lpwstr>http://www.economy.gov.mk/</vt:lpwstr>
      </vt:variant>
      <vt:variant>
        <vt:lpwstr/>
      </vt:variant>
      <vt:variant>
        <vt:i4>6553652</vt:i4>
      </vt:variant>
      <vt:variant>
        <vt:i4>21</vt:i4>
      </vt:variant>
      <vt:variant>
        <vt:i4>0</vt:i4>
      </vt:variant>
      <vt:variant>
        <vt:i4>5</vt:i4>
      </vt:variant>
      <vt:variant>
        <vt:lpwstr>http://www.economy.gov.mk/</vt:lpwstr>
      </vt:variant>
      <vt:variant>
        <vt:lpwstr/>
      </vt:variant>
      <vt:variant>
        <vt:i4>6553652</vt:i4>
      </vt:variant>
      <vt:variant>
        <vt:i4>18</vt:i4>
      </vt:variant>
      <vt:variant>
        <vt:i4>0</vt:i4>
      </vt:variant>
      <vt:variant>
        <vt:i4>5</vt:i4>
      </vt:variant>
      <vt:variant>
        <vt:lpwstr>http://www.economy.gov.mk/</vt:lpwstr>
      </vt:variant>
      <vt:variant>
        <vt:lpwstr/>
      </vt:variant>
      <vt:variant>
        <vt:i4>6553652</vt:i4>
      </vt:variant>
      <vt:variant>
        <vt:i4>15</vt:i4>
      </vt:variant>
      <vt:variant>
        <vt:i4>0</vt:i4>
      </vt:variant>
      <vt:variant>
        <vt:i4>5</vt:i4>
      </vt:variant>
      <vt:variant>
        <vt:lpwstr>http://www.economy.gov.mk/</vt:lpwstr>
      </vt:variant>
      <vt:variant>
        <vt:lpwstr/>
      </vt:variant>
      <vt:variant>
        <vt:i4>6553652</vt:i4>
      </vt:variant>
      <vt:variant>
        <vt:i4>12</vt:i4>
      </vt:variant>
      <vt:variant>
        <vt:i4>0</vt:i4>
      </vt:variant>
      <vt:variant>
        <vt:i4>5</vt:i4>
      </vt:variant>
      <vt:variant>
        <vt:lpwstr>http://www.economy.gov.mk/</vt:lpwstr>
      </vt:variant>
      <vt:variant>
        <vt:lpwstr/>
      </vt:variant>
      <vt:variant>
        <vt:i4>6553652</vt:i4>
      </vt:variant>
      <vt:variant>
        <vt:i4>3</vt:i4>
      </vt:variant>
      <vt:variant>
        <vt:i4>0</vt:i4>
      </vt:variant>
      <vt:variant>
        <vt:i4>5</vt:i4>
      </vt:variant>
      <vt:variant>
        <vt:lpwstr>http://www.economy.gov.mk/</vt:lpwstr>
      </vt:variant>
      <vt:variant>
        <vt:lpwstr/>
      </vt:variant>
      <vt:variant>
        <vt:i4>6553652</vt:i4>
      </vt:variant>
      <vt:variant>
        <vt:i4>0</vt:i4>
      </vt:variant>
      <vt:variant>
        <vt:i4>0</vt:i4>
      </vt:variant>
      <vt:variant>
        <vt:i4>5</vt:i4>
      </vt:variant>
      <vt:variant>
        <vt:lpwstr>http://www.economy.gov.mk/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nikolina.trajanoska</dc:creator>
  <cp:keywords/>
  <cp:lastModifiedBy>Sojkan Disho</cp:lastModifiedBy>
  <cp:revision>2</cp:revision>
  <cp:lastPrinted>2026-08-10T06:30:00Z</cp:lastPrinted>
  <dcterms:created xsi:type="dcterms:W3CDTF">2026-10-16T07:37:00Z</dcterms:created>
  <dcterms:modified xsi:type="dcterms:W3CDTF">2026-10-16T07:37:00Z</dcterms:modified>
</cp:coreProperties>
</file>